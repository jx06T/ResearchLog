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38AA80B" w14:textId="77777777" w:rsidR="008071DA" w:rsidRDefault="008071DA">
      <w:pPr>
        <w:spacing w:line="1000" w:lineRule="exact"/>
        <w:jc w:val="center"/>
        <w:rPr>
          <w:rFonts w:ascii="標楷體" w:eastAsia="標楷體" w:hAnsi="標楷體"/>
          <w:b/>
          <w:sz w:val="32"/>
        </w:rPr>
      </w:pPr>
    </w:p>
    <w:p w14:paraId="495D5987" w14:textId="77777777" w:rsidR="008071DA" w:rsidRDefault="004235F9">
      <w:pPr>
        <w:spacing w:line="1000" w:lineRule="exact"/>
        <w:jc w:val="center"/>
        <w:rPr>
          <w:rStyle w:val="-0"/>
          <w:rFonts w:eastAsia="標楷體"/>
          <w:b/>
          <w:sz w:val="44"/>
          <w:szCs w:val="44"/>
        </w:rPr>
      </w:pPr>
      <w:r>
        <w:rPr>
          <w:rStyle w:val="-0"/>
          <w:rFonts w:eastAsia="標楷體"/>
          <w:b/>
          <w:sz w:val="44"/>
          <w:szCs w:val="44"/>
        </w:rPr>
        <w:t>臺北市第</w:t>
      </w:r>
      <w:r>
        <w:rPr>
          <w:rStyle w:val="-0"/>
          <w:rFonts w:ascii="標楷體" w:eastAsia="標楷體" w:hAnsi="標楷體"/>
          <w:b/>
          <w:sz w:val="44"/>
          <w:szCs w:val="44"/>
        </w:rPr>
        <w:t>59</w:t>
      </w:r>
      <w:r>
        <w:rPr>
          <w:rStyle w:val="-0"/>
          <w:rFonts w:eastAsia="標楷體"/>
          <w:b/>
          <w:sz w:val="44"/>
          <w:szCs w:val="44"/>
        </w:rPr>
        <w:t>屆中小學科學展覽會</w:t>
      </w:r>
    </w:p>
    <w:p w14:paraId="1D407E57" w14:textId="77777777" w:rsidR="008071DA" w:rsidRDefault="004235F9">
      <w:pPr>
        <w:spacing w:line="1000" w:lineRule="exact"/>
        <w:jc w:val="center"/>
        <w:rPr>
          <w:rFonts w:ascii="標楷體" w:eastAsia="標楷體" w:hAnsi="標楷體"/>
          <w:b/>
          <w:sz w:val="32"/>
        </w:rPr>
      </w:pPr>
      <w:r>
        <w:rPr>
          <w:rStyle w:val="-0"/>
          <w:rFonts w:eastAsia="標楷體"/>
          <w:b/>
          <w:sz w:val="44"/>
          <w:szCs w:val="44"/>
        </w:rPr>
        <w:t>作品說明書</w:t>
      </w:r>
    </w:p>
    <w:p w14:paraId="4E3B9178" w14:textId="77777777" w:rsidR="008071DA" w:rsidRDefault="008071DA">
      <w:pPr>
        <w:spacing w:line="1000" w:lineRule="exact"/>
        <w:jc w:val="center"/>
        <w:rPr>
          <w:rFonts w:ascii="標楷體" w:eastAsia="標楷體" w:hAnsi="標楷體"/>
          <w:b/>
          <w:sz w:val="32"/>
        </w:rPr>
      </w:pPr>
    </w:p>
    <w:p w14:paraId="5E487578" w14:textId="77777777" w:rsidR="008071DA" w:rsidRDefault="004235F9">
      <w:pPr>
        <w:spacing w:line="360" w:lineRule="auto"/>
        <w:ind w:left="480"/>
        <w:rPr>
          <w:rFonts w:ascii="標楷體" w:eastAsia="標楷體" w:hAnsi="標楷體"/>
          <w:sz w:val="32"/>
          <w:szCs w:val="32"/>
        </w:rPr>
      </w:pPr>
      <w:r>
        <w:rPr>
          <w:rStyle w:val="-"/>
          <w:rFonts w:eastAsia="標楷體"/>
          <w:sz w:val="32"/>
          <w:szCs w:val="32"/>
        </w:rPr>
        <w:t>科　　別：電腦與資訊學科</w:t>
      </w:r>
    </w:p>
    <w:p w14:paraId="1CCF645F" w14:textId="77777777" w:rsidR="008071DA" w:rsidRDefault="008071DA">
      <w:pPr>
        <w:spacing w:line="360" w:lineRule="auto"/>
        <w:ind w:left="480" w:hanging="480"/>
        <w:rPr>
          <w:rFonts w:ascii="標楷體" w:eastAsia="標楷體" w:hAnsi="標楷體"/>
          <w:sz w:val="32"/>
          <w:szCs w:val="32"/>
        </w:rPr>
      </w:pPr>
    </w:p>
    <w:p w14:paraId="5B4A59F1" w14:textId="77777777" w:rsidR="008071DA" w:rsidRDefault="004235F9">
      <w:pPr>
        <w:spacing w:line="360" w:lineRule="auto"/>
        <w:ind w:left="480"/>
        <w:rPr>
          <w:rFonts w:ascii="標楷體" w:eastAsia="標楷體" w:hAnsi="標楷體"/>
          <w:sz w:val="32"/>
          <w:szCs w:val="32"/>
        </w:rPr>
      </w:pPr>
      <w:r>
        <w:rPr>
          <w:rStyle w:val="-"/>
          <w:rFonts w:eastAsia="標楷體"/>
          <w:sz w:val="32"/>
          <w:szCs w:val="32"/>
        </w:rPr>
        <w:t>組　　別：高級中等學校組</w:t>
      </w:r>
    </w:p>
    <w:p w14:paraId="4E694CB0" w14:textId="77777777" w:rsidR="008071DA" w:rsidRDefault="008071DA">
      <w:pPr>
        <w:spacing w:line="360" w:lineRule="auto"/>
        <w:ind w:left="480" w:hanging="480"/>
        <w:rPr>
          <w:rFonts w:ascii="標楷體" w:eastAsia="標楷體" w:hAnsi="標楷體"/>
          <w:sz w:val="32"/>
          <w:szCs w:val="32"/>
        </w:rPr>
      </w:pPr>
    </w:p>
    <w:p w14:paraId="38AFE97C" w14:textId="77777777" w:rsidR="008071DA" w:rsidRDefault="004235F9">
      <w:pPr>
        <w:spacing w:line="360" w:lineRule="auto"/>
        <w:ind w:left="480"/>
        <w:rPr>
          <w:rFonts w:ascii="標楷體" w:eastAsia="標楷體" w:hAnsi="標楷體"/>
          <w:sz w:val="32"/>
          <w:szCs w:val="32"/>
        </w:rPr>
      </w:pPr>
      <w:r>
        <w:rPr>
          <w:rStyle w:val="-"/>
          <w:rFonts w:eastAsia="標楷體"/>
          <w:sz w:val="32"/>
          <w:szCs w:val="32"/>
        </w:rPr>
        <w:t>作品名稱：基於</w:t>
      </w:r>
      <w:r>
        <w:rPr>
          <w:rStyle w:val="-"/>
          <w:rFonts w:eastAsia="標楷體"/>
          <w:sz w:val="32"/>
          <w:szCs w:val="32"/>
        </w:rPr>
        <w:t xml:space="preserve"> </w:t>
      </w:r>
      <w:r>
        <w:rPr>
          <w:rStyle w:val="-"/>
          <w:rFonts w:ascii="標楷體" w:eastAsia="標楷體" w:hAnsi="標楷體"/>
          <w:sz w:val="32"/>
          <w:szCs w:val="32"/>
        </w:rPr>
        <w:t xml:space="preserve">WGAN-GP </w:t>
      </w:r>
      <w:r>
        <w:rPr>
          <w:rStyle w:val="-"/>
          <w:rFonts w:eastAsia="標楷體"/>
          <w:sz w:val="32"/>
          <w:szCs w:val="32"/>
        </w:rPr>
        <w:t>的字體風格遷移研究</w:t>
      </w:r>
    </w:p>
    <w:p w14:paraId="4F9D02F4" w14:textId="77777777" w:rsidR="008071DA" w:rsidRDefault="008071DA">
      <w:pPr>
        <w:spacing w:line="360" w:lineRule="auto"/>
        <w:ind w:left="480"/>
        <w:rPr>
          <w:rFonts w:ascii="標楷體" w:eastAsia="標楷體" w:hAnsi="標楷體"/>
          <w:sz w:val="32"/>
          <w:szCs w:val="32"/>
        </w:rPr>
      </w:pPr>
    </w:p>
    <w:p w14:paraId="55871A5D" w14:textId="77777777" w:rsidR="008071DA" w:rsidRDefault="004235F9">
      <w:pPr>
        <w:spacing w:line="360" w:lineRule="auto"/>
        <w:ind w:left="480"/>
        <w:rPr>
          <w:rFonts w:ascii="標楷體" w:eastAsia="標楷體" w:hAnsi="標楷體"/>
          <w:sz w:val="32"/>
          <w:szCs w:val="32"/>
        </w:rPr>
      </w:pPr>
      <w:r>
        <w:rPr>
          <w:rStyle w:val="-"/>
          <w:rFonts w:eastAsia="標楷體"/>
          <w:sz w:val="32"/>
          <w:szCs w:val="32"/>
        </w:rPr>
        <w:t>關</w:t>
      </w:r>
      <w:r>
        <w:rPr>
          <w:rStyle w:val="-"/>
          <w:rFonts w:eastAsia="標楷體"/>
          <w:sz w:val="32"/>
          <w:szCs w:val="32"/>
        </w:rPr>
        <w:t xml:space="preserve"> </w:t>
      </w:r>
      <w:r>
        <w:rPr>
          <w:rStyle w:val="-"/>
          <w:rFonts w:eastAsia="標楷體"/>
          <w:sz w:val="32"/>
          <w:szCs w:val="32"/>
        </w:rPr>
        <w:t>鍵</w:t>
      </w:r>
      <w:r>
        <w:rPr>
          <w:rStyle w:val="-"/>
          <w:rFonts w:eastAsia="標楷體"/>
          <w:sz w:val="32"/>
          <w:szCs w:val="32"/>
        </w:rPr>
        <w:t xml:space="preserve"> </w:t>
      </w:r>
      <w:r>
        <w:rPr>
          <w:rStyle w:val="-"/>
          <w:rFonts w:eastAsia="標楷體"/>
          <w:sz w:val="32"/>
          <w:szCs w:val="32"/>
        </w:rPr>
        <w:t>詞：</w:t>
      </w:r>
      <w:r>
        <w:rPr>
          <w:rStyle w:val="-"/>
          <w:rFonts w:ascii="標楷體" w:eastAsia="標楷體" w:hAnsi="標楷體"/>
          <w:sz w:val="32"/>
          <w:szCs w:val="32"/>
        </w:rPr>
        <w:t>WGAN-GP</w:t>
      </w:r>
      <w:r>
        <w:rPr>
          <w:rStyle w:val="-"/>
          <w:rFonts w:eastAsia="標楷體"/>
          <w:sz w:val="32"/>
          <w:szCs w:val="32"/>
        </w:rPr>
        <w:t>、中文字體生成、</w:t>
      </w:r>
      <w:r>
        <w:rPr>
          <w:rStyle w:val="-"/>
          <w:rFonts w:ascii="標楷體" w:eastAsia="標楷體" w:hAnsi="標楷體"/>
          <w:sz w:val="32"/>
          <w:szCs w:val="32"/>
        </w:rPr>
        <w:t>zi2zi</w:t>
      </w:r>
    </w:p>
    <w:p w14:paraId="3B0B45D1" w14:textId="77777777" w:rsidR="008071DA" w:rsidRDefault="008071DA">
      <w:pPr>
        <w:rPr>
          <w:rFonts w:ascii="標楷體" w:eastAsia="標楷體" w:hAnsi="標楷體"/>
          <w:sz w:val="32"/>
          <w:szCs w:val="32"/>
        </w:rPr>
      </w:pPr>
    </w:p>
    <w:p w14:paraId="3A822936" w14:textId="77777777" w:rsidR="008071DA" w:rsidRDefault="004235F9">
      <w:pPr>
        <w:spacing w:line="360" w:lineRule="auto"/>
        <w:ind w:left="480"/>
        <w:rPr>
          <w:rFonts w:ascii="標楷體" w:eastAsia="標楷體" w:hAnsi="標楷體"/>
        </w:rPr>
      </w:pPr>
      <w:r>
        <w:rPr>
          <w:rStyle w:val="-"/>
          <w:rFonts w:eastAsia="標楷體"/>
          <w:sz w:val="32"/>
          <w:szCs w:val="32"/>
        </w:rPr>
        <w:t>編</w:t>
      </w:r>
      <w:r>
        <w:rPr>
          <w:rStyle w:val="-"/>
          <w:rFonts w:eastAsia="標楷體"/>
          <w:sz w:val="32"/>
          <w:szCs w:val="32"/>
        </w:rPr>
        <w:t xml:space="preserve">    </w:t>
      </w:r>
      <w:r>
        <w:rPr>
          <w:rStyle w:val="-"/>
          <w:rFonts w:eastAsia="標楷體"/>
          <w:sz w:val="32"/>
          <w:szCs w:val="32"/>
        </w:rPr>
        <w:t>號：</w:t>
      </w:r>
    </w:p>
    <w:p w14:paraId="2E73BEA1" w14:textId="77777777" w:rsidR="008071DA" w:rsidRDefault="008071DA">
      <w:pPr>
        <w:rPr>
          <w:rFonts w:ascii="標楷體" w:eastAsia="標楷體" w:hAnsi="標楷體"/>
        </w:rPr>
      </w:pPr>
    </w:p>
    <w:p w14:paraId="2965014E" w14:textId="77777777" w:rsidR="008071DA" w:rsidRDefault="004235F9">
      <w:pPr>
        <w:pStyle w:val="1"/>
        <w:pageBreakBefore/>
      </w:pPr>
      <w:r>
        <w:rPr>
          <w:rStyle w:val="-"/>
          <w:szCs w:val="40"/>
        </w:rPr>
        <w:lastRenderedPageBreak/>
        <w:t>基於</w:t>
      </w:r>
      <w:r>
        <w:rPr>
          <w:rStyle w:val="-"/>
          <w:szCs w:val="40"/>
        </w:rPr>
        <w:t xml:space="preserve"> WGAN-GP </w:t>
      </w:r>
      <w:r>
        <w:rPr>
          <w:rStyle w:val="-"/>
          <w:szCs w:val="40"/>
        </w:rPr>
        <w:t>的字體風格遷移研究</w:t>
      </w:r>
    </w:p>
    <w:p w14:paraId="22EFC682" w14:textId="77777777" w:rsidR="008071DA" w:rsidRDefault="004235F9" w:rsidP="000C758E">
      <w:pPr>
        <w:pStyle w:val="2"/>
        <w:numPr>
          <w:ilvl w:val="0"/>
          <w:numId w:val="0"/>
        </w:numPr>
      </w:pPr>
      <w:r>
        <w:t>摘要</w:t>
      </w:r>
    </w:p>
    <w:p w14:paraId="639F3367" w14:textId="3CCB2439" w:rsidR="008071DA" w:rsidRDefault="004235F9">
      <w:pPr>
        <w:pStyle w:val="a2"/>
      </w:pPr>
      <w:r>
        <w:tab/>
      </w:r>
      <w:r>
        <w:t>為解決中文字體生成問題，</w:t>
      </w:r>
      <w:r w:rsidR="00A05B00">
        <w:rPr>
          <w:rFonts w:hint="eastAsia"/>
        </w:rPr>
        <w:t>本研究</w:t>
      </w:r>
      <w:r>
        <w:t>提出一</w:t>
      </w:r>
      <w:r w:rsidR="00A05B00">
        <w:rPr>
          <w:rFonts w:hint="eastAsia"/>
        </w:rPr>
        <w:t>套</w:t>
      </w:r>
      <w:r>
        <w:t>基於</w:t>
      </w:r>
      <w:r>
        <w:t xml:space="preserve"> WGAN-GP </w:t>
      </w:r>
      <w:r>
        <w:t>的少樣本字體風格遷移架構，</w:t>
      </w:r>
      <w:r w:rsidR="00A05B00">
        <w:rPr>
          <w:rFonts w:hint="eastAsia"/>
        </w:rPr>
        <w:t>克服</w:t>
      </w:r>
      <w:r w:rsidR="00472B01">
        <w:rPr>
          <w:rFonts w:hint="eastAsia"/>
        </w:rPr>
        <w:t>傳統</w:t>
      </w:r>
      <w:r w:rsidR="00472B01">
        <w:rPr>
          <w:rFonts w:hint="eastAsia"/>
        </w:rPr>
        <w:t xml:space="preserve"> </w:t>
      </w:r>
      <w:r>
        <w:t>GAN</w:t>
      </w:r>
      <w:r w:rsidR="002E29B9">
        <w:rPr>
          <w:rFonts w:hint="eastAsia"/>
        </w:rPr>
        <w:t xml:space="preserve"> </w:t>
      </w:r>
      <w:r w:rsidR="00A05B00">
        <w:rPr>
          <w:rFonts w:hint="eastAsia"/>
        </w:rPr>
        <w:t>的</w:t>
      </w:r>
      <w:proofErr w:type="gramStart"/>
      <w:r w:rsidR="00472B01">
        <w:rPr>
          <w:rFonts w:hint="eastAsia"/>
        </w:rPr>
        <w:t>不</w:t>
      </w:r>
      <w:proofErr w:type="gramEnd"/>
      <w:r w:rsidR="00472B01">
        <w:rPr>
          <w:rFonts w:hint="eastAsia"/>
        </w:rPr>
        <w:t>穩定</w:t>
      </w:r>
      <w:r w:rsidR="00A05B00">
        <w:rPr>
          <w:rFonts w:hint="eastAsia"/>
        </w:rPr>
        <w:t>性</w:t>
      </w:r>
      <w:r w:rsidR="00472B01">
        <w:rPr>
          <w:rFonts w:hint="eastAsia"/>
        </w:rPr>
        <w:t>等問題</w:t>
      </w:r>
      <w:r>
        <w:t>。核心發現有</w:t>
      </w:r>
      <w:proofErr w:type="gramStart"/>
      <w:r>
        <w:t>三</w:t>
      </w:r>
      <w:proofErr w:type="gramEnd"/>
      <w:r w:rsidR="004459FF">
        <w:rPr>
          <w:rFonts w:hint="eastAsia"/>
        </w:rPr>
        <w:t>：</w:t>
      </w:r>
      <w:r>
        <w:t>首先</w:t>
      </w:r>
      <w:r w:rsidR="004459FF">
        <w:rPr>
          <w:rFonts w:hint="eastAsia"/>
        </w:rPr>
        <w:t>，</w:t>
      </w:r>
      <w:r>
        <w:t>證實同步變換增強能有效利用漢字部件重複</w:t>
      </w:r>
      <w:r w:rsidR="002E29B9">
        <w:rPr>
          <w:rFonts w:hint="eastAsia"/>
        </w:rPr>
        <w:t>之</w:t>
      </w:r>
      <w:r>
        <w:t>特性，提升模型泛化能力。其次，針對瓶頸層尺寸之</w:t>
      </w:r>
      <w:r w:rsidR="002E29B9">
        <w:rPr>
          <w:rFonts w:hint="eastAsia"/>
        </w:rPr>
        <w:t>變因</w:t>
      </w:r>
      <w:r>
        <w:t>，透過</w:t>
      </w:r>
      <w:r>
        <w:t xml:space="preserve"> t-SNE </w:t>
      </w:r>
      <w:r>
        <w:t>與</w:t>
      </w:r>
      <w:r w:rsidR="002E29B9">
        <w:rPr>
          <w:rFonts w:hint="eastAsia"/>
        </w:rPr>
        <w:t>線性探針</w:t>
      </w:r>
      <w:r>
        <w:t>實驗進行系統性分析，得出</w:t>
      </w:r>
      <w:r>
        <w:t xml:space="preserve"> 4×4 </w:t>
      </w:r>
      <w:r>
        <w:t>與</w:t>
      </w:r>
      <w:r>
        <w:t xml:space="preserve"> 8×8</w:t>
      </w:r>
      <w:r w:rsidR="00472B01">
        <w:rPr>
          <w:rFonts w:hint="eastAsia"/>
        </w:rPr>
        <w:t xml:space="preserve"> </w:t>
      </w:r>
      <w:r>
        <w:t>為最佳</w:t>
      </w:r>
      <w:r w:rsidR="00A05B00">
        <w:rPr>
          <w:rFonts w:hint="eastAsia"/>
        </w:rPr>
        <w:t>尺寸</w:t>
      </w:r>
      <w:r>
        <w:t>。最後</w:t>
      </w:r>
      <w:r w:rsidR="004459FF">
        <w:rPr>
          <w:rFonts w:hint="eastAsia"/>
        </w:rPr>
        <w:t>，</w:t>
      </w:r>
      <w:r>
        <w:t>發現</w:t>
      </w:r>
      <w:r w:rsidR="002E29B9">
        <w:rPr>
          <w:rFonts w:hint="eastAsia"/>
        </w:rPr>
        <w:t>此架構</w:t>
      </w:r>
      <w:r w:rsidR="00472B01">
        <w:rPr>
          <w:rFonts w:hint="eastAsia"/>
        </w:rPr>
        <w:t>之</w:t>
      </w:r>
      <w:r>
        <w:t xml:space="preserve"> Wasserstein </w:t>
      </w:r>
      <w:r>
        <w:t>距離能對幾何結構提供</w:t>
      </w:r>
      <w:proofErr w:type="gramStart"/>
      <w:r>
        <w:t>穩定梯</w:t>
      </w:r>
      <w:proofErr w:type="gramEnd"/>
      <w:r>
        <w:t>度指引，</w:t>
      </w:r>
      <w:r w:rsidR="00A05B00">
        <w:rPr>
          <w:rFonts w:hint="eastAsia"/>
        </w:rPr>
        <w:t>允許我們移除</w:t>
      </w:r>
      <w:r>
        <w:t>易造成模糊的</w:t>
      </w:r>
      <w:r>
        <w:t xml:space="preserve"> L1</w:t>
      </w:r>
      <w:r w:rsidR="00A05B00">
        <w:rPr>
          <w:rFonts w:hint="eastAsia"/>
        </w:rPr>
        <w:t xml:space="preserve"> </w:t>
      </w:r>
      <w:r>
        <w:t>像素損失，生成結構精</w:t>
      </w:r>
      <w:proofErr w:type="gramStart"/>
      <w:r>
        <w:t>準</w:t>
      </w:r>
      <w:proofErr w:type="gramEnd"/>
      <w:r>
        <w:t>且更為銳利的圖像，</w:t>
      </w:r>
      <w:r w:rsidR="00387CF8">
        <w:rPr>
          <w:rFonts w:hint="eastAsia"/>
        </w:rPr>
        <w:t>此為突破</w:t>
      </w:r>
      <w:r>
        <w:t>過往對</w:t>
      </w:r>
      <w:r>
        <w:t xml:space="preserve"> L1</w:t>
      </w:r>
      <w:r w:rsidR="00A05B00">
        <w:rPr>
          <w:rFonts w:hint="eastAsia"/>
        </w:rPr>
        <w:t xml:space="preserve"> </w:t>
      </w:r>
      <w:r>
        <w:t>損失依賴的</w:t>
      </w:r>
      <w:r w:rsidR="00387CF8">
        <w:rPr>
          <w:rFonts w:hint="eastAsia"/>
        </w:rPr>
        <w:t>重要</w:t>
      </w:r>
      <w:r>
        <w:t>發現！最終將</w:t>
      </w:r>
      <w:r w:rsidR="002E29B9">
        <w:rPr>
          <w:rFonts w:hint="eastAsia"/>
        </w:rPr>
        <w:t>架構</w:t>
      </w:r>
      <w:r>
        <w:t>套用至中文字體，取得理想效果</w:t>
      </w:r>
      <w:r w:rsidR="00A05B00">
        <w:rPr>
          <w:rFonts w:hint="eastAsia"/>
        </w:rPr>
        <w:t>，</w:t>
      </w:r>
      <w:r>
        <w:t>驗證了此</w:t>
      </w:r>
      <w:r w:rsidR="00A05B00">
        <w:t>技術</w:t>
      </w:r>
      <w:r w:rsidR="00A05B00">
        <w:rPr>
          <w:rFonts w:hint="eastAsia"/>
        </w:rPr>
        <w:t>路徑</w:t>
      </w:r>
      <w:r w:rsidR="00472B01">
        <w:rPr>
          <w:rFonts w:hint="eastAsia"/>
        </w:rPr>
        <w:t>在此領域</w:t>
      </w:r>
      <w:r w:rsidR="00A05B00">
        <w:rPr>
          <w:rFonts w:hint="eastAsia"/>
        </w:rPr>
        <w:t>的</w:t>
      </w:r>
      <w:r>
        <w:t>價值</w:t>
      </w:r>
      <w:r w:rsidR="00A05B00">
        <w:rPr>
          <w:rFonts w:hint="eastAsia"/>
        </w:rPr>
        <w:t>及潛力</w:t>
      </w:r>
      <w:r>
        <w:t>。</w:t>
      </w:r>
    </w:p>
    <w:p w14:paraId="6D83EFE0" w14:textId="77777777" w:rsidR="008071DA" w:rsidRPr="000C758E" w:rsidRDefault="004235F9" w:rsidP="000C758E">
      <w:pPr>
        <w:pStyle w:val="2"/>
      </w:pPr>
      <w:r w:rsidRPr="000C758E">
        <w:t>前言</w:t>
      </w:r>
    </w:p>
    <w:p w14:paraId="79964F12" w14:textId="77777777" w:rsidR="008071DA" w:rsidRDefault="004235F9">
      <w:pPr>
        <w:pStyle w:val="3"/>
      </w:pPr>
      <w:r>
        <w:t>研究動機</w:t>
      </w:r>
    </w:p>
    <w:p w14:paraId="1664588F" w14:textId="77777777" w:rsidR="008071DA" w:rsidRDefault="004235F9">
      <w:pPr>
        <w:pStyle w:val="a2"/>
      </w:pPr>
      <w:r>
        <w:tab/>
      </w:r>
      <w:r>
        <w:t>近年來，隨著技術的進步以及設計個人化需求的增加，市面上及社群軟體討論中出現了多種英文字體的生成工具</w:t>
      </w:r>
      <w:proofErr w:type="gramStart"/>
      <w:r>
        <w:t>（</w:t>
      </w:r>
      <w:proofErr w:type="gramEnd"/>
      <w:r>
        <w:t>如：</w:t>
      </w:r>
      <w:proofErr w:type="spellStart"/>
      <w:r>
        <w:t>Calligraphr</w:t>
      </w:r>
      <w:proofErr w:type="spellEnd"/>
      <w:r>
        <w:t>、</w:t>
      </w:r>
      <w:proofErr w:type="spellStart"/>
      <w:r>
        <w:t>Fontself</w:t>
      </w:r>
      <w:proofErr w:type="spellEnd"/>
      <w:r>
        <w:t xml:space="preserve"> </w:t>
      </w:r>
      <w:r>
        <w:t>等</w:t>
      </w:r>
      <w:proofErr w:type="gramStart"/>
      <w:r>
        <w:t>）</w:t>
      </w:r>
      <w:proofErr w:type="gramEnd"/>
      <w:r>
        <w:t>。透過這些工具，使用者只需手寫</w:t>
      </w:r>
      <w:r>
        <w:t xml:space="preserve"> 52 </w:t>
      </w:r>
      <w:proofErr w:type="gramStart"/>
      <w:r>
        <w:t>個</w:t>
      </w:r>
      <w:proofErr w:type="gramEnd"/>
      <w:r>
        <w:t>英文字母大小寫及數字，便能自動生成完整的個人化字體。</w:t>
      </w:r>
    </w:p>
    <w:p w14:paraId="22A61289" w14:textId="77777777" w:rsidR="008071DA" w:rsidRDefault="004235F9">
      <w:pPr>
        <w:pStyle w:val="a2"/>
      </w:pPr>
      <w:r>
        <w:tab/>
      </w:r>
      <w:r>
        <w:t>然而在中文漢字領域卻較少見類似的應用，由於漢字筆畫結構複雜、字數龐大等特性，若要求使用者手寫數千個常用字（參照「常用國字標準字體表」約為</w:t>
      </w:r>
      <w:r>
        <w:t xml:space="preserve"> 5000 </w:t>
      </w:r>
      <w:r>
        <w:t>字）才能生成字體，實用性大幅降低。因此，如何透過少量的手寫樣本生成風格一致的完整中文字體，成為了一個值得探索的技術挑戰。於是本研究決定開發一個實用的中文字體生成工具，讓一般使用者僅需書寫</w:t>
      </w:r>
      <w:proofErr w:type="gramStart"/>
      <w:r>
        <w:t>少量字符</w:t>
      </w:r>
      <w:proofErr w:type="gramEnd"/>
      <w:r>
        <w:t>（目標</w:t>
      </w:r>
      <w:r>
        <w:t xml:space="preserve"> 700 </w:t>
      </w:r>
      <w:r>
        <w:t>字以下）就能生成屬於自己的字體。</w:t>
      </w:r>
    </w:p>
    <w:p w14:paraId="5821C82B" w14:textId="77777777" w:rsidR="008071DA" w:rsidRDefault="004235F9">
      <w:pPr>
        <w:pStyle w:val="a2"/>
      </w:pPr>
      <w:r>
        <w:tab/>
      </w:r>
      <w:r>
        <w:t>考量到中文字體生成的難度，研究初期將以英文與數字作為實驗對象，深入研究</w:t>
      </w:r>
      <w:r>
        <w:t xml:space="preserve"> WGAN-GP </w:t>
      </w:r>
      <w:r>
        <w:t>架構及其在字體生成中的應用，並嘗試不同的資料處理及增強方式。最終，將從英文字集得到的實驗結果歸納，進一步應用於未來實作中文字體的生成任務，以降低個人化中文字體製作的門檻。</w:t>
      </w:r>
    </w:p>
    <w:p w14:paraId="2308EE84" w14:textId="77777777" w:rsidR="008071DA" w:rsidRDefault="004235F9">
      <w:pPr>
        <w:pStyle w:val="3"/>
      </w:pPr>
      <w:r>
        <w:lastRenderedPageBreak/>
        <w:t>研究目的</w:t>
      </w:r>
    </w:p>
    <w:p w14:paraId="28B31014" w14:textId="77777777" w:rsidR="008071DA" w:rsidRDefault="004235F9" w:rsidP="000C758E">
      <w:pPr>
        <w:pStyle w:val="4"/>
      </w:pPr>
      <w:r>
        <w:t>建構基於</w:t>
      </w:r>
      <w:r>
        <w:t xml:space="preserve"> WGAN-GP </w:t>
      </w:r>
      <w:r>
        <w:t>的字體生成模型</w:t>
      </w:r>
    </w:p>
    <w:p w14:paraId="787C85BC" w14:textId="3A320C4B" w:rsidR="008071DA" w:rsidRPr="000C758E" w:rsidRDefault="004235F9" w:rsidP="00FE75A4">
      <w:pPr>
        <w:pStyle w:val="a3"/>
      </w:pPr>
      <w:proofErr w:type="gramStart"/>
      <w:r w:rsidRPr="000C758E">
        <w:t>探討並實作</w:t>
      </w:r>
      <w:proofErr w:type="gramEnd"/>
      <w:r w:rsidRPr="000C758E">
        <w:t xml:space="preserve"> WGAN-GP</w:t>
      </w:r>
      <w:r w:rsidRPr="000C758E">
        <w:t>（</w:t>
      </w:r>
      <w:r w:rsidRPr="000C758E">
        <w:t>Wasserstein GAN with Gradient Penalty</w:t>
      </w:r>
      <w:r w:rsidRPr="000C758E">
        <w:t>）架構，藉此解決傳統</w:t>
      </w:r>
      <w:r w:rsidRPr="000C758E">
        <w:t xml:space="preserve"> GAN </w:t>
      </w:r>
      <w:r w:rsidRPr="000C758E">
        <w:t>在訓練過程中容易產生的模式崩潰（</w:t>
      </w:r>
      <w:r w:rsidRPr="000C758E">
        <w:t>Mode Collapse</w:t>
      </w:r>
      <w:r w:rsidRPr="000C758E">
        <w:t>）</w:t>
      </w:r>
      <w:proofErr w:type="gramStart"/>
      <w:r w:rsidRPr="000C758E">
        <w:t>與梯度</w:t>
      </w:r>
      <w:proofErr w:type="gramEnd"/>
      <w:r w:rsidRPr="000C758E">
        <w:t>消失（</w:t>
      </w:r>
      <w:r w:rsidRPr="000C758E">
        <w:t>Gradient Vanishing</w:t>
      </w:r>
      <w:r w:rsidRPr="000C758E">
        <w:t>）問題，建立一個穩定且高品質的字體圖像生成模型。</w:t>
      </w:r>
    </w:p>
    <w:p w14:paraId="5C237F85" w14:textId="77777777" w:rsidR="008071DA" w:rsidRDefault="004235F9" w:rsidP="000C758E">
      <w:pPr>
        <w:pStyle w:val="4"/>
      </w:pPr>
      <w:r>
        <w:t>探討資料增強技術對泛化能力以及生成效果之影響</w:t>
      </w:r>
    </w:p>
    <w:p w14:paraId="58E005D4" w14:textId="73A9ABEB" w:rsidR="008071DA" w:rsidRDefault="004235F9" w:rsidP="00FE75A4">
      <w:pPr>
        <w:pStyle w:val="a3"/>
      </w:pPr>
      <w:r>
        <w:t>本研究將探討在訓練資料有限的情況下，如何透過資料增強處理，使模型學習字體的筆畫結構而非單純記憶像素，進而提升對</w:t>
      </w:r>
      <w:proofErr w:type="gramStart"/>
      <w:r>
        <w:t>陌生字符的</w:t>
      </w:r>
      <w:proofErr w:type="gramEnd"/>
      <w:r>
        <w:t>生成品質。並進一步分析不同的資料增強策略（如幾何變換、隨機遮罩）對模型學習成效的影響。</w:t>
      </w:r>
    </w:p>
    <w:p w14:paraId="254C812A" w14:textId="77777777" w:rsidR="008071DA" w:rsidRDefault="004235F9" w:rsidP="000C758E">
      <w:pPr>
        <w:pStyle w:val="4"/>
      </w:pPr>
      <w:r>
        <w:t>分析生成器瓶頸層（</w:t>
      </w:r>
      <w:r>
        <w:t>Bottleneck</w:t>
      </w:r>
      <w:r>
        <w:t>）尺寸對生成效果之影響</w:t>
      </w:r>
    </w:p>
    <w:p w14:paraId="0303F85C" w14:textId="4F354843" w:rsidR="008071DA" w:rsidRDefault="004235F9" w:rsidP="00FE75A4">
      <w:pPr>
        <w:pStyle w:val="a3"/>
      </w:pPr>
      <w:r>
        <w:t>分析生成器網路中「瓶頸層（</w:t>
      </w:r>
      <w:r>
        <w:t>Bottleneck</w:t>
      </w:r>
      <w:r>
        <w:t>）」的特徵圖空間解析度（以下稱為「尺寸」）對輸出結果的影響。探討在資訊壓縮精煉過程中，不同程度的壓縮如何影響生成字體的結構完整性、筆畫細節與風格還原度，並尋找最佳的尺寸設定。</w:t>
      </w:r>
    </w:p>
    <w:p w14:paraId="4A5B9B91" w14:textId="77777777" w:rsidR="008071DA" w:rsidRDefault="004235F9" w:rsidP="000C758E">
      <w:pPr>
        <w:pStyle w:val="4"/>
      </w:pPr>
      <w:r>
        <w:t>最佳化損失函數權重配置</w:t>
      </w:r>
    </w:p>
    <w:p w14:paraId="376BE1B8" w14:textId="4A220FC6" w:rsidR="008071DA" w:rsidRDefault="004235F9" w:rsidP="00FE75A4">
      <w:pPr>
        <w:pStyle w:val="a3"/>
      </w:pPr>
      <w:r>
        <w:t>探討像素損失（</w:t>
      </w:r>
      <w:r>
        <w:t>L1 Loss</w:t>
      </w:r>
      <w:r>
        <w:t>）與對抗損失（</w:t>
      </w:r>
      <w:r>
        <w:t xml:space="preserve">Adversarial Loss, </w:t>
      </w:r>
      <w:proofErr w:type="spellStart"/>
      <w:r>
        <w:t>adv</w:t>
      </w:r>
      <w:proofErr w:type="spellEnd"/>
      <w:r>
        <w:t xml:space="preserve"> Loss</w:t>
      </w:r>
      <w:r>
        <w:t>）之間的權重平衡。分析不同的權重如何影響生成字體的結構完整性、筆畫細節、清晰度，解決字體生成中常見的模糊或結構扭曲問題。</w:t>
      </w:r>
    </w:p>
    <w:p w14:paraId="40BF2ABB" w14:textId="77777777" w:rsidR="008071DA" w:rsidRDefault="004235F9" w:rsidP="000C758E">
      <w:pPr>
        <w:pStyle w:val="4"/>
      </w:pPr>
      <w:r>
        <w:t>評估跨語言字體生成之可行性</w:t>
      </w:r>
    </w:p>
    <w:p w14:paraId="00D72E71" w14:textId="17C40C2E" w:rsidR="008071DA" w:rsidRDefault="004235F9" w:rsidP="00FE75A4">
      <w:pPr>
        <w:pStyle w:val="a3"/>
      </w:pPr>
      <w:r>
        <w:t>以英文與數字資料集作為基礎，驗證最佳化後的模型架構能否遷移至結構更為複雜的漢字字體生成任務。並評估在「少樣本（</w:t>
      </w:r>
      <w:r>
        <w:t>Few-shot</w:t>
      </w:r>
      <w:r>
        <w:t>）」前提下，模型是否能依據有限</w:t>
      </w:r>
      <w:proofErr w:type="gramStart"/>
      <w:r>
        <w:t>的字符樣本</w:t>
      </w:r>
      <w:proofErr w:type="gramEnd"/>
      <w:r>
        <w:t>，推論生成風格一致的其他漢字。</w:t>
      </w:r>
    </w:p>
    <w:p w14:paraId="3A5700BB" w14:textId="77777777" w:rsidR="007733DE" w:rsidRDefault="007733DE" w:rsidP="00FE75A4">
      <w:pPr>
        <w:pStyle w:val="a3"/>
      </w:pPr>
    </w:p>
    <w:p w14:paraId="1252CD47" w14:textId="77777777" w:rsidR="007733DE" w:rsidRDefault="007733DE" w:rsidP="00FE75A4">
      <w:pPr>
        <w:pStyle w:val="a3"/>
      </w:pPr>
    </w:p>
    <w:p w14:paraId="5A1D44BF" w14:textId="77777777" w:rsidR="008071DA" w:rsidRDefault="004235F9" w:rsidP="000C758E">
      <w:pPr>
        <w:pStyle w:val="2"/>
      </w:pPr>
      <w:bookmarkStart w:id="0" w:name="__RefHeading___Toc8013_2483412060"/>
      <w:bookmarkEnd w:id="0"/>
      <w:r>
        <w:t>文獻探討</w:t>
      </w:r>
    </w:p>
    <w:p w14:paraId="2FE326DC" w14:textId="77777777" w:rsidR="008071DA" w:rsidRDefault="004235F9" w:rsidP="000C758E">
      <w:pPr>
        <w:pStyle w:val="3"/>
        <w:numPr>
          <w:ilvl w:val="2"/>
          <w:numId w:val="14"/>
        </w:numPr>
      </w:pPr>
      <w:r>
        <w:t>中文字體生成的挑戰與</w:t>
      </w:r>
      <w:r>
        <w:t xml:space="preserve"> GAN </w:t>
      </w:r>
      <w:r>
        <w:t>技術的應用</w:t>
      </w:r>
    </w:p>
    <w:p w14:paraId="38569233" w14:textId="77777777" w:rsidR="008071DA" w:rsidRDefault="004235F9">
      <w:pPr>
        <w:pStyle w:val="a2"/>
      </w:pPr>
      <w:r>
        <w:tab/>
      </w:r>
      <w:r>
        <w:t>中文字體生成面臨著與英文字體截然不同的技術挑戰。首</w:t>
      </w:r>
      <w:proofErr w:type="gramStart"/>
      <w:r>
        <w:t>先是字符數量</w:t>
      </w:r>
      <w:proofErr w:type="gramEnd"/>
      <w:r>
        <w:t>的龐大，常用漢字約為</w:t>
      </w:r>
      <w:r>
        <w:t xml:space="preserve"> 5000 </w:t>
      </w:r>
      <w:r>
        <w:t>字，遠超英文及數字的</w:t>
      </w:r>
      <w:r>
        <w:t xml:space="preserve"> 62 </w:t>
      </w:r>
      <w:proofErr w:type="gramStart"/>
      <w:r>
        <w:t>個字符</w:t>
      </w:r>
      <w:proofErr w:type="gramEnd"/>
      <w:r>
        <w:t>，使得收集完整的手寫樣本成為極大的挑戰。其次是筆畫結構複雜，對模型的特徵學習能力提出了更高要求。傳統的像素級損失函數</w:t>
      </w:r>
      <w:r>
        <w:lastRenderedPageBreak/>
        <w:t>（如</w:t>
      </w:r>
      <w:r>
        <w:t xml:space="preserve"> L1</w:t>
      </w:r>
      <w:r>
        <w:t>、</w:t>
      </w:r>
      <w:r>
        <w:t xml:space="preserve">L2 </w:t>
      </w:r>
      <w:r>
        <w:t>距離）雖能約束結構相似性，但難以量化字體的「風格真實感」與「筆觸自然度」。而生成對抗網路（</w:t>
      </w:r>
      <w:r>
        <w:t>GAN</w:t>
      </w:r>
      <w:r>
        <w:t>）透過判別器評估圖片，為這個問題提供了初步解決方案。</w:t>
      </w:r>
    </w:p>
    <w:p w14:paraId="6C3384EB" w14:textId="77777777" w:rsidR="008071DA" w:rsidRDefault="004235F9" w:rsidP="000C758E">
      <w:pPr>
        <w:pStyle w:val="3"/>
        <w:numPr>
          <w:ilvl w:val="2"/>
          <w:numId w:val="14"/>
        </w:numPr>
      </w:pPr>
      <w:r>
        <w:t>生成對抗網路</w:t>
      </w:r>
      <w:r>
        <w:t xml:space="preserve"> (Generative Adversarial Network, GAN)</w:t>
      </w:r>
    </w:p>
    <w:p w14:paraId="0F7F15C6" w14:textId="77777777" w:rsidR="008071DA" w:rsidRDefault="004235F9">
      <w:pPr>
        <w:pStyle w:val="a2"/>
      </w:pPr>
      <w:r>
        <w:tab/>
        <w:t xml:space="preserve">Ian </w:t>
      </w:r>
      <w:proofErr w:type="spellStart"/>
      <w:r>
        <w:t>Goodfellow</w:t>
      </w:r>
      <w:proofErr w:type="spellEnd"/>
      <w:r>
        <w:t xml:space="preserve"> </w:t>
      </w:r>
      <w:r>
        <w:t>等人（</w:t>
      </w:r>
      <w:r>
        <w:t>2014</w:t>
      </w:r>
      <w:r>
        <w:t>）</w:t>
      </w:r>
      <w:r>
        <w:t xml:space="preserve">[1] </w:t>
      </w:r>
      <w:r>
        <w:t>提出此非監督式學習方法，其架構由生成器與判別器組成。生成器</w:t>
      </w:r>
      <w:proofErr w:type="gramStart"/>
      <w:r>
        <w:t>接受噪聲或</w:t>
      </w:r>
      <w:proofErr w:type="gramEnd"/>
      <w:r>
        <w:t>條件輸入，產生近似訓練集中真實樣本的輸出。判別器則同時接收真實樣本與生成器輸出，並嘗試區分兩者。透過生成器與判別器之間的對抗訓練，兩個網路不斷更新權重，最終使生成器得以生成近似真實樣本的輸出。而後，</w:t>
      </w:r>
      <w:r>
        <w:t xml:space="preserve">Radford </w:t>
      </w:r>
      <w:r>
        <w:t>等人（</w:t>
      </w:r>
      <w:r>
        <w:t>2015</w:t>
      </w:r>
      <w:r>
        <w:t>）</w:t>
      </w:r>
      <w:r>
        <w:t xml:space="preserve">[2] </w:t>
      </w:r>
      <w:r>
        <w:t>提出的</w:t>
      </w:r>
      <w:r>
        <w:t xml:space="preserve"> DCGAN</w:t>
      </w:r>
      <w:r>
        <w:t>（</w:t>
      </w:r>
      <w:r>
        <w:t>Deep Convolutional GAN</w:t>
      </w:r>
      <w:r>
        <w:t>）</w:t>
      </w:r>
      <w:proofErr w:type="gramStart"/>
      <w:r>
        <w:t>將卷積神經</w:t>
      </w:r>
      <w:proofErr w:type="gramEnd"/>
      <w:r>
        <w:t>網路（</w:t>
      </w:r>
      <w:r>
        <w:t>CNN</w:t>
      </w:r>
      <w:r>
        <w:t>）引入，發現其能有效地提取更高層次的圖像特徵，大幅提升了生成及判斷風格圖像的品質。</w:t>
      </w:r>
      <w:r>
        <w:t xml:space="preserve"> </w:t>
      </w:r>
    </w:p>
    <w:p w14:paraId="1972FDB6" w14:textId="77777777" w:rsidR="008071DA" w:rsidRDefault="004235F9" w:rsidP="000C758E">
      <w:pPr>
        <w:pStyle w:val="3"/>
        <w:numPr>
          <w:ilvl w:val="2"/>
          <w:numId w:val="14"/>
        </w:numPr>
      </w:pPr>
      <w:r>
        <w:t>WGAN</w:t>
      </w:r>
      <w:r>
        <w:t>（</w:t>
      </w:r>
      <w:r>
        <w:t>Wasserstein GAN</w:t>
      </w:r>
      <w:r>
        <w:t>）</w:t>
      </w:r>
    </w:p>
    <w:p w14:paraId="6B7BEC1B" w14:textId="77777777" w:rsidR="008071DA" w:rsidRDefault="004235F9">
      <w:pPr>
        <w:pStyle w:val="a2"/>
      </w:pPr>
      <w:r>
        <w:tab/>
      </w:r>
      <w:proofErr w:type="spellStart"/>
      <w:r>
        <w:t>Arjovsky</w:t>
      </w:r>
      <w:proofErr w:type="spellEnd"/>
      <w:r>
        <w:t xml:space="preserve"> </w:t>
      </w:r>
      <w:r>
        <w:t>等人（</w:t>
      </w:r>
      <w:r>
        <w:t>2017</w:t>
      </w:r>
      <w:r>
        <w:t>）</w:t>
      </w:r>
      <w:r>
        <w:t xml:space="preserve">[3] </w:t>
      </w:r>
      <w:r>
        <w:t>提出</w:t>
      </w:r>
      <w:r>
        <w:t xml:space="preserve"> WGAN</w:t>
      </w:r>
      <w:r>
        <w:t>，指出在原始的</w:t>
      </w:r>
      <w:r>
        <w:t xml:space="preserve"> GAN </w:t>
      </w:r>
      <w:r>
        <w:t>中，判別器使用</w:t>
      </w:r>
      <w:r>
        <w:t xml:space="preserve"> JS </w:t>
      </w:r>
      <w:proofErr w:type="gramStart"/>
      <w:r>
        <w:t>散度</w:t>
      </w:r>
      <w:proofErr w:type="gramEnd"/>
      <w:r>
        <w:t>（</w:t>
      </w:r>
      <w:r>
        <w:t>Jensen-Shannon Divergence</w:t>
      </w:r>
      <w:r>
        <w:t>）作為評分，當生成結果分佈與真實樣本分佈不重疊時無法給出有意義的評分，容易發生模式崩潰（</w:t>
      </w:r>
      <w:r>
        <w:t>Mode Collapse</w:t>
      </w:r>
      <w:r>
        <w:t>）等問題。</w:t>
      </w:r>
      <w:r>
        <w:t xml:space="preserve">WGAN </w:t>
      </w:r>
      <w:r>
        <w:t>改使用</w:t>
      </w:r>
      <w:r>
        <w:t xml:space="preserve"> Earth-Mover</w:t>
      </w:r>
      <w:r>
        <w:t>（</w:t>
      </w:r>
      <w:r>
        <w:t>EM, Wasserstein-1</w:t>
      </w:r>
      <w:r>
        <w:t>）距離來衡量真實分佈與生成分佈的差異。當分佈不重疊仍能提供有意義的梯度，引導生成器持續學習。</w:t>
      </w:r>
    </w:p>
    <w:p w14:paraId="0C1DC278" w14:textId="77777777" w:rsidR="008071DA" w:rsidRDefault="004235F9" w:rsidP="000C758E">
      <w:pPr>
        <w:pStyle w:val="3"/>
        <w:numPr>
          <w:ilvl w:val="2"/>
          <w:numId w:val="14"/>
        </w:numPr>
      </w:pPr>
      <w:r>
        <w:t>WGAN-GP</w:t>
      </w:r>
      <w:r>
        <w:t>（</w:t>
      </w:r>
      <w:r>
        <w:t>Wasserstein GAN with Gradient Penalty</w:t>
      </w:r>
      <w:r>
        <w:t>）</w:t>
      </w:r>
    </w:p>
    <w:p w14:paraId="6CBA3668" w14:textId="77777777" w:rsidR="008071DA" w:rsidRDefault="004235F9">
      <w:pPr>
        <w:pStyle w:val="a2"/>
      </w:pPr>
      <w:r>
        <w:tab/>
      </w:r>
      <w:proofErr w:type="spellStart"/>
      <w:r>
        <w:t>Gulrajani</w:t>
      </w:r>
      <w:proofErr w:type="spellEnd"/>
      <w:r>
        <w:t xml:space="preserve"> </w:t>
      </w:r>
      <w:r>
        <w:t>等人（</w:t>
      </w:r>
      <w:r>
        <w:t>2017</w:t>
      </w:r>
      <w:r>
        <w:t>）</w:t>
      </w:r>
      <w:r>
        <w:t xml:space="preserve">[4] </w:t>
      </w:r>
      <w:r>
        <w:t>提出此改良架構。為滿足</w:t>
      </w:r>
      <w:r>
        <w:t xml:space="preserve"> Wasserstein </w:t>
      </w:r>
      <w:r>
        <w:t>距離所需的</w:t>
      </w:r>
      <w:r>
        <w:t xml:space="preserve"> 1-Lipschitz </w:t>
      </w:r>
      <w:r>
        <w:t>連續性限制，</w:t>
      </w:r>
      <w:r>
        <w:t xml:space="preserve">WGAN-GP </w:t>
      </w:r>
      <w:r>
        <w:t>摒棄了原本</w:t>
      </w:r>
      <w:r>
        <w:t xml:space="preserve"> WGAN </w:t>
      </w:r>
      <w:r>
        <w:t>直接裁切權重（</w:t>
      </w:r>
      <w:r>
        <w:t>Weight Clipping</w:t>
      </w:r>
      <w:r>
        <w:t>）的做法，改為在損失函數中加入梯度懲罰項，約束判別器在真實樣本與生成樣本之間</w:t>
      </w:r>
      <w:proofErr w:type="gramStart"/>
      <w:r>
        <w:t>插值點</w:t>
      </w:r>
      <w:proofErr w:type="gramEnd"/>
      <w:r>
        <w:t>的梯度</w:t>
      </w:r>
      <w:proofErr w:type="gramStart"/>
      <w:r>
        <w:t>範</w:t>
      </w:r>
      <w:proofErr w:type="gramEnd"/>
      <w:r>
        <w:t>數接近</w:t>
      </w:r>
      <w:r>
        <w:t xml:space="preserve"> 1 </w:t>
      </w:r>
      <w:r>
        <w:t>，顯著提升了訓練的穩定性與收斂速度。故本研究選擇其作為基礎架構。</w:t>
      </w:r>
    </w:p>
    <w:p w14:paraId="3EC61231" w14:textId="77777777" w:rsidR="008071DA" w:rsidRDefault="004235F9" w:rsidP="000C758E">
      <w:pPr>
        <w:pStyle w:val="3"/>
        <w:numPr>
          <w:ilvl w:val="2"/>
          <w:numId w:val="14"/>
        </w:numPr>
      </w:pPr>
      <w:r>
        <w:t xml:space="preserve">Pix2pix </w:t>
      </w:r>
      <w:r>
        <w:t>（</w:t>
      </w:r>
      <w:r>
        <w:t>Image-to-Image Translation with Conditional Adversarial Networks</w:t>
      </w:r>
      <w:r>
        <w:t>）</w:t>
      </w:r>
    </w:p>
    <w:p w14:paraId="62CBDD0B" w14:textId="5750027F" w:rsidR="008071DA" w:rsidRDefault="004235F9" w:rsidP="009761F9">
      <w:pPr>
        <w:pStyle w:val="a2"/>
      </w:pPr>
      <w:r>
        <w:tab/>
        <w:t xml:space="preserve">Isola </w:t>
      </w:r>
      <w:r>
        <w:t>等人（</w:t>
      </w:r>
      <w:r>
        <w:t>2017</w:t>
      </w:r>
      <w:r>
        <w:t>）</w:t>
      </w:r>
      <w:r>
        <w:t xml:space="preserve">[5] </w:t>
      </w:r>
      <w:r>
        <w:t>提出</w:t>
      </w:r>
      <w:r>
        <w:t xml:space="preserve"> Pix2pix</w:t>
      </w:r>
      <w:r>
        <w:t>。不同於傳統</w:t>
      </w:r>
      <w:r>
        <w:t xml:space="preserve"> GAN </w:t>
      </w:r>
      <w:r>
        <w:t>透過</w:t>
      </w:r>
      <w:proofErr w:type="gramStart"/>
      <w:r>
        <w:t>隨機噪聲生成</w:t>
      </w:r>
      <w:proofErr w:type="gramEnd"/>
      <w:r>
        <w:t>圖像，該模型是依據輸入的圖片進行生成，可用於圖像和圖像之間的映射。該研究使用了</w:t>
      </w:r>
      <w:r>
        <w:t xml:space="preserve"> U-Net </w:t>
      </w:r>
      <w:r>
        <w:t>架構，即將</w:t>
      </w:r>
      <w:r>
        <w:t xml:space="preserve"> n </w:t>
      </w:r>
      <w:r>
        <w:t>層模型中的第</w:t>
      </w:r>
      <w:r>
        <w:t xml:space="preserve"> </w:t>
      </w:r>
      <w:proofErr w:type="spellStart"/>
      <w:r>
        <w:t>i</w:t>
      </w:r>
      <w:proofErr w:type="spellEnd"/>
      <w:r>
        <w:t xml:space="preserve"> </w:t>
      </w:r>
      <w:r>
        <w:t>層之特徵圖直接傳遞至第</w:t>
      </w:r>
      <w:r>
        <w:t xml:space="preserve"> n-</w:t>
      </w:r>
      <w:proofErr w:type="spellStart"/>
      <w:r>
        <w:t>i</w:t>
      </w:r>
      <w:proofErr w:type="spellEnd"/>
      <w:r>
        <w:t xml:space="preserve"> </w:t>
      </w:r>
      <w:r>
        <w:t>層，確保輸入圖片的不同維度資訊不會流失。其另一特色則是結合對抗損失與</w:t>
      </w:r>
      <w:r>
        <w:t xml:space="preserve"> L1 </w:t>
      </w:r>
      <w:r>
        <w:t>損失（</w:t>
      </w:r>
      <w:r>
        <w:t>L1 Loss</w:t>
      </w:r>
      <w:r>
        <w:t>）以維持風格與結構的穩定，此兩項損失之間的</w:t>
      </w:r>
      <w:proofErr w:type="gramStart"/>
      <w:r>
        <w:t>平衡權重</w:t>
      </w:r>
      <w:proofErr w:type="gramEnd"/>
      <w:r>
        <w:t>，亦是本研究要討論的一個參數。</w:t>
      </w:r>
    </w:p>
    <w:p w14:paraId="41EBD413" w14:textId="77777777" w:rsidR="008071DA" w:rsidRDefault="004235F9" w:rsidP="000C758E">
      <w:pPr>
        <w:pStyle w:val="3"/>
        <w:numPr>
          <w:ilvl w:val="2"/>
          <w:numId w:val="14"/>
        </w:numPr>
      </w:pPr>
      <w:r>
        <w:rPr>
          <w:rStyle w:val="a8"/>
        </w:rPr>
        <w:lastRenderedPageBreak/>
        <w:t>zi2zi</w:t>
      </w:r>
      <w:r>
        <w:t>（</w:t>
      </w:r>
      <w:r>
        <w:t>Master Chinese Calligraphy with Conditional Adversarial Networks</w:t>
      </w:r>
      <w:r>
        <w:t>）</w:t>
      </w:r>
    </w:p>
    <w:p w14:paraId="0F33B805" w14:textId="77777777" w:rsidR="008071DA" w:rsidRDefault="004235F9">
      <w:pPr>
        <w:pStyle w:val="a2"/>
        <w:rPr>
          <w:rStyle w:val="a8"/>
        </w:rPr>
      </w:pPr>
      <w:r>
        <w:tab/>
        <w:t>Tian</w:t>
      </w:r>
      <w:r>
        <w:t>（</w:t>
      </w:r>
      <w:r>
        <w:t>2017</w:t>
      </w:r>
      <w:r>
        <w:t>）</w:t>
      </w:r>
      <w:r>
        <w:t xml:space="preserve">[6] </w:t>
      </w:r>
      <w:r>
        <w:t>發布的</w:t>
      </w:r>
      <w:r>
        <w:t xml:space="preserve"> zi2zi </w:t>
      </w:r>
      <w:r>
        <w:t>開源專案，將</w:t>
      </w:r>
      <w:r>
        <w:t xml:space="preserve"> pix2pix </w:t>
      </w:r>
      <w:r>
        <w:t>應用在中文字體生成。其特點是引入了類別嵌入（</w:t>
      </w:r>
      <w:r>
        <w:t>Category Embedding</w:t>
      </w:r>
      <w:r>
        <w:t>）機制，使字形的配對</w:t>
      </w:r>
      <w:proofErr w:type="gramStart"/>
      <w:r>
        <w:t>不</w:t>
      </w:r>
      <w:proofErr w:type="gramEnd"/>
      <w:r>
        <w:t>侷限在兩字體對應，而是將大量字體作為預訓練資料使模型能學到多種字體的風格映射。不過本研究則回歸到將字體生成視為一個一對</w:t>
      </w:r>
      <w:proofErr w:type="gramStart"/>
      <w:r>
        <w:t>一</w:t>
      </w:r>
      <w:proofErr w:type="gramEnd"/>
      <w:r>
        <w:t>的風格轉換任務，並沒有依賴預訓練資料對模型進行訓練。</w:t>
      </w:r>
    </w:p>
    <w:p w14:paraId="4E27467F" w14:textId="77777777" w:rsidR="008071DA" w:rsidRDefault="004235F9" w:rsidP="000C758E">
      <w:pPr>
        <w:pStyle w:val="3"/>
        <w:numPr>
          <w:ilvl w:val="2"/>
          <w:numId w:val="14"/>
        </w:numPr>
      </w:pPr>
      <w:r>
        <w:rPr>
          <w:rStyle w:val="a8"/>
        </w:rPr>
        <w:t>Handwritten Chinese Font Generation with Collaborative Stroke Refinement</w:t>
      </w:r>
    </w:p>
    <w:p w14:paraId="53C85632" w14:textId="77777777" w:rsidR="008071DA" w:rsidRDefault="004235F9">
      <w:pPr>
        <w:pStyle w:val="a2"/>
      </w:pPr>
      <w:r>
        <w:tab/>
        <w:t xml:space="preserve">Wen </w:t>
      </w:r>
      <w:r>
        <w:t>等人（</w:t>
      </w:r>
      <w:r>
        <w:t>2021</w:t>
      </w:r>
      <w:r>
        <w:t>）</w:t>
      </w:r>
      <w:r>
        <w:t xml:space="preserve">[7] </w:t>
      </w:r>
      <w:r>
        <w:t>提出了此一具有協同筆畫細化（</w:t>
      </w:r>
      <w:r>
        <w:t>Collaborative Stroke Refinement</w:t>
      </w:r>
      <w:r>
        <w:t>）的生成架構，該研究引入了粗略分支（</w:t>
      </w:r>
      <w:r>
        <w:t>Coarse Branch</w:t>
      </w:r>
      <w:r>
        <w:t>）解決過細的筆劃容易在訓練過程丟失的問題。為了</w:t>
      </w:r>
      <w:proofErr w:type="gramStart"/>
      <w:r>
        <w:t>複</w:t>
      </w:r>
      <w:proofErr w:type="gramEnd"/>
      <w:r>
        <w:t>用中文字中的重複結構，更提出了動態縮放增強策略（</w:t>
      </w:r>
      <w:r>
        <w:t>Online Zoom-Augmentation Strategy</w:t>
      </w:r>
      <w:r>
        <w:t>），透過設定的縮放與平移操作，使模型能覆蓋各種部首出現在各位置的情況，將微調資料降低至</w:t>
      </w:r>
      <w:r>
        <w:t xml:space="preserve"> 750 </w:t>
      </w:r>
      <w:proofErr w:type="gramStart"/>
      <w:r>
        <w:t>個字符</w:t>
      </w:r>
      <w:proofErr w:type="gramEnd"/>
      <w:r>
        <w:t>。</w:t>
      </w:r>
      <w:r>
        <w:t xml:space="preserve">Chen </w:t>
      </w:r>
      <w:r>
        <w:t>等人（</w:t>
      </w:r>
      <w:r>
        <w:t>2022</w:t>
      </w:r>
      <w:r>
        <w:t>）</w:t>
      </w:r>
      <w:r>
        <w:t xml:space="preserve">[8] </w:t>
      </w:r>
      <w:r>
        <w:t>改良的</w:t>
      </w:r>
      <w:r>
        <w:t xml:space="preserve"> DG Font++ </w:t>
      </w:r>
      <w:r>
        <w:t>也使用了類似的處理方法，本研究的同步變換增強即是參考自首篇研究。</w:t>
      </w:r>
    </w:p>
    <w:p w14:paraId="479F90C2" w14:textId="77777777" w:rsidR="008071DA" w:rsidRDefault="004235F9" w:rsidP="009761F9">
      <w:pPr>
        <w:pStyle w:val="3"/>
        <w:numPr>
          <w:ilvl w:val="2"/>
          <w:numId w:val="14"/>
        </w:numPr>
      </w:pPr>
      <w:r>
        <w:t>與過去科展作品之比較</w:t>
      </w:r>
    </w:p>
    <w:p w14:paraId="4F813F16" w14:textId="4E03F604" w:rsidR="008071DA" w:rsidRDefault="004235F9">
      <w:pPr>
        <w:pStyle w:val="a2"/>
      </w:pPr>
      <w:r>
        <w:tab/>
      </w:r>
      <w:r>
        <w:t>在第</w:t>
      </w:r>
      <w:r>
        <w:t xml:space="preserve"> 58 </w:t>
      </w:r>
      <w:r>
        <w:t>屆全國科展</w:t>
      </w:r>
      <w:r w:rsidR="00E35D30">
        <w:t>（</w:t>
      </w:r>
      <w:r w:rsidR="00E35D30">
        <w:t>2018</w:t>
      </w:r>
      <w:r w:rsidR="00E35D30">
        <w:t>）</w:t>
      </w:r>
      <w:r>
        <w:t>的</w:t>
      </w:r>
      <w:r w:rsidR="002C60DE">
        <w:rPr>
          <w:rFonts w:hint="eastAsia"/>
        </w:rPr>
        <w:t>相關</w:t>
      </w:r>
      <w:r>
        <w:t>研究中</w:t>
      </w:r>
      <w:r w:rsidR="00E35D30">
        <w:t xml:space="preserve"> </w:t>
      </w:r>
      <w:r w:rsidR="00530903">
        <w:t>[9]</w:t>
      </w:r>
      <w:r>
        <w:t>，</w:t>
      </w:r>
      <w:r w:rsidR="00530903">
        <w:rPr>
          <w:rFonts w:hint="eastAsia"/>
        </w:rPr>
        <w:t>前人</w:t>
      </w:r>
      <w:r>
        <w:t>實作了</w:t>
      </w:r>
      <w:r>
        <w:t xml:space="preserve"> pix2pix </w:t>
      </w:r>
      <w:r>
        <w:t>架構並與</w:t>
      </w:r>
      <w:r>
        <w:t xml:space="preserve"> </w:t>
      </w:r>
      <w:proofErr w:type="spellStart"/>
      <w:r>
        <w:t>CycleGAN</w:t>
      </w:r>
      <w:proofErr w:type="spellEnd"/>
      <w:r>
        <w:t xml:space="preserve"> </w:t>
      </w:r>
      <w:r>
        <w:t>模型比較。該研究印證了</w:t>
      </w:r>
      <w:r>
        <w:t xml:space="preserve"> Pix2pix </w:t>
      </w:r>
      <w:r>
        <w:t>中的</w:t>
      </w:r>
      <w:r>
        <w:t xml:space="preserve"> U-Net </w:t>
      </w:r>
      <w:r>
        <w:t>架構能改善生成模糊的問題，並透過類別嵌入與</w:t>
      </w:r>
      <w:r>
        <w:t xml:space="preserve"> L1 </w:t>
      </w:r>
      <w:r>
        <w:t>像素損失來穩定架構，其需依賴約</w:t>
      </w:r>
      <w:r>
        <w:t xml:space="preserve"> 2000 </w:t>
      </w:r>
      <w:r>
        <w:t>張的大量訓練樣本。</w:t>
      </w:r>
    </w:p>
    <w:p w14:paraId="2C5E1C50" w14:textId="77777777" w:rsidR="008071DA" w:rsidRDefault="004235F9">
      <w:pPr>
        <w:pStyle w:val="a2"/>
      </w:pPr>
      <w:r>
        <w:tab/>
      </w:r>
      <w:r>
        <w:t>與其不同的是，本研究選擇聚焦回架構中更加底層的部分。我們刻意的移除</w:t>
      </w:r>
      <w:r>
        <w:t xml:space="preserve"> U-Net </w:t>
      </w:r>
      <w:r>
        <w:t>架構，旨在探討生成器核心的「瓶頸層」配置如何影響生成結果，並讓研究更聚焦在我們引入的</w:t>
      </w:r>
      <w:r>
        <w:t xml:space="preserve"> WGAN-GP </w:t>
      </w:r>
      <w:r>
        <w:t>架構與同步變換增強技術的潛力上，此規劃也使得我們得以對後續的有價值發現給出更清楚且直接相關的解釋。</w:t>
      </w:r>
    </w:p>
    <w:p w14:paraId="3171036D" w14:textId="77777777" w:rsidR="008071DA" w:rsidRDefault="004235F9" w:rsidP="000C758E">
      <w:pPr>
        <w:pStyle w:val="3"/>
        <w:numPr>
          <w:ilvl w:val="2"/>
          <w:numId w:val="14"/>
        </w:numPr>
      </w:pPr>
      <w:r>
        <w:t>小結</w:t>
      </w:r>
    </w:p>
    <w:p w14:paraId="579D48AF" w14:textId="77777777" w:rsidR="008071DA" w:rsidRDefault="004235F9">
      <w:pPr>
        <w:pStyle w:val="a2"/>
      </w:pPr>
      <w:r>
        <w:tab/>
      </w:r>
      <w:r>
        <w:t>本研究考慮到</w:t>
      </w:r>
      <w:r>
        <w:t xml:space="preserve"> GAN </w:t>
      </w:r>
      <w:r>
        <w:t>在圖像生成的優勢以及</w:t>
      </w:r>
      <w:proofErr w:type="gramStart"/>
      <w:r>
        <w:t>不</w:t>
      </w:r>
      <w:proofErr w:type="gramEnd"/>
      <w:r>
        <w:t>穩定性，決定使用</w:t>
      </w:r>
      <w:r>
        <w:t xml:space="preserve"> WGAN-GP </w:t>
      </w:r>
      <w:r>
        <w:t>這個較為穩定的架構進行實作。並參考前人的研究，借鑒了</w:t>
      </w:r>
      <w:r>
        <w:t xml:space="preserve"> Pix2pix </w:t>
      </w:r>
      <w:r>
        <w:t>的編解碼器以及雙損失函數（</w:t>
      </w:r>
      <w:r>
        <w:t xml:space="preserve">L1 </w:t>
      </w:r>
      <w:r>
        <w:t>損失</w:t>
      </w:r>
      <w:r>
        <w:t xml:space="preserve"> &amp; </w:t>
      </w:r>
      <w:r>
        <w:t>對抗損失）架構。不過為了簡化模型複雜度並聚焦於</w:t>
      </w:r>
      <w:r>
        <w:t xml:space="preserve"> WGAN-GP </w:t>
      </w:r>
      <w:r>
        <w:t>本身的潛力探討，選擇不採用</w:t>
      </w:r>
      <w:r>
        <w:t xml:space="preserve"> U-Net </w:t>
      </w:r>
      <w:r>
        <w:t>的跳躍連接機制。另外在</w:t>
      </w:r>
      <w:r>
        <w:t xml:space="preserve"> zi2zi </w:t>
      </w:r>
      <w:r>
        <w:t>中則看見了中文字體生成的可行性，並選擇將字體生成聚焦回一對</w:t>
      </w:r>
      <w:proofErr w:type="gramStart"/>
      <w:r>
        <w:t>一</w:t>
      </w:r>
      <w:proofErr w:type="gramEnd"/>
      <w:r>
        <w:t>的風格轉換，</w:t>
      </w:r>
      <w:proofErr w:type="gramStart"/>
      <w:r>
        <w:t>不</w:t>
      </w:r>
      <w:proofErr w:type="gramEnd"/>
      <w:r>
        <w:t>透過預訓練資料進行訓練。最後從</w:t>
      </w:r>
      <w:r>
        <w:t xml:space="preserve"> Wen </w:t>
      </w:r>
      <w:r>
        <w:t>等人（</w:t>
      </w:r>
      <w:r>
        <w:t>2021</w:t>
      </w:r>
      <w:r>
        <w:t>）</w:t>
      </w:r>
      <w:r>
        <w:t xml:space="preserve">[7] </w:t>
      </w:r>
      <w:r>
        <w:t>的研究中得到了同步變換增強的參考，並嘗試加入了旋轉及遮罩等操作。</w:t>
      </w:r>
    </w:p>
    <w:p w14:paraId="47FA447B" w14:textId="77777777" w:rsidR="008071DA" w:rsidRDefault="004235F9" w:rsidP="000C758E">
      <w:pPr>
        <w:pStyle w:val="2"/>
      </w:pPr>
      <w:r>
        <w:lastRenderedPageBreak/>
        <w:t>研究設備及器材</w:t>
      </w:r>
    </w:p>
    <w:p w14:paraId="6721F387" w14:textId="77777777" w:rsidR="008071DA" w:rsidRDefault="004235F9" w:rsidP="009761F9">
      <w:pPr>
        <w:pStyle w:val="3"/>
        <w:numPr>
          <w:ilvl w:val="2"/>
          <w:numId w:val="15"/>
        </w:numPr>
      </w:pPr>
      <w:r>
        <w:t>硬體</w:t>
      </w:r>
    </w:p>
    <w:p w14:paraId="1C8881E0" w14:textId="77777777" w:rsidR="008071DA" w:rsidRDefault="004235F9" w:rsidP="009761F9">
      <w:pPr>
        <w:pStyle w:val="4"/>
        <w:numPr>
          <w:ilvl w:val="3"/>
          <w:numId w:val="15"/>
        </w:numPr>
        <w:ind w:leftChars="0"/>
      </w:pPr>
      <w:r>
        <w:t>模型訓練環境（</w:t>
      </w:r>
      <w:r>
        <w:t xml:space="preserve">Google </w:t>
      </w:r>
      <w:proofErr w:type="spellStart"/>
      <w:r>
        <w:t>Colab</w:t>
      </w:r>
      <w:proofErr w:type="spellEnd"/>
      <w:r>
        <w:t>）</w:t>
      </w:r>
    </w:p>
    <w:p w14:paraId="3BEB1D35" w14:textId="77777777" w:rsidR="008071DA" w:rsidRDefault="004235F9">
      <w:pPr>
        <w:pStyle w:val="a1"/>
        <w:numPr>
          <w:ilvl w:val="1"/>
          <w:numId w:val="2"/>
        </w:numPr>
        <w:spacing w:after="0"/>
      </w:pPr>
      <w:r>
        <w:t>作業系統：</w:t>
      </w:r>
      <w:r>
        <w:t>Linux 6.6.105+ x86_64</w:t>
      </w:r>
      <w:r>
        <w:t>（</w:t>
      </w:r>
      <w:proofErr w:type="spellStart"/>
      <w:r>
        <w:t>glibc</w:t>
      </w:r>
      <w:proofErr w:type="spellEnd"/>
      <w:r>
        <w:t xml:space="preserve"> 2.35</w:t>
      </w:r>
      <w:r>
        <w:t>）</w:t>
      </w:r>
    </w:p>
    <w:p w14:paraId="45CC41E3" w14:textId="77777777" w:rsidR="008071DA" w:rsidRDefault="004235F9">
      <w:pPr>
        <w:pStyle w:val="a1"/>
        <w:numPr>
          <w:ilvl w:val="1"/>
          <w:numId w:val="2"/>
        </w:numPr>
        <w:spacing w:after="0"/>
      </w:pPr>
      <w:r>
        <w:t>GPU</w:t>
      </w:r>
      <w:r>
        <w:t>：</w:t>
      </w:r>
      <w:r>
        <w:t>NVIDIA L4 GPU</w:t>
      </w:r>
    </w:p>
    <w:p w14:paraId="48086DD1" w14:textId="77777777" w:rsidR="008071DA" w:rsidRDefault="004235F9" w:rsidP="009761F9">
      <w:pPr>
        <w:pStyle w:val="4"/>
        <w:numPr>
          <w:ilvl w:val="3"/>
          <w:numId w:val="15"/>
        </w:numPr>
        <w:ind w:leftChars="0"/>
      </w:pPr>
      <w:r>
        <w:t>本地環境（資料處理與視覺化）</w:t>
      </w:r>
    </w:p>
    <w:p w14:paraId="0669C84A" w14:textId="77777777" w:rsidR="008071DA" w:rsidRDefault="004235F9">
      <w:pPr>
        <w:pStyle w:val="a1"/>
        <w:numPr>
          <w:ilvl w:val="1"/>
          <w:numId w:val="3"/>
        </w:numPr>
        <w:spacing w:after="0"/>
      </w:pPr>
      <w:r>
        <w:t>作業系統：</w:t>
      </w:r>
      <w:r>
        <w:t>Windows 10</w:t>
      </w:r>
      <w:r>
        <w:t>（筆電）</w:t>
      </w:r>
    </w:p>
    <w:p w14:paraId="23357ECC" w14:textId="77777777" w:rsidR="008071DA" w:rsidRDefault="004235F9">
      <w:pPr>
        <w:pStyle w:val="a1"/>
        <w:numPr>
          <w:ilvl w:val="1"/>
          <w:numId w:val="3"/>
        </w:numPr>
        <w:spacing w:after="0"/>
      </w:pPr>
      <w:r>
        <w:t>GPU</w:t>
      </w:r>
      <w:r>
        <w:t>：</w:t>
      </w:r>
      <w:r>
        <w:t xml:space="preserve">NVIDIA GeForce RTX 3050 </w:t>
      </w:r>
      <w:proofErr w:type="spellStart"/>
      <w:r>
        <w:t>Ti</w:t>
      </w:r>
      <w:proofErr w:type="spellEnd"/>
      <w:r>
        <w:t xml:space="preserve"> Laptop GPU</w:t>
      </w:r>
    </w:p>
    <w:p w14:paraId="564E2FA0" w14:textId="77777777" w:rsidR="008071DA" w:rsidRDefault="004235F9" w:rsidP="009761F9">
      <w:pPr>
        <w:pStyle w:val="3"/>
        <w:numPr>
          <w:ilvl w:val="2"/>
          <w:numId w:val="15"/>
        </w:numPr>
      </w:pPr>
      <w:r>
        <w:t>軟體</w:t>
      </w:r>
    </w:p>
    <w:p w14:paraId="1085ECF6" w14:textId="77777777" w:rsidR="008071DA" w:rsidRDefault="004235F9" w:rsidP="009761F9">
      <w:pPr>
        <w:pStyle w:val="4"/>
        <w:numPr>
          <w:ilvl w:val="3"/>
          <w:numId w:val="15"/>
        </w:numPr>
        <w:ind w:leftChars="0"/>
      </w:pPr>
      <w:r>
        <w:t>模型訓練環境（</w:t>
      </w:r>
      <w:r>
        <w:t xml:space="preserve">Google </w:t>
      </w:r>
      <w:proofErr w:type="spellStart"/>
      <w:r>
        <w:t>Colab</w:t>
      </w:r>
      <w:proofErr w:type="spellEnd"/>
      <w:r>
        <w:t>）</w:t>
      </w:r>
    </w:p>
    <w:p w14:paraId="7CE0590E" w14:textId="77777777" w:rsidR="008071DA" w:rsidRDefault="004235F9">
      <w:pPr>
        <w:pStyle w:val="a1"/>
        <w:numPr>
          <w:ilvl w:val="1"/>
          <w:numId w:val="4"/>
        </w:numPr>
        <w:spacing w:after="0"/>
      </w:pPr>
      <w:r>
        <w:t>Python 3.12.12</w:t>
      </w:r>
    </w:p>
    <w:p w14:paraId="45C5570F" w14:textId="77777777" w:rsidR="008071DA" w:rsidRDefault="004235F9">
      <w:pPr>
        <w:pStyle w:val="a1"/>
        <w:numPr>
          <w:ilvl w:val="1"/>
          <w:numId w:val="4"/>
        </w:numPr>
        <w:spacing w:after="0"/>
      </w:pPr>
      <w:proofErr w:type="spellStart"/>
      <w:r>
        <w:t>Pytorch</w:t>
      </w:r>
      <w:proofErr w:type="spellEnd"/>
      <w:r>
        <w:t xml:space="preserve"> 2.9.0+cu126</w:t>
      </w:r>
    </w:p>
    <w:p w14:paraId="3EA9C6B9" w14:textId="77777777" w:rsidR="008071DA" w:rsidRDefault="004235F9">
      <w:pPr>
        <w:pStyle w:val="a1"/>
        <w:numPr>
          <w:ilvl w:val="1"/>
          <w:numId w:val="4"/>
        </w:numPr>
        <w:spacing w:after="0"/>
      </w:pPr>
      <w:r>
        <w:t>PIL 11.0.0</w:t>
      </w:r>
    </w:p>
    <w:p w14:paraId="12396CBE" w14:textId="77777777" w:rsidR="008071DA" w:rsidRDefault="004235F9" w:rsidP="009761F9">
      <w:pPr>
        <w:pStyle w:val="4"/>
        <w:numPr>
          <w:ilvl w:val="3"/>
          <w:numId w:val="15"/>
        </w:numPr>
        <w:ind w:leftChars="0"/>
      </w:pPr>
      <w:r>
        <w:t>本地環境（資料處理與視覺化）</w:t>
      </w:r>
    </w:p>
    <w:p w14:paraId="400D7E14" w14:textId="77777777" w:rsidR="008071DA" w:rsidRDefault="004235F9">
      <w:pPr>
        <w:pStyle w:val="a1"/>
        <w:numPr>
          <w:ilvl w:val="1"/>
          <w:numId w:val="5"/>
        </w:numPr>
        <w:spacing w:after="0"/>
      </w:pPr>
      <w:r>
        <w:t>Python 3.10.0</w:t>
      </w:r>
    </w:p>
    <w:p w14:paraId="60AAA2ED" w14:textId="77777777" w:rsidR="008071DA" w:rsidRDefault="004235F9" w:rsidP="009761F9">
      <w:pPr>
        <w:pStyle w:val="3"/>
        <w:numPr>
          <w:ilvl w:val="2"/>
          <w:numId w:val="15"/>
        </w:numPr>
      </w:pPr>
      <w:r>
        <w:t>圖片來源說明</w:t>
      </w:r>
    </w:p>
    <w:p w14:paraId="0D3939E3" w14:textId="4ACFF9D8" w:rsidR="008071DA" w:rsidRDefault="004235F9" w:rsidP="00FE75A4">
      <w:pPr>
        <w:pStyle w:val="a3"/>
      </w:pPr>
      <w:r>
        <w:t>本研究</w:t>
      </w:r>
      <w:r w:rsidR="00041837">
        <w:rPr>
          <w:rFonts w:hint="eastAsia"/>
        </w:rPr>
        <w:t>作品說明</w:t>
      </w:r>
      <w:r>
        <w:t>書內所有圖片皆為作者自行繪製。</w:t>
      </w:r>
    </w:p>
    <w:p w14:paraId="676E807F" w14:textId="77777777" w:rsidR="008071DA" w:rsidRDefault="004235F9" w:rsidP="000C758E">
      <w:pPr>
        <w:pStyle w:val="2"/>
      </w:pPr>
      <w:r>
        <w:t>方法及過程</w:t>
      </w:r>
    </w:p>
    <w:p w14:paraId="15446979" w14:textId="77777777" w:rsidR="008071DA" w:rsidRDefault="004235F9" w:rsidP="009761F9">
      <w:pPr>
        <w:pStyle w:val="3"/>
        <w:numPr>
          <w:ilvl w:val="2"/>
          <w:numId w:val="16"/>
        </w:numPr>
      </w:pPr>
      <w:r>
        <w:t>研究流程</w:t>
      </w:r>
    </w:p>
    <w:p w14:paraId="7C8EF88E" w14:textId="77777777" w:rsidR="008071DA" w:rsidRDefault="004235F9">
      <w:pPr>
        <w:pStyle w:val="Firstparagraph"/>
        <w:numPr>
          <w:ilvl w:val="0"/>
          <w:numId w:val="6"/>
        </w:numPr>
      </w:pPr>
      <w:r>
        <w:t>資料處理與資料集生成製作，實現同步變換增強。</w:t>
      </w:r>
    </w:p>
    <w:p w14:paraId="13E2693B" w14:textId="77777777" w:rsidR="008071DA" w:rsidRDefault="004235F9">
      <w:pPr>
        <w:pStyle w:val="Firstparagraph"/>
        <w:numPr>
          <w:ilvl w:val="0"/>
          <w:numId w:val="6"/>
        </w:numPr>
      </w:pPr>
      <w:r>
        <w:t>以數字做初步嘗試，建立可用的</w:t>
      </w:r>
      <w:r>
        <w:t xml:space="preserve"> WGAN-GP </w:t>
      </w:r>
      <w:r>
        <w:t>架構。</w:t>
      </w:r>
    </w:p>
    <w:p w14:paraId="6FEBC9D5" w14:textId="77777777" w:rsidR="008071DA" w:rsidRDefault="004235F9">
      <w:pPr>
        <w:pStyle w:val="Firstparagraph"/>
        <w:numPr>
          <w:ilvl w:val="0"/>
          <w:numId w:val="6"/>
        </w:numPr>
      </w:pPr>
      <w:r>
        <w:t>引入英文字符，並透過</w:t>
      </w:r>
      <w:r>
        <w:t xml:space="preserve"> WGAN-GP </w:t>
      </w:r>
      <w:r>
        <w:t>文獻經驗調整超參數。</w:t>
      </w:r>
    </w:p>
    <w:p w14:paraId="43AAE292" w14:textId="77777777" w:rsidR="008071DA" w:rsidRDefault="004235F9">
      <w:pPr>
        <w:pStyle w:val="Firstparagraph"/>
        <w:numPr>
          <w:ilvl w:val="0"/>
          <w:numId w:val="6"/>
        </w:numPr>
      </w:pPr>
      <w:r>
        <w:t>針對不同的研究目標（資料處理</w:t>
      </w:r>
      <w:r>
        <w:t>/</w:t>
      </w:r>
      <w:r>
        <w:t>瓶頸層</w:t>
      </w:r>
      <w:r>
        <w:t>/</w:t>
      </w:r>
      <w:r>
        <w:t>損失權重），控制其他變因進行實驗。</w:t>
      </w:r>
    </w:p>
    <w:p w14:paraId="0DC2CDFD" w14:textId="77777777" w:rsidR="008071DA" w:rsidRDefault="004235F9">
      <w:pPr>
        <w:pStyle w:val="Firstparagraph"/>
        <w:numPr>
          <w:ilvl w:val="0"/>
          <w:numId w:val="6"/>
        </w:numPr>
      </w:pPr>
      <w:r>
        <w:t>針對相同的目標，使用不同風格的字體進行實驗。</w:t>
      </w:r>
    </w:p>
    <w:p w14:paraId="05651950" w14:textId="77777777" w:rsidR="008071DA" w:rsidRDefault="004235F9">
      <w:pPr>
        <w:pStyle w:val="Firstparagraph"/>
        <w:numPr>
          <w:ilvl w:val="0"/>
          <w:numId w:val="6"/>
        </w:numPr>
      </w:pPr>
      <w:r>
        <w:t>總結上述實驗並應用至中文字體生成，評估其成果。</w:t>
      </w:r>
    </w:p>
    <w:p w14:paraId="1288C099" w14:textId="77777777" w:rsidR="008071DA" w:rsidRDefault="004235F9">
      <w:pPr>
        <w:pStyle w:val="Firstparagraph"/>
        <w:numPr>
          <w:ilvl w:val="0"/>
          <w:numId w:val="6"/>
        </w:numPr>
      </w:pPr>
      <w:r>
        <w:t>分析各實驗結果並做結論，進一步規劃未來研究方向。</w:t>
      </w:r>
    </w:p>
    <w:p w14:paraId="23515958" w14:textId="77777777" w:rsidR="008071DA" w:rsidRDefault="004235F9">
      <w:pPr>
        <w:pStyle w:val="a1"/>
      </w:pPr>
      <w:r>
        <w:tab/>
      </w:r>
      <w:r>
        <w:t>研究流程圖如下圖</w:t>
      </w:r>
      <w:r>
        <w:t xml:space="preserve"> 1 </w:t>
      </w:r>
      <w:r>
        <w:t>所示。</w:t>
      </w:r>
    </w:p>
    <w:p w14:paraId="02DD3B72" w14:textId="2665150B" w:rsidR="008071DA" w:rsidRDefault="00FF2701">
      <w:pPr>
        <w:pStyle w:val="a1"/>
        <w:jc w:val="center"/>
      </w:pPr>
      <w:r>
        <w:rPr>
          <w:noProof/>
          <w:lang w:bidi="ar-SA"/>
        </w:rPr>
        <w:lastRenderedPageBreak/>
        <mc:AlternateContent>
          <mc:Choice Requires="wps">
            <w:drawing>
              <wp:inline distT="0" distB="0" distL="0" distR="0" wp14:anchorId="68F4DE54" wp14:editId="46BD8C1F">
                <wp:extent cx="5752465" cy="3646843"/>
                <wp:effectExtent l="0" t="0" r="635" b="0"/>
                <wp:docPr id="1027015817"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2465" cy="364684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BDE472B" w14:textId="1C9DA69C" w:rsidR="00E540B3" w:rsidRDefault="00E540B3">
                            <w:pPr>
                              <w:pStyle w:val="af9"/>
                            </w:pPr>
                            <w:r>
                              <w:rPr>
                                <w:noProof/>
                                <w:lang w:bidi="ar-SA"/>
                              </w:rPr>
                              <w:drawing>
                                <wp:inline distT="0" distB="0" distL="0" distR="0" wp14:anchorId="471A619B" wp14:editId="09F780FB">
                                  <wp:extent cx="5461635" cy="3057340"/>
                                  <wp:effectExtent l="0" t="0" r="5715" b="0"/>
                                  <wp:docPr id="681"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5461635" cy="3057340"/>
                                          </a:xfrm>
                                          <a:prstGeom prst="rect">
                                            <a:avLst/>
                                          </a:prstGeom>
                                          <a:solidFill>
                                            <a:srgbClr val="FFFFFF"/>
                                          </a:solidFill>
                                          <a:ln>
                                            <a:noFill/>
                                          </a:ln>
                                        </pic:spPr>
                                      </pic:pic>
                                    </a:graphicData>
                                  </a:graphic>
                                </wp:inline>
                              </w:drawing>
                            </w:r>
                          </w:p>
                          <w:p w14:paraId="6B7EDCCC" w14:textId="63C7D475" w:rsidR="00E540B3" w:rsidRDefault="00E540B3" w:rsidP="009616EF">
                            <w:pPr>
                              <w:pStyle w:val="af9"/>
                              <w:spacing w:before="120"/>
                            </w:pPr>
                            <w:r>
                              <w:t>圖</w:t>
                            </w:r>
                            <w:r>
                              <w:t xml:space="preserve"> </w:t>
                            </w:r>
                            <w:r>
                              <w:fldChar w:fldCharType="begin"/>
                            </w:r>
                            <w:r>
                              <w:instrText xml:space="preserve"> SEQ "</w:instrText>
                            </w:r>
                            <w:r>
                              <w:instrText>圖</w:instrText>
                            </w:r>
                            <w:r>
                              <w:instrText xml:space="preserve">" \* ARABIC </w:instrText>
                            </w:r>
                            <w:r>
                              <w:fldChar w:fldCharType="separate"/>
                            </w:r>
                            <w:r w:rsidR="00741F8E">
                              <w:rPr>
                                <w:noProof/>
                              </w:rPr>
                              <w:t>1</w:t>
                            </w:r>
                            <w:r>
                              <w:fldChar w:fldCharType="end"/>
                            </w:r>
                            <w:r>
                              <w:t xml:space="preserve">: </w:t>
                            </w:r>
                            <w:r>
                              <w:t>本研究完整研究流程</w:t>
                            </w:r>
                          </w:p>
                        </w:txbxContent>
                      </wps:txbx>
                      <wps:bodyPr rot="0" vert="horz" wrap="square" lIns="0" tIns="0" rIns="0" bIns="0" anchor="t" anchorCtr="0" upright="1">
                        <a:noAutofit/>
                      </wps:bodyPr>
                    </wps:wsp>
                  </a:graphicData>
                </a:graphic>
              </wp:inline>
            </w:drawing>
          </mc:Choice>
          <mc:Fallback>
            <w:pict>
              <v:shapetype w14:anchorId="68F4DE54" id="_x0000_t202" coordsize="21600,21600" o:spt="202" path="m,l,21600r21600,l21600,xe">
                <v:stroke joinstyle="miter"/>
                <v:path gradientshapeok="t" o:connecttype="rect"/>
              </v:shapetype>
              <v:shape id="Text Box 74" o:spid="_x0000_s1026" type="#_x0000_t202" style="width:452.95pt;height:287.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" stroked="f">
                <v:textbox inset="0,0,0,0">
                  <w:txbxContent>
                    <w:p w14:paraId="0BDE472B" w14:textId="1C9DA69C" w:rsidR="00E540B3" w:rsidRDefault="00E540B3">
                      <w:pPr>
                        <w:pStyle w:val="af9"/>
                      </w:pPr>
                      <w:r>
                        <w:rPr>
                          <w:noProof/>
                          <w:lang w:bidi="ar-SA"/>
                        </w:rPr>
                        <w:drawing>
                          <wp:inline distT="0" distB="0" distL="0" distR="0" wp14:anchorId="471A619B" wp14:editId="09F780FB">
                            <wp:extent cx="5461635" cy="3057340"/>
                            <wp:effectExtent l="0" t="0" r="5715" b="0"/>
                            <wp:docPr id="681"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5461635" cy="3057340"/>
                                    </a:xfrm>
                                    <a:prstGeom prst="rect">
                                      <a:avLst/>
                                    </a:prstGeom>
                                    <a:solidFill>
                                      <a:srgbClr val="FFFFFF"/>
                                    </a:solidFill>
                                    <a:ln>
                                      <a:noFill/>
                                    </a:ln>
                                  </pic:spPr>
                                </pic:pic>
                              </a:graphicData>
                            </a:graphic>
                          </wp:inline>
                        </w:drawing>
                      </w:r>
                    </w:p>
                    <w:p w14:paraId="6B7EDCCC" w14:textId="63C7D475" w:rsidR="00E540B3" w:rsidRDefault="00E540B3" w:rsidP="009616EF">
                      <w:pPr>
                        <w:pStyle w:val="af9"/>
                        <w:spacing w:before="120"/>
                      </w:pPr>
                      <w:r>
                        <w:t>圖</w:t>
                      </w:r>
                      <w:r>
                        <w:t xml:space="preserve"> </w:t>
                      </w:r>
                      <w:r>
                        <w:fldChar w:fldCharType="begin"/>
                      </w:r>
                      <w:r>
                        <w:instrText xml:space="preserve"> SEQ "</w:instrText>
                      </w:r>
                      <w:r>
                        <w:instrText>圖</w:instrText>
                      </w:r>
                      <w:r>
                        <w:instrText xml:space="preserve">" \* ARABIC </w:instrText>
                      </w:r>
                      <w:r>
                        <w:fldChar w:fldCharType="separate"/>
                      </w:r>
                      <w:r w:rsidR="00741F8E">
                        <w:rPr>
                          <w:noProof/>
                        </w:rPr>
                        <w:t>1</w:t>
                      </w:r>
                      <w:r>
                        <w:fldChar w:fldCharType="end"/>
                      </w:r>
                      <w:r>
                        <w:t xml:space="preserve">: </w:t>
                      </w:r>
                      <w:r>
                        <w:t>本研究完整研究流程</w:t>
                      </w:r>
                    </w:p>
                  </w:txbxContent>
                </v:textbox>
                <w10:anchorlock/>
              </v:shape>
            </w:pict>
          </mc:Fallback>
        </mc:AlternateContent>
      </w:r>
    </w:p>
    <w:p w14:paraId="7C3E39E9" w14:textId="77777777" w:rsidR="008071DA" w:rsidRDefault="004235F9" w:rsidP="009761F9">
      <w:pPr>
        <w:pStyle w:val="3"/>
        <w:numPr>
          <w:ilvl w:val="2"/>
          <w:numId w:val="16"/>
        </w:numPr>
      </w:pPr>
      <w:r>
        <w:t>生成字體評估標準</w:t>
      </w:r>
    </w:p>
    <w:p w14:paraId="7A409402" w14:textId="77777777" w:rsidR="008071DA" w:rsidRDefault="004235F9">
      <w:pPr>
        <w:pStyle w:val="a2"/>
      </w:pPr>
      <w:r>
        <w:tab/>
      </w:r>
      <w:r>
        <w:t>由於字體生成任務的結果評估須考量</w:t>
      </w:r>
      <w:proofErr w:type="gramStart"/>
      <w:r>
        <w:t>整體字符風格</w:t>
      </w:r>
      <w:proofErr w:type="gramEnd"/>
      <w:r>
        <w:t>以及結構辨識度等等面向，本研究除了使用常見的量化評分外，也依據其他幾個方向進行視覺評估：</w:t>
      </w:r>
    </w:p>
    <w:p w14:paraId="1A7B04F1" w14:textId="77777777" w:rsidR="008071DA" w:rsidRDefault="004235F9" w:rsidP="009761F9">
      <w:pPr>
        <w:pStyle w:val="4"/>
        <w:numPr>
          <w:ilvl w:val="3"/>
          <w:numId w:val="16"/>
        </w:numPr>
        <w:ind w:leftChars="0"/>
      </w:pPr>
      <w:r>
        <w:t>量化評分</w:t>
      </w:r>
    </w:p>
    <w:p w14:paraId="672DA438" w14:textId="467CF3F0" w:rsidR="007733DE" w:rsidRPr="007733DE" w:rsidRDefault="004235F9" w:rsidP="007733DE">
      <w:pPr>
        <w:pStyle w:val="Firstparagraph"/>
        <w:numPr>
          <w:ilvl w:val="1"/>
          <w:numId w:val="7"/>
        </w:numPr>
        <w:tabs>
          <w:tab w:val="clear" w:pos="1080"/>
          <w:tab w:val="num" w:pos="720"/>
        </w:tabs>
      </w:pPr>
      <w:r>
        <w:t>結構相似性指標</w:t>
      </w:r>
      <w:r>
        <w:t xml:space="preserve"> (SSIM, Structural Similarity Index)</w:t>
      </w:r>
      <w:r>
        <w:t>，此指標綜合考量了圖像的亮度、對比度與結構。其值越高代表兩圖像越相似，是評估相似度時常用指標。</w:t>
      </w:r>
    </w:p>
    <w:p w14:paraId="57873F1B" w14:textId="77777777" w:rsidR="008071DA" w:rsidRDefault="004235F9">
      <w:pPr>
        <w:pStyle w:val="Firstparagraph"/>
        <w:numPr>
          <w:ilvl w:val="1"/>
          <w:numId w:val="7"/>
        </w:numPr>
      </w:pPr>
      <w:r>
        <w:t>LPIPS ( Learned Perceptual Image Patch Similarity)</w:t>
      </w:r>
      <w:r>
        <w:t>，為一種基於深度學習的感知指標，旨在模擬人類視覺系統對圖像相似度的判斷，較能代表兩圖片在高頻風格細節的相似性。</w:t>
      </w:r>
    </w:p>
    <w:p w14:paraId="5E14BC9F" w14:textId="301ABFFA" w:rsidR="007733DE" w:rsidRPr="007733DE" w:rsidRDefault="007733DE" w:rsidP="007733DE">
      <w:pPr>
        <w:pStyle w:val="Firstparagraph"/>
        <w:numPr>
          <w:ilvl w:val="1"/>
          <w:numId w:val="7"/>
        </w:numPr>
      </w:pPr>
      <w:r w:rsidRPr="007733DE">
        <w:t>FID (</w:t>
      </w:r>
      <w:proofErr w:type="spellStart"/>
      <w:r w:rsidRPr="007733DE">
        <w:t>Fréchet</w:t>
      </w:r>
      <w:proofErr w:type="spellEnd"/>
      <w:r w:rsidRPr="007733DE">
        <w:t xml:space="preserve"> Inception Distance)</w:t>
      </w:r>
      <w:r>
        <w:rPr>
          <w:rFonts w:hint="eastAsia"/>
        </w:rPr>
        <w:t>，其</w:t>
      </w:r>
      <w:r w:rsidRPr="007733DE">
        <w:t>將大量生成圖片與目標圖片輸入預訓練之模型</w:t>
      </w:r>
      <w:r>
        <w:rPr>
          <w:rFonts w:hint="eastAsia"/>
        </w:rPr>
        <w:t>，提取特徵後</w:t>
      </w:r>
      <w:r w:rsidRPr="007733DE">
        <w:t>，計算特徵</w:t>
      </w:r>
      <w:proofErr w:type="gramStart"/>
      <w:r w:rsidRPr="007733DE">
        <w:t>分佈間的</w:t>
      </w:r>
      <w:proofErr w:type="gramEnd"/>
      <w:r w:rsidRPr="007733DE">
        <w:t xml:space="preserve"> </w:t>
      </w:r>
      <w:proofErr w:type="spellStart"/>
      <w:r w:rsidRPr="007733DE">
        <w:t>Fréchet</w:t>
      </w:r>
      <w:proofErr w:type="spellEnd"/>
      <w:r w:rsidRPr="007733DE">
        <w:t xml:space="preserve"> </w:t>
      </w:r>
      <w:r w:rsidRPr="007733DE">
        <w:t>距離。反映生成</w:t>
      </w:r>
      <w:r>
        <w:rPr>
          <w:rFonts w:hint="eastAsia"/>
        </w:rPr>
        <w:t>圖像</w:t>
      </w:r>
      <w:r w:rsidRPr="007733DE">
        <w:t>整體特徵分佈是否貼近</w:t>
      </w:r>
      <w:r>
        <w:rPr>
          <w:rFonts w:hint="eastAsia"/>
        </w:rPr>
        <w:t>目標圖像</w:t>
      </w:r>
      <w:r w:rsidRPr="007733DE">
        <w:t>，為當前字體生成領域</w:t>
      </w:r>
      <w:r>
        <w:rPr>
          <w:rFonts w:hint="eastAsia"/>
        </w:rPr>
        <w:t>的</w:t>
      </w:r>
      <w:r w:rsidRPr="007733DE">
        <w:t>標準之</w:t>
      </w:r>
      <w:proofErr w:type="gramStart"/>
      <w:r w:rsidRPr="007733DE">
        <w:t>一</w:t>
      </w:r>
      <w:proofErr w:type="gramEnd"/>
      <w:r w:rsidRPr="007733DE">
        <w:t>。</w:t>
      </w:r>
    </w:p>
    <w:p w14:paraId="7A8CC9D8" w14:textId="77777777" w:rsidR="008071DA" w:rsidRDefault="004235F9" w:rsidP="009761F9">
      <w:pPr>
        <w:pStyle w:val="4"/>
        <w:numPr>
          <w:ilvl w:val="3"/>
          <w:numId w:val="16"/>
        </w:numPr>
        <w:ind w:leftChars="0"/>
      </w:pPr>
      <w:r>
        <w:t>結構完整性</w:t>
      </w:r>
      <w:r>
        <w:t xml:space="preserve"> </w:t>
      </w:r>
    </w:p>
    <w:p w14:paraId="08E662F9" w14:textId="77777777" w:rsidR="00DA13D3" w:rsidRDefault="004235F9" w:rsidP="00DA13D3">
      <w:pPr>
        <w:pStyle w:val="Firstparagraph"/>
        <w:numPr>
          <w:ilvl w:val="1"/>
          <w:numId w:val="12"/>
        </w:numPr>
      </w:pPr>
      <w:proofErr w:type="gramStart"/>
      <w:r>
        <w:t>字符的</w:t>
      </w:r>
      <w:proofErr w:type="gramEnd"/>
      <w:r>
        <w:t>基本骨架是否正確（例如「</w:t>
      </w:r>
      <w:r>
        <w:t>A</w:t>
      </w:r>
      <w:r>
        <w:t>」的三角形結構、「</w:t>
      </w:r>
      <w:r>
        <w:t>8</w:t>
      </w:r>
      <w:r>
        <w:t>」的雙圓結構等）</w:t>
      </w:r>
      <w:r>
        <w:t xml:space="preserve"> </w:t>
      </w:r>
    </w:p>
    <w:p w14:paraId="01929430" w14:textId="77777777" w:rsidR="00DA13D3" w:rsidRDefault="004235F9" w:rsidP="00DA13D3">
      <w:pPr>
        <w:pStyle w:val="Firstparagraph"/>
        <w:numPr>
          <w:ilvl w:val="1"/>
          <w:numId w:val="12"/>
        </w:numPr>
      </w:pPr>
      <w:r>
        <w:t>是否出現筆畫缺失</w:t>
      </w:r>
      <w:proofErr w:type="gramStart"/>
      <w:r>
        <w:t>或錯位等</w:t>
      </w:r>
      <w:proofErr w:type="gramEnd"/>
      <w:r>
        <w:t>現象</w:t>
      </w:r>
    </w:p>
    <w:p w14:paraId="154B99D5" w14:textId="2C923F49" w:rsidR="008071DA" w:rsidRDefault="004235F9" w:rsidP="00DA13D3">
      <w:pPr>
        <w:pStyle w:val="Firstparagraph"/>
        <w:numPr>
          <w:ilvl w:val="1"/>
          <w:numId w:val="12"/>
        </w:numPr>
      </w:pPr>
      <w:r>
        <w:t>是否</w:t>
      </w:r>
      <w:proofErr w:type="gramStart"/>
      <w:r>
        <w:t>發生字符混淆</w:t>
      </w:r>
      <w:proofErr w:type="gramEnd"/>
      <w:r>
        <w:t>（</w:t>
      </w:r>
      <w:r>
        <w:t>Character Confusion</w:t>
      </w:r>
      <w:r>
        <w:t>），即生成</w:t>
      </w:r>
      <w:proofErr w:type="gramStart"/>
      <w:r>
        <w:t>字符非目標字符</w:t>
      </w:r>
      <w:proofErr w:type="gramEnd"/>
      <w:r>
        <w:t>，例如將「</w:t>
      </w:r>
      <w:r>
        <w:t>U</w:t>
      </w:r>
      <w:r>
        <w:t>」生成為</w:t>
      </w:r>
      <w:r>
        <w:t xml:space="preserve"> </w:t>
      </w:r>
      <w:r>
        <w:t>「</w:t>
      </w:r>
      <w:r>
        <w:t>0</w:t>
      </w:r>
      <w:r>
        <w:t>」、「</w:t>
      </w:r>
      <w:r>
        <w:t>3</w:t>
      </w:r>
      <w:r>
        <w:t>」生成為「</w:t>
      </w:r>
      <w:r>
        <w:t>2</w:t>
      </w:r>
      <w:r>
        <w:t>」</w:t>
      </w:r>
    </w:p>
    <w:p w14:paraId="105931E9" w14:textId="77777777" w:rsidR="008071DA" w:rsidRDefault="004235F9" w:rsidP="009761F9">
      <w:pPr>
        <w:pStyle w:val="4"/>
        <w:numPr>
          <w:ilvl w:val="3"/>
          <w:numId w:val="16"/>
        </w:numPr>
        <w:ind w:leftChars="0"/>
      </w:pPr>
      <w:r>
        <w:lastRenderedPageBreak/>
        <w:t>風格一致性</w:t>
      </w:r>
    </w:p>
    <w:p w14:paraId="48DC6D98" w14:textId="77777777" w:rsidR="008071DA" w:rsidRDefault="004235F9">
      <w:pPr>
        <w:pStyle w:val="Firstparagraph"/>
        <w:numPr>
          <w:ilvl w:val="1"/>
          <w:numId w:val="8"/>
        </w:numPr>
      </w:pPr>
      <w:r>
        <w:t>是否保留了目標字體的特徵筆觸與趨勢（襯線，傾斜等）</w:t>
      </w:r>
    </w:p>
    <w:p w14:paraId="4B6531AA" w14:textId="77777777" w:rsidR="008071DA" w:rsidRDefault="004235F9">
      <w:pPr>
        <w:pStyle w:val="Firstparagraph"/>
        <w:numPr>
          <w:ilvl w:val="1"/>
          <w:numId w:val="8"/>
        </w:numPr>
      </w:pPr>
      <w:r>
        <w:t>轉折處處理（圓滑或銳利），橫豎筆畫粗細變化等是否自然並符合目標風格</w:t>
      </w:r>
    </w:p>
    <w:p w14:paraId="042F319C" w14:textId="77777777" w:rsidR="008071DA" w:rsidRDefault="004235F9">
      <w:pPr>
        <w:pStyle w:val="Firstparagraph"/>
        <w:numPr>
          <w:ilvl w:val="1"/>
          <w:numId w:val="8"/>
        </w:numPr>
      </w:pPr>
      <w:r>
        <w:t>生成字體是否在整體視覺上接近目標字體風格</w:t>
      </w:r>
    </w:p>
    <w:p w14:paraId="218EE1E6" w14:textId="77777777" w:rsidR="008071DA" w:rsidRDefault="004235F9" w:rsidP="009761F9">
      <w:pPr>
        <w:pStyle w:val="4"/>
        <w:numPr>
          <w:ilvl w:val="3"/>
          <w:numId w:val="16"/>
        </w:numPr>
        <w:ind w:leftChars="0"/>
      </w:pPr>
      <w:r>
        <w:t>清晰度</w:t>
      </w:r>
    </w:p>
    <w:p w14:paraId="017CFF30" w14:textId="1879D282" w:rsidR="008071DA" w:rsidRDefault="00FF2701">
      <w:pPr>
        <w:pStyle w:val="Firstparagraph"/>
        <w:numPr>
          <w:ilvl w:val="1"/>
          <w:numId w:val="13"/>
        </w:numPr>
      </w:pPr>
      <w:r>
        <w:rPr>
          <w:noProof/>
          <w:lang w:bidi="ar-SA"/>
        </w:rPr>
        <mc:AlternateContent>
          <mc:Choice Requires="wps">
            <w:drawing>
              <wp:anchor distT="0" distB="0" distL="0" distR="0" simplePos="0" relativeHeight="251631616" behindDoc="0" locked="0" layoutInCell="1" allowOverlap="1" wp14:anchorId="150227BE" wp14:editId="1B9E06DB">
                <wp:simplePos x="0" y="0"/>
                <wp:positionH relativeFrom="column">
                  <wp:posOffset>3108325</wp:posOffset>
                </wp:positionH>
                <wp:positionV relativeFrom="paragraph">
                  <wp:posOffset>302895</wp:posOffset>
                </wp:positionV>
                <wp:extent cx="3120390" cy="2734945"/>
                <wp:effectExtent l="0" t="635" r="4445" b="0"/>
                <wp:wrapSquare wrapText="largest"/>
                <wp:docPr id="1512085597"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0390" cy="27349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8EB6F30" w14:textId="78E6D302" w:rsidR="00E540B3" w:rsidRDefault="00E540B3" w:rsidP="004A0840">
                            <w:pPr>
                              <w:pStyle w:val="af9"/>
                              <w:spacing w:after="0"/>
                            </w:pPr>
                            <w:r>
                              <w:rPr>
                                <w:noProof/>
                                <w:lang w:bidi="ar-SA"/>
                              </w:rPr>
                              <w:drawing>
                                <wp:inline distT="0" distB="0" distL="0" distR="0" wp14:anchorId="5A1F5228" wp14:editId="04BA449C">
                                  <wp:extent cx="2680335" cy="2204720"/>
                                  <wp:effectExtent l="0" t="0" r="0" b="0"/>
                                  <wp:docPr id="790"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0"/>
                                          <pic:cNvPicPr>
                                            <a:picLocks noChangeAspect="1" noChangeArrowheads="1"/>
                                          </pic:cNvPicPr>
                                        </pic:nvPicPr>
                                        <pic:blipFill>
                                          <a:blip r:embed="rId9">
                                            <a:extLst>
                                              <a:ext uri="{28A0092B-C50C-407E-A947-70E740481C1C}">
                                                <a14:useLocalDpi xmlns:a14="http://schemas.microsoft.com/office/drawing/2010/main" val="0"/>
                                              </a:ext>
                                            </a:extLst>
                                          </a:blip>
                                          <a:srcRect l="7689" r="8730"/>
                                          <a:stretch>
                                            <a:fillRect/>
                                          </a:stretch>
                                        </pic:blipFill>
                                        <pic:spPr bwMode="auto">
                                          <a:xfrm>
                                            <a:off x="0" y="0"/>
                                            <a:ext cx="2680335" cy="2204720"/>
                                          </a:xfrm>
                                          <a:prstGeom prst="rect">
                                            <a:avLst/>
                                          </a:prstGeom>
                                          <a:solidFill>
                                            <a:srgbClr val="FFFFFF"/>
                                          </a:solidFill>
                                          <a:ln>
                                            <a:noFill/>
                                          </a:ln>
                                        </pic:spPr>
                                      </pic:pic>
                                    </a:graphicData>
                                  </a:graphic>
                                </wp:inline>
                              </w:drawing>
                            </w:r>
                          </w:p>
                          <w:p w14:paraId="2E304E78" w14:textId="3A4F4FD5" w:rsidR="00E540B3" w:rsidRDefault="00E540B3" w:rsidP="004A0840">
                            <w:pPr>
                              <w:pStyle w:val="af9"/>
                              <w:spacing w:before="0"/>
                            </w:pPr>
                            <w:r>
                              <w:t>圖</w:t>
                            </w:r>
                            <w:r>
                              <w:t xml:space="preserve"> </w:t>
                            </w:r>
                            <w:r>
                              <w:fldChar w:fldCharType="begin"/>
                            </w:r>
                            <w:r>
                              <w:instrText xml:space="preserve"> SEQ "</w:instrText>
                            </w:r>
                            <w:r>
                              <w:instrText>圖</w:instrText>
                            </w:r>
                            <w:r>
                              <w:instrText xml:space="preserve">" \* ARABIC </w:instrText>
                            </w:r>
                            <w:r>
                              <w:fldChar w:fldCharType="separate"/>
                            </w:r>
                            <w:r w:rsidR="00741F8E">
                              <w:rPr>
                                <w:noProof/>
                              </w:rPr>
                              <w:t>2</w:t>
                            </w:r>
                            <w:r>
                              <w:fldChar w:fldCharType="end"/>
                            </w:r>
                            <w:r>
                              <w:t>：選用字體示意圖</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0227BE" id="Text Box 13" o:spid="_x0000_s1027" type="#_x0000_t202" style="position:absolute;left:0;text-align:left;margin-left:244.75pt;margin-top:23.85pt;width:245.7pt;height:215.35pt;z-index:2516316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" stroked="f">
                <v:textbox inset="0,0,0,0">
                  <w:txbxContent>
                    <w:p w14:paraId="38EB6F30" w14:textId="78E6D302" w:rsidR="00E540B3" w:rsidRDefault="00E540B3" w:rsidP="004A0840">
                      <w:pPr>
                        <w:pStyle w:val="af9"/>
                        <w:spacing w:after="0"/>
                      </w:pPr>
                      <w:r>
                        <w:rPr>
                          <w:noProof/>
                          <w:lang w:bidi="ar-SA"/>
                        </w:rPr>
                        <w:drawing>
                          <wp:inline distT="0" distB="0" distL="0" distR="0" wp14:anchorId="5A1F5228" wp14:editId="04BA449C">
                            <wp:extent cx="2680335" cy="2204720"/>
                            <wp:effectExtent l="0" t="0" r="0" b="0"/>
                            <wp:docPr id="790"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0"/>
                                    <pic:cNvPicPr>
                                      <a:picLocks noChangeAspect="1" noChangeArrowheads="1"/>
                                    </pic:cNvPicPr>
                                  </pic:nvPicPr>
                                  <pic:blipFill>
                                    <a:blip r:embed="rId9">
                                      <a:extLst>
                                        <a:ext uri="{28A0092B-C50C-407E-A947-70E740481C1C}">
                                          <a14:useLocalDpi xmlns:a14="http://schemas.microsoft.com/office/drawing/2010/main" val="0"/>
                                        </a:ext>
                                      </a:extLst>
                                    </a:blip>
                                    <a:srcRect l="7689" r="8730"/>
                                    <a:stretch>
                                      <a:fillRect/>
                                    </a:stretch>
                                  </pic:blipFill>
                                  <pic:spPr bwMode="auto">
                                    <a:xfrm>
                                      <a:off x="0" y="0"/>
                                      <a:ext cx="2680335" cy="2204720"/>
                                    </a:xfrm>
                                    <a:prstGeom prst="rect">
                                      <a:avLst/>
                                    </a:prstGeom>
                                    <a:solidFill>
                                      <a:srgbClr val="FFFFFF"/>
                                    </a:solidFill>
                                    <a:ln>
                                      <a:noFill/>
                                    </a:ln>
                                  </pic:spPr>
                                </pic:pic>
                              </a:graphicData>
                            </a:graphic>
                          </wp:inline>
                        </w:drawing>
                      </w:r>
                    </w:p>
                    <w:p w14:paraId="2E304E78" w14:textId="3A4F4FD5" w:rsidR="00E540B3" w:rsidRDefault="00E540B3" w:rsidP="004A0840">
                      <w:pPr>
                        <w:pStyle w:val="af9"/>
                        <w:spacing w:before="0"/>
                      </w:pPr>
                      <w:r>
                        <w:t>圖</w:t>
                      </w:r>
                      <w:r>
                        <w:t xml:space="preserve"> </w:t>
                      </w:r>
                      <w:r>
                        <w:fldChar w:fldCharType="begin"/>
                      </w:r>
                      <w:r>
                        <w:instrText xml:space="preserve"> SEQ "</w:instrText>
                      </w:r>
                      <w:r>
                        <w:instrText>圖</w:instrText>
                      </w:r>
                      <w:r>
                        <w:instrText xml:space="preserve">" \* ARABIC </w:instrText>
                      </w:r>
                      <w:r>
                        <w:fldChar w:fldCharType="separate"/>
                      </w:r>
                      <w:r w:rsidR="00741F8E">
                        <w:rPr>
                          <w:noProof/>
                        </w:rPr>
                        <w:t>2</w:t>
                      </w:r>
                      <w:r>
                        <w:fldChar w:fldCharType="end"/>
                      </w:r>
                      <w:r>
                        <w:t>：選用字體示意圖</w:t>
                      </w:r>
                    </w:p>
                  </w:txbxContent>
                </v:textbox>
                <w10:wrap type="square" side="largest"/>
              </v:shape>
            </w:pict>
          </mc:Fallback>
        </mc:AlternateContent>
      </w:r>
      <w:r>
        <w:t>筆畫邊緣是否</w:t>
      </w:r>
      <w:proofErr w:type="gramStart"/>
      <w:r>
        <w:t>清晰，</w:t>
      </w:r>
      <w:proofErr w:type="gramEnd"/>
      <w:r>
        <w:t>是否出現範圍模糊（暈開）等現象</w:t>
      </w:r>
    </w:p>
    <w:p w14:paraId="3356849E" w14:textId="3A03072D" w:rsidR="008071DA" w:rsidRDefault="004235F9">
      <w:pPr>
        <w:pStyle w:val="Firstparagraph"/>
        <w:numPr>
          <w:ilvl w:val="1"/>
          <w:numId w:val="8"/>
        </w:numPr>
      </w:pPr>
      <w:r>
        <w:t>是否有雜訊或不必要的像素點</w:t>
      </w:r>
    </w:p>
    <w:p w14:paraId="192A7360" w14:textId="77777777" w:rsidR="008071DA" w:rsidRDefault="008071DA">
      <w:pPr>
        <w:pStyle w:val="a1"/>
      </w:pPr>
    </w:p>
    <w:p w14:paraId="0C98DDEB" w14:textId="77777777" w:rsidR="008071DA" w:rsidRDefault="004235F9" w:rsidP="009761F9">
      <w:pPr>
        <w:pStyle w:val="3"/>
        <w:numPr>
          <w:ilvl w:val="2"/>
          <w:numId w:val="16"/>
        </w:numPr>
      </w:pPr>
      <w:r>
        <w:t>資料來源與處理</w:t>
      </w:r>
    </w:p>
    <w:p w14:paraId="5F862665" w14:textId="77777777" w:rsidR="008071DA" w:rsidRDefault="004235F9" w:rsidP="009761F9">
      <w:pPr>
        <w:pStyle w:val="4"/>
        <w:numPr>
          <w:ilvl w:val="3"/>
          <w:numId w:val="16"/>
        </w:numPr>
        <w:ind w:leftChars="0"/>
      </w:pPr>
      <w:r>
        <w:t>字體來源</w:t>
      </w:r>
    </w:p>
    <w:p w14:paraId="387BE4B8" w14:textId="1D15A6CE" w:rsidR="008071DA" w:rsidRDefault="004235F9" w:rsidP="00FE75A4">
      <w:pPr>
        <w:pStyle w:val="a3"/>
      </w:pPr>
      <w:r>
        <w:t>本研究選用如右圖（圖</w:t>
      </w:r>
      <w:r>
        <w:t xml:space="preserve"> 2</w:t>
      </w:r>
      <w:r>
        <w:t>）之字體，其挑選原則為盡量包含多種風格，且變化程度從低到高皆有包含為主。</w:t>
      </w:r>
    </w:p>
    <w:p w14:paraId="6427FA60" w14:textId="77777777" w:rsidR="008071DA" w:rsidRDefault="008071DA" w:rsidP="00FE75A4">
      <w:pPr>
        <w:pStyle w:val="a3"/>
      </w:pPr>
    </w:p>
    <w:p w14:paraId="6CBD2411" w14:textId="77777777" w:rsidR="008071DA" w:rsidRDefault="004235F9" w:rsidP="009761F9">
      <w:pPr>
        <w:pStyle w:val="4"/>
        <w:numPr>
          <w:ilvl w:val="3"/>
          <w:numId w:val="16"/>
        </w:numPr>
        <w:ind w:leftChars="0"/>
      </w:pPr>
      <w:r>
        <w:t>資料集產生</w:t>
      </w:r>
    </w:p>
    <w:p w14:paraId="2F1D8F4C" w14:textId="62ACFA9C" w:rsidR="008071DA" w:rsidRDefault="004235F9" w:rsidP="00FE75A4">
      <w:pPr>
        <w:pStyle w:val="a3"/>
      </w:pPr>
      <w:r>
        <w:t>讀取來源字體和目標字體後，透過</w:t>
      </w:r>
      <w:r>
        <w:t xml:space="preserve"> pillow </w:t>
      </w:r>
      <w:r>
        <w:t>套件繪製於畫布上，將其調整至</w:t>
      </w:r>
      <w:r>
        <w:t xml:space="preserve"> 64×64 </w:t>
      </w:r>
      <w:r>
        <w:t>的尺寸，並調整為背景黑色、文字為白色的灰度圖。接著經過同步變換增強後生成一一對應的資料集。</w:t>
      </w:r>
    </w:p>
    <w:p w14:paraId="1C0F1879" w14:textId="77777777" w:rsidR="008071DA" w:rsidRDefault="004235F9" w:rsidP="009761F9">
      <w:pPr>
        <w:pStyle w:val="4"/>
        <w:numPr>
          <w:ilvl w:val="3"/>
          <w:numId w:val="16"/>
        </w:numPr>
        <w:ind w:leftChars="0"/>
      </w:pPr>
      <w:r>
        <w:t>主動分割測試集</w:t>
      </w:r>
    </w:p>
    <w:p w14:paraId="0A2AA6D6" w14:textId="21172158" w:rsidR="008071DA" w:rsidRDefault="004235F9" w:rsidP="00FE75A4">
      <w:pPr>
        <w:pStyle w:val="a3"/>
      </w:pPr>
      <w:r>
        <w:t>為了驗證模型的泛化能力並避免過度擬合（</w:t>
      </w:r>
      <w:r>
        <w:t>Overfitting</w:t>
      </w:r>
      <w:r>
        <w:t>）本研究主動將</w:t>
      </w:r>
      <w:proofErr w:type="gramStart"/>
      <w:r>
        <w:t>字符集</w:t>
      </w:r>
      <w:proofErr w:type="gramEnd"/>
      <w:r>
        <w:t>劃分為「訓練集</w:t>
      </w:r>
      <w:r w:rsidRPr="00AD7C80">
        <w:t>」與「測試集」。訓練時主動移除</w:t>
      </w:r>
      <w:proofErr w:type="gramStart"/>
      <w:r w:rsidRPr="00AD7C80">
        <w:t>特定字符</w:t>
      </w:r>
      <w:proofErr w:type="gramEnd"/>
      <w:r w:rsidRPr="00AD7C80">
        <w:t>（如移除資料集中的</w:t>
      </w:r>
      <w:r w:rsidRPr="00AD7C80">
        <w:t xml:space="preserve"> A</w:t>
      </w:r>
      <w:r w:rsidRPr="00AD7C80">
        <w:t>、</w:t>
      </w:r>
      <w:r w:rsidRPr="00AD7C80">
        <w:t>E</w:t>
      </w:r>
      <w:r w:rsidRPr="00AD7C80">
        <w:t>、</w:t>
      </w:r>
      <w:r w:rsidRPr="00AD7C80">
        <w:t>I</w:t>
      </w:r>
      <w:r w:rsidRPr="00AD7C80">
        <w:t>、</w:t>
      </w:r>
      <w:r w:rsidRPr="00AD7C80">
        <w:t>G</w:t>
      </w:r>
      <w:r w:rsidRPr="00AD7C80">
        <w:t>、</w:t>
      </w:r>
      <w:r w:rsidRPr="00AD7C80">
        <w:t xml:space="preserve">Z </w:t>
      </w:r>
      <w:r w:rsidRPr="00AD7C80">
        <w:t>等），模擬中文資料集缺乏完整資料的情況，並用以評估模型是否真正學會了「風格遷移」而非單純記憶圖像。後</w:t>
      </w:r>
      <w:r>
        <w:t>續研究展示之生成結果及量化評分（若無特別註明）皆為模型在測試集之生成表現。</w:t>
      </w:r>
    </w:p>
    <w:p w14:paraId="214F2128" w14:textId="77777777" w:rsidR="008071DA" w:rsidRDefault="004235F9" w:rsidP="009761F9">
      <w:pPr>
        <w:pStyle w:val="4"/>
        <w:numPr>
          <w:ilvl w:val="3"/>
          <w:numId w:val="16"/>
        </w:numPr>
        <w:ind w:leftChars="0"/>
      </w:pPr>
      <w:r>
        <w:t>動態生成機制</w:t>
      </w:r>
    </w:p>
    <w:p w14:paraId="73B7C4F5" w14:textId="7D428ACA" w:rsidR="008071DA" w:rsidRDefault="004235F9" w:rsidP="00FE75A4">
      <w:pPr>
        <w:pStyle w:val="a3"/>
      </w:pPr>
      <w:r>
        <w:t>資料集使用動態生成</w:t>
      </w:r>
      <w:r>
        <w:t xml:space="preserve"> (On-the-fly Generation) </w:t>
      </w:r>
      <w:r>
        <w:t>而非預先將訓練資料儲存為靜態圖片。雖</w:t>
      </w:r>
      <w:r w:rsidR="00375F6E">
        <w:rPr>
          <w:rFonts w:hint="eastAsia"/>
        </w:rPr>
        <w:t>微幅增加</w:t>
      </w:r>
      <w:r>
        <w:t>訓練時間但能大幅節省硬碟空間</w:t>
      </w:r>
      <w:r w:rsidR="00375F6E">
        <w:rPr>
          <w:rFonts w:hint="eastAsia"/>
        </w:rPr>
        <w:t>，並</w:t>
      </w:r>
      <w:r>
        <w:t>允許在每一個</w:t>
      </w:r>
      <w:r>
        <w:t xml:space="preserve"> Epoch </w:t>
      </w:r>
      <w:r>
        <w:t>對</w:t>
      </w:r>
      <w:proofErr w:type="gramStart"/>
      <w:r>
        <w:t>同一字符施加</w:t>
      </w:r>
      <w:proofErr w:type="gramEnd"/>
      <w:r>
        <w:t>不同的隨機增強效果，相比預先生成所有</w:t>
      </w:r>
      <w:r w:rsidR="00D61B1C">
        <w:rPr>
          <w:rFonts w:hint="eastAsia"/>
        </w:rPr>
        <w:t>數據</w:t>
      </w:r>
      <w:r>
        <w:t>並重複讀取能大幅提升資料變化程度。</w:t>
      </w:r>
    </w:p>
    <w:p w14:paraId="6C0BEB81" w14:textId="77777777" w:rsidR="008071DA" w:rsidRDefault="004235F9" w:rsidP="009761F9">
      <w:pPr>
        <w:pStyle w:val="3"/>
        <w:numPr>
          <w:ilvl w:val="2"/>
          <w:numId w:val="16"/>
        </w:numPr>
      </w:pPr>
      <w:r>
        <w:lastRenderedPageBreak/>
        <w:t>模型架構</w:t>
      </w:r>
    </w:p>
    <w:p w14:paraId="15E3857F" w14:textId="28846CA3" w:rsidR="00EC0FAC" w:rsidRDefault="004235F9" w:rsidP="00EC0FAC">
      <w:pPr>
        <w:pStyle w:val="a2"/>
      </w:pPr>
      <w:r>
        <w:tab/>
      </w:r>
      <w:r w:rsidR="00AF1424">
        <w:rPr>
          <w:rFonts w:hint="eastAsia"/>
        </w:rPr>
        <w:t>本研究</w:t>
      </w:r>
      <w:r w:rsidR="00945903">
        <w:t>基於</w:t>
      </w:r>
      <w:r w:rsidR="00EC0FAC">
        <w:rPr>
          <w:rFonts w:hint="eastAsia"/>
        </w:rPr>
        <w:t xml:space="preserve"> pix2pix</w:t>
      </w:r>
      <w:r w:rsidR="00945903">
        <w:t>之圖像轉換框架</w:t>
      </w:r>
      <w:r w:rsidR="00945903">
        <w:rPr>
          <w:rFonts w:hint="eastAsia"/>
        </w:rPr>
        <w:t>，保留</w:t>
      </w:r>
      <w:r w:rsidR="00EC0FAC">
        <w:rPr>
          <w:rFonts w:hint="eastAsia"/>
        </w:rPr>
        <w:t>其結合對抗損失（</w:t>
      </w:r>
      <w:r w:rsidR="00EC0FAC">
        <w:rPr>
          <w:rFonts w:hint="eastAsia"/>
        </w:rPr>
        <w:t>Adversarial Loss</w:t>
      </w:r>
      <w:r w:rsidR="00EC0FAC">
        <w:rPr>
          <w:rFonts w:hint="eastAsia"/>
        </w:rPr>
        <w:t>）與像素距離損失（</w:t>
      </w:r>
      <w:r w:rsidR="00EC0FAC">
        <w:t>L1</w:t>
      </w:r>
      <w:r w:rsidR="00EC0FAC">
        <w:rPr>
          <w:rFonts w:hint="eastAsia"/>
        </w:rPr>
        <w:t xml:space="preserve"> Distance</w:t>
      </w:r>
      <w:r w:rsidR="00AF1424">
        <w:rPr>
          <w:rFonts w:hint="eastAsia"/>
        </w:rPr>
        <w:t>）的</w:t>
      </w:r>
      <w:r w:rsidR="00EC0FAC">
        <w:rPr>
          <w:rFonts w:hint="eastAsia"/>
        </w:rPr>
        <w:t>雙損失函數設計，並</w:t>
      </w:r>
      <w:r w:rsidR="004D7571">
        <w:rPr>
          <w:rFonts w:hint="eastAsia"/>
        </w:rPr>
        <w:t>進行了多項</w:t>
      </w:r>
      <w:r w:rsidR="00EC0FAC">
        <w:rPr>
          <w:rFonts w:hint="eastAsia"/>
        </w:rPr>
        <w:t>架構優化</w:t>
      </w:r>
      <w:r w:rsidR="00AF1424">
        <w:rPr>
          <w:rFonts w:hint="eastAsia"/>
        </w:rPr>
        <w:t>及修改</w:t>
      </w:r>
      <w:r w:rsidR="00EC0FAC">
        <w:rPr>
          <w:rFonts w:hint="eastAsia"/>
        </w:rPr>
        <w:t>：</w:t>
      </w:r>
    </w:p>
    <w:p w14:paraId="7CB27038" w14:textId="25F567ED" w:rsidR="007A3015" w:rsidRDefault="00EC0FAC" w:rsidP="007A3015">
      <w:pPr>
        <w:pStyle w:val="Firstparagraph"/>
        <w:numPr>
          <w:ilvl w:val="1"/>
          <w:numId w:val="9"/>
        </w:numPr>
      </w:pPr>
      <w:r>
        <w:rPr>
          <w:rFonts w:hint="eastAsia"/>
        </w:rPr>
        <w:t>捨棄條件式輸入：有別於原始</w:t>
      </w:r>
      <w:r>
        <w:rPr>
          <w:rFonts w:hint="eastAsia"/>
        </w:rPr>
        <w:t xml:space="preserve"> pix2pix </w:t>
      </w:r>
      <w:r>
        <w:rPr>
          <w:rFonts w:hint="eastAsia"/>
        </w:rPr>
        <w:t>判別器同時接收來源圖與目標圖的設計，本研究將</w:t>
      </w:r>
      <w:proofErr w:type="gramStart"/>
      <w:r>
        <w:rPr>
          <w:rFonts w:hint="eastAsia"/>
        </w:rPr>
        <w:t>判別器改為</w:t>
      </w:r>
      <w:proofErr w:type="gramEnd"/>
      <w:r>
        <w:rPr>
          <w:rFonts w:hint="eastAsia"/>
        </w:rPr>
        <w:t>非條件式</w:t>
      </w:r>
      <w:r w:rsidR="007A3015">
        <w:rPr>
          <w:rFonts w:hint="eastAsia"/>
        </w:rPr>
        <w:t>，使其專注</w:t>
      </w:r>
      <w:r>
        <w:rPr>
          <w:rFonts w:hint="eastAsia"/>
        </w:rPr>
        <w:t>評估生成字體與真實目標字體的</w:t>
      </w:r>
      <w:r w:rsidR="007A3015">
        <w:rPr>
          <w:rFonts w:hint="eastAsia"/>
        </w:rPr>
        <w:t>風格</w:t>
      </w:r>
      <w:r>
        <w:rPr>
          <w:rFonts w:hint="eastAsia"/>
        </w:rPr>
        <w:t>差異。</w:t>
      </w:r>
      <w:r w:rsidR="007A3015">
        <w:rPr>
          <w:rFonts w:hint="eastAsia"/>
        </w:rPr>
        <w:t>並</w:t>
      </w:r>
      <w:r w:rsidR="004D7571">
        <w:rPr>
          <w:rFonts w:hint="eastAsia"/>
        </w:rPr>
        <w:t>回歸到一對</w:t>
      </w:r>
      <w:proofErr w:type="gramStart"/>
      <w:r w:rsidR="004D7571">
        <w:rPr>
          <w:rFonts w:hint="eastAsia"/>
        </w:rPr>
        <w:t>一</w:t>
      </w:r>
      <w:proofErr w:type="gramEnd"/>
      <w:r w:rsidR="004D7571">
        <w:rPr>
          <w:rFonts w:hint="eastAsia"/>
        </w:rPr>
        <w:t>的字體風格轉換。</w:t>
      </w:r>
    </w:p>
    <w:p w14:paraId="136944DC" w14:textId="3DE9D7F1" w:rsidR="00EC0FAC" w:rsidRDefault="004D7571" w:rsidP="007A3015">
      <w:pPr>
        <w:pStyle w:val="Firstparagraph"/>
        <w:numPr>
          <w:ilvl w:val="1"/>
          <w:numId w:val="9"/>
        </w:numPr>
      </w:pPr>
      <w:r>
        <w:t>引入</w:t>
      </w:r>
      <w:r w:rsidR="00EC0FAC">
        <w:rPr>
          <w:rFonts w:hint="eastAsia"/>
        </w:rPr>
        <w:t xml:space="preserve"> WGAN-GP </w:t>
      </w:r>
      <w:r>
        <w:rPr>
          <w:rFonts w:hint="eastAsia"/>
        </w:rPr>
        <w:t>架構</w:t>
      </w:r>
      <w:r w:rsidR="00EC0FAC">
        <w:rPr>
          <w:rFonts w:hint="eastAsia"/>
        </w:rPr>
        <w:t>：將判別器與對抗損失函數替換為</w:t>
      </w:r>
      <w:r w:rsidR="00EC0FAC">
        <w:rPr>
          <w:rFonts w:hint="eastAsia"/>
        </w:rPr>
        <w:t xml:space="preserve"> WGAN-GP </w:t>
      </w:r>
      <w:r w:rsidR="00EC0FAC">
        <w:rPr>
          <w:rFonts w:hint="eastAsia"/>
        </w:rPr>
        <w:t>架構，</w:t>
      </w:r>
      <w:r w:rsidR="00945903">
        <w:rPr>
          <w:rFonts w:hint="eastAsia"/>
        </w:rPr>
        <w:t>提升穩定性</w:t>
      </w:r>
      <w:r w:rsidR="00EC0FAC">
        <w:rPr>
          <w:rFonts w:hint="eastAsia"/>
        </w:rPr>
        <w:t>。</w:t>
      </w:r>
    </w:p>
    <w:p w14:paraId="488368B0" w14:textId="00BC398C" w:rsidR="00EC0FAC" w:rsidRDefault="00EC0FAC" w:rsidP="0052060D">
      <w:pPr>
        <w:pStyle w:val="Firstparagraph"/>
        <w:numPr>
          <w:ilvl w:val="1"/>
          <w:numId w:val="9"/>
        </w:numPr>
      </w:pPr>
      <w:r>
        <w:rPr>
          <w:rFonts w:hint="eastAsia"/>
        </w:rPr>
        <w:t>引入同步變換增強</w:t>
      </w:r>
      <w:proofErr w:type="gramStart"/>
      <w:r>
        <w:rPr>
          <w:rFonts w:hint="eastAsia"/>
        </w:rPr>
        <w:t>（</w:t>
      </w:r>
      <w:proofErr w:type="gramEnd"/>
      <w:r>
        <w:rPr>
          <w:rFonts w:hint="eastAsia"/>
        </w:rPr>
        <w:t>Sync. Aug.</w:t>
      </w:r>
      <w:r>
        <w:rPr>
          <w:rFonts w:hint="eastAsia"/>
        </w:rPr>
        <w:t>）：提升模型對</w:t>
      </w:r>
      <w:proofErr w:type="gramStart"/>
      <w:r>
        <w:rPr>
          <w:rFonts w:hint="eastAsia"/>
        </w:rPr>
        <w:t>不同</w:t>
      </w:r>
      <w:r w:rsidR="004D7571">
        <w:rPr>
          <w:rFonts w:hint="eastAsia"/>
        </w:rPr>
        <w:t>字符</w:t>
      </w:r>
      <w:r>
        <w:rPr>
          <w:rFonts w:hint="eastAsia"/>
        </w:rPr>
        <w:t>的</w:t>
      </w:r>
      <w:proofErr w:type="gramEnd"/>
      <w:r>
        <w:rPr>
          <w:rFonts w:hint="eastAsia"/>
        </w:rPr>
        <w:t>泛化能力。</w:t>
      </w:r>
    </w:p>
    <w:p w14:paraId="73EAAFE5" w14:textId="345586EE" w:rsidR="0052060D" w:rsidRDefault="00EC0FAC" w:rsidP="00945903">
      <w:pPr>
        <w:pStyle w:val="Firstparagraph"/>
        <w:numPr>
          <w:ilvl w:val="1"/>
          <w:numId w:val="9"/>
        </w:numPr>
      </w:pPr>
      <w:r>
        <w:rPr>
          <w:rFonts w:hint="eastAsia"/>
        </w:rPr>
        <w:t>可變的瓶頸層設計：</w:t>
      </w:r>
      <w:r w:rsidR="00945903">
        <w:rPr>
          <w:rFonts w:hint="eastAsia"/>
        </w:rPr>
        <w:t>我們將瓶頸層尺寸設</w:t>
      </w:r>
      <w:r w:rsidR="00945903">
        <w:rPr>
          <w:rFonts w:hint="eastAsia"/>
        </w:rPr>
        <w:t>定</w:t>
      </w:r>
      <w:r w:rsidR="00945903">
        <w:rPr>
          <w:rFonts w:hint="eastAsia"/>
        </w:rPr>
        <w:t>為實驗變因，</w:t>
      </w:r>
      <w:r w:rsidR="00945903">
        <w:rPr>
          <w:rFonts w:hint="eastAsia"/>
        </w:rPr>
        <w:t>並捨去</w:t>
      </w:r>
      <w:r w:rsidR="00945903" w:rsidRPr="00945903">
        <w:rPr>
          <w:rFonts w:hint="eastAsia"/>
        </w:rPr>
        <w:t xml:space="preserve">pix2pix </w:t>
      </w:r>
      <w:bookmarkStart w:id="1" w:name="_GoBack"/>
      <w:bookmarkEnd w:id="1"/>
      <w:r w:rsidR="00945903">
        <w:rPr>
          <w:rFonts w:hint="eastAsia"/>
        </w:rPr>
        <w:t>依賴的</w:t>
      </w:r>
      <w:r w:rsidR="00945903" w:rsidRPr="00945903">
        <w:rPr>
          <w:rFonts w:hint="eastAsia"/>
        </w:rPr>
        <w:t xml:space="preserve"> U-Net </w:t>
      </w:r>
      <w:r w:rsidR="00945903" w:rsidRPr="00945903">
        <w:rPr>
          <w:rFonts w:hint="eastAsia"/>
        </w:rPr>
        <w:t>結構</w:t>
      </w:r>
      <w:r w:rsidR="00945903">
        <w:rPr>
          <w:rFonts w:hint="eastAsia"/>
        </w:rPr>
        <w:t>，專注在</w:t>
      </w:r>
      <w:r w:rsidR="00945903" w:rsidRPr="00945903">
        <w:rPr>
          <w:rFonts w:hint="eastAsia"/>
        </w:rPr>
        <w:t>分析瓶頸層的</w:t>
      </w:r>
      <w:r w:rsidR="00945903">
        <w:rPr>
          <w:rFonts w:hint="eastAsia"/>
        </w:rPr>
        <w:t>影響以及探討</w:t>
      </w:r>
      <w:r w:rsidR="00945903">
        <w:rPr>
          <w:rFonts w:hint="eastAsia"/>
        </w:rPr>
        <w:t xml:space="preserve"> WGAN</w:t>
      </w:r>
      <w:r w:rsidR="00945903">
        <w:t xml:space="preserve">-GP </w:t>
      </w:r>
      <w:r w:rsidR="00945903">
        <w:t>架構的潛力</w:t>
      </w:r>
      <w:r w:rsidR="00945903" w:rsidRPr="00945903">
        <w:rPr>
          <w:rFonts w:hint="eastAsia"/>
        </w:rPr>
        <w:t>。</w:t>
      </w:r>
    </w:p>
    <w:p w14:paraId="2056A17C" w14:textId="0D6ACB5F" w:rsidR="008071DA" w:rsidRPr="0052060D" w:rsidRDefault="004235F9" w:rsidP="0052060D">
      <w:pPr>
        <w:pStyle w:val="a2"/>
        <w:ind w:firstLine="420"/>
      </w:pPr>
      <w:r w:rsidRPr="0052060D">
        <w:t>整體架構分為生成器（</w:t>
      </w:r>
      <w:r w:rsidRPr="0052060D">
        <w:t>Generator</w:t>
      </w:r>
      <w:r w:rsidRPr="0052060D">
        <w:t>）與判別器（</w:t>
      </w:r>
      <w:r w:rsidRPr="0052060D">
        <w:t>Discriminator</w:t>
      </w:r>
      <w:r w:rsidRPr="0052060D">
        <w:t>）</w:t>
      </w:r>
      <w:proofErr w:type="gramStart"/>
      <w:r w:rsidRPr="0052060D">
        <w:t>兩組件</w:t>
      </w:r>
      <w:proofErr w:type="gramEnd"/>
      <w:r w:rsidRPr="0052060D">
        <w:t>：</w:t>
      </w:r>
    </w:p>
    <w:p w14:paraId="367DE1FF" w14:textId="77777777" w:rsidR="008071DA" w:rsidRDefault="004235F9" w:rsidP="0052060D">
      <w:pPr>
        <w:pStyle w:val="4"/>
        <w:numPr>
          <w:ilvl w:val="3"/>
          <w:numId w:val="19"/>
        </w:numPr>
        <w:ind w:leftChars="0"/>
      </w:pPr>
      <w:r>
        <w:t>生成器（</w:t>
      </w:r>
      <w:r>
        <w:t>Generator</w:t>
      </w:r>
      <w:r>
        <w:t>）</w:t>
      </w:r>
    </w:p>
    <w:p w14:paraId="1653C636" w14:textId="7A5E1455" w:rsidR="008071DA" w:rsidRDefault="004235F9" w:rsidP="00FE75A4">
      <w:pPr>
        <w:pStyle w:val="a3"/>
      </w:pPr>
      <w:r>
        <w:t>採用「編碼器</w:t>
      </w:r>
      <w:r>
        <w:t>-</w:t>
      </w:r>
      <w:r>
        <w:t>解碼器</w:t>
      </w:r>
      <w:r>
        <w:t xml:space="preserve"> (Encoder-Decoder) </w:t>
      </w:r>
      <w:r>
        <w:t>結構」，目的是學習來源字體圖像（</w:t>
      </w:r>
      <m:oMath>
        <m:sSub>
          <m:sSubPr>
            <m:ctrlPr>
              <w:rPr>
                <w:rFonts w:ascii="Cambria Math" w:hAnsi="Cambria Math"/>
                <w:i/>
              </w:rPr>
            </m:ctrlPr>
          </m:sSubPr>
          <m:e>
            <m:r>
              <w:rPr>
                <w:rFonts w:ascii="Cambria Math" w:hAnsi="Cambria Math"/>
              </w:rPr>
              <m:t>I</m:t>
            </m:r>
          </m:e>
          <m:sub>
            <m:r>
              <w:rPr>
                <w:rFonts w:ascii="Cambria Math" w:hAnsi="Cambria Math"/>
              </w:rPr>
              <m:t>s</m:t>
            </m:r>
          </m:sub>
        </m:sSub>
      </m:oMath>
      <w:r>
        <w:t>）到目標字體圖像（</w:t>
      </w:r>
      <m:oMath>
        <m:sSub>
          <m:sSubPr>
            <m:ctrlPr>
              <w:rPr>
                <w:rFonts w:ascii="Cambria Math" w:hAnsi="Cambria Math"/>
                <w:i/>
              </w:rPr>
            </m:ctrlPr>
          </m:sSubPr>
          <m:e>
            <m:r>
              <w:rPr>
                <w:rFonts w:ascii="Cambria Math"/>
              </w:rPr>
              <m:t>I</m:t>
            </m:r>
          </m:e>
          <m:sub>
            <m:r>
              <w:rPr>
                <w:rFonts w:ascii="Cambria Math"/>
              </w:rPr>
              <m:t>t</m:t>
            </m:r>
          </m:sub>
        </m:sSub>
      </m:oMath>
      <w:r>
        <w:t>）的非線性映射。</w:t>
      </w:r>
    </w:p>
    <w:p w14:paraId="26E7BF8A" w14:textId="77777777" w:rsidR="008071DA" w:rsidRDefault="004235F9" w:rsidP="009761F9">
      <w:pPr>
        <w:pStyle w:val="5"/>
      </w:pPr>
      <w:r w:rsidRPr="009761F9">
        <w:t>編碼器（</w:t>
      </w:r>
      <w:r w:rsidRPr="009761F9">
        <w:t>Enco</w:t>
      </w:r>
      <w:r>
        <w:t>der</w:t>
      </w:r>
      <w:r>
        <w:t>）</w:t>
      </w:r>
    </w:p>
    <w:p w14:paraId="23ABD445" w14:textId="69A69481" w:rsidR="008071DA" w:rsidRDefault="004235F9" w:rsidP="00AD7C80">
      <w:pPr>
        <w:pStyle w:val="a4"/>
      </w:pPr>
      <w:r w:rsidRPr="00AD7C80">
        <w:t>由多</w:t>
      </w:r>
      <w:proofErr w:type="gramStart"/>
      <w:r w:rsidRPr="00AD7C80">
        <w:t>層卷積</w:t>
      </w:r>
      <w:proofErr w:type="gramEnd"/>
      <w:r w:rsidRPr="00AD7C80">
        <w:t>層（</w:t>
      </w:r>
      <w:r w:rsidRPr="00AD7C80">
        <w:t>Convolutional Layers</w:t>
      </w:r>
      <w:r w:rsidRPr="00AD7C80">
        <w:t>）組成。輸入</w:t>
      </w:r>
      <w:r w:rsidRPr="00AD7C80">
        <w:t xml:space="preserve"> 64×64×1 </w:t>
      </w:r>
      <w:r w:rsidRPr="00AD7C80">
        <w:t>的灰階圖，逐層下</w:t>
      </w:r>
      <w:proofErr w:type="gramStart"/>
      <w:r w:rsidRPr="00AD7C80">
        <w:t>採</w:t>
      </w:r>
      <w:proofErr w:type="gramEnd"/>
      <w:r w:rsidRPr="00AD7C80">
        <w:t>樣（</w:t>
      </w:r>
      <w:proofErr w:type="spellStart"/>
      <w:r w:rsidRPr="00AD7C80">
        <w:t>Downsampling</w:t>
      </w:r>
      <w:proofErr w:type="spellEnd"/>
      <w:r w:rsidR="007675F1">
        <w:t>），壓縮特徵</w:t>
      </w:r>
      <w:r w:rsidRPr="00AD7C80">
        <w:t>的空間解析度（</w:t>
      </w:r>
      <w:r w:rsidRPr="00AD7C80">
        <w:t>Spatial Resolution</w:t>
      </w:r>
      <w:r w:rsidRPr="00AD7C80">
        <w:t>）並增加特徵通道數（</w:t>
      </w:r>
      <w:r w:rsidRPr="00AD7C80">
        <w:t>Channels</w:t>
      </w:r>
      <w:r w:rsidRPr="00AD7C80">
        <w:t>）。使用</w:t>
      </w:r>
      <w:r w:rsidRPr="00AD7C80">
        <w:t xml:space="preserve"> Leaky </w:t>
      </w:r>
      <w:proofErr w:type="spellStart"/>
      <w:r w:rsidRPr="00AD7C80">
        <w:t>ReLU</w:t>
      </w:r>
      <w:proofErr w:type="spellEnd"/>
      <w:r w:rsidRPr="00AD7C80">
        <w:t>激</w:t>
      </w:r>
      <w:r w:rsidRPr="009761F9">
        <w:t>活函數（負斜率</w:t>
      </w:r>
      <w:r w:rsidRPr="009761F9">
        <w:t xml:space="preserve"> </w:t>
      </w:r>
      <m:oMath>
        <m:r>
          <w:rPr>
            <w:rFonts w:ascii="Cambria Math" w:hAnsi="Cambria Math"/>
          </w:rPr>
          <m:t>α=</m:t>
        </m:r>
        <m:r>
          <m:rPr>
            <m:nor/>
          </m:rPr>
          <w:rPr>
            <w:i/>
          </w:rPr>
          <m:t>0.2</m:t>
        </m:r>
      </m:oMath>
      <w:r w:rsidRPr="009761F9">
        <w:t>），相較於</w:t>
      </w:r>
      <w:r w:rsidRPr="009761F9">
        <w:t xml:space="preserve"> </w:t>
      </w:r>
      <w:proofErr w:type="spellStart"/>
      <w:r w:rsidRPr="009761F9">
        <w:t>ReLU</w:t>
      </w:r>
      <w:proofErr w:type="spellEnd"/>
      <w:r w:rsidRPr="009761F9">
        <w:t xml:space="preserve"> </w:t>
      </w:r>
      <w:r w:rsidRPr="009761F9">
        <w:t>能避免死神經元（</w:t>
      </w:r>
      <w:r w:rsidRPr="009761F9">
        <w:t>Dead Neuron</w:t>
      </w:r>
      <w:r w:rsidRPr="009761F9">
        <w:t>）問題，確保有效提取字體的筆畫結構與幾何特</w:t>
      </w:r>
      <w:r>
        <w:t>徵。</w:t>
      </w:r>
    </w:p>
    <w:p w14:paraId="11FB2B51" w14:textId="77777777" w:rsidR="008071DA" w:rsidRDefault="004235F9" w:rsidP="009761F9">
      <w:pPr>
        <w:pStyle w:val="5"/>
      </w:pPr>
      <w:r>
        <w:t>可變的瓶頸層（</w:t>
      </w:r>
      <w:r>
        <w:t>Adjustable Bottleneck</w:t>
      </w:r>
      <w:r>
        <w:t>）</w:t>
      </w:r>
    </w:p>
    <w:p w14:paraId="6BB98A81" w14:textId="7E024381" w:rsidR="008071DA" w:rsidRDefault="004235F9" w:rsidP="00AD7C80">
      <w:pPr>
        <w:pStyle w:val="a4"/>
      </w:pPr>
      <w:r>
        <w:t>瓶頸層位於編碼器與解碼器</w:t>
      </w:r>
      <w:proofErr w:type="gramStart"/>
      <w:r>
        <w:t>之間，</w:t>
      </w:r>
      <w:proofErr w:type="gramEnd"/>
      <w:r>
        <w:t>是經過編碼器壓縮後的潛在空間。本研究</w:t>
      </w:r>
      <w:proofErr w:type="gramStart"/>
      <w:r>
        <w:t>將此層的</w:t>
      </w:r>
      <w:proofErr w:type="gramEnd"/>
      <w:r>
        <w:t>尺寸（</w:t>
      </w:r>
      <w:proofErr w:type="spellStart"/>
      <w:r>
        <w:t>n×n</w:t>
      </w:r>
      <w:proofErr w:type="spellEnd"/>
      <w:r>
        <w:t>）設為可調整的變因，將在後續進行討論。此外為使生成器有更大的操作空間，將同樣尺寸的高斯</w:t>
      </w:r>
      <w:proofErr w:type="gramStart"/>
      <w:r>
        <w:t>噪</w:t>
      </w:r>
      <w:proofErr w:type="gramEnd"/>
      <w:r>
        <w:t>聲張量</w:t>
      </w:r>
      <w:r>
        <w:t xml:space="preserve"> z </w:t>
      </w:r>
      <w:r>
        <w:t>與瓶頸層特徵</w:t>
      </w:r>
      <w:proofErr w:type="gramStart"/>
      <w:r>
        <w:t>進行拼</w:t>
      </w:r>
      <w:proofErr w:type="gramEnd"/>
      <w:r>
        <w:t>接（</w:t>
      </w:r>
      <w:r>
        <w:t>Concatenation</w:t>
      </w:r>
      <w:r>
        <w:t>）。</w:t>
      </w:r>
    </w:p>
    <w:p w14:paraId="48036D06" w14:textId="775EA349" w:rsidR="008071DA" w:rsidRPr="00AD7C80" w:rsidRDefault="004235F9" w:rsidP="00AD7C80">
      <w:pPr>
        <w:pStyle w:val="a4"/>
      </w:pPr>
      <w:proofErr w:type="gramStart"/>
      <w:r w:rsidRPr="00AD7C80">
        <w:t>註</w:t>
      </w:r>
      <w:proofErr w:type="gramEnd"/>
      <w:r w:rsidRPr="00AD7C80">
        <w:t>：瓶頸層實際形狀為「寬</w:t>
      </w:r>
      <w:r w:rsidRPr="00AD7C80">
        <w:t>×</w:t>
      </w:r>
      <w:r w:rsidRPr="00AD7C80">
        <w:t>高</w:t>
      </w:r>
      <w:r w:rsidRPr="00AD7C80">
        <w:t>×</w:t>
      </w:r>
      <w:r w:rsidRPr="00AD7C80">
        <w:t>通道數」，由於下</w:t>
      </w:r>
      <w:proofErr w:type="gramStart"/>
      <w:r w:rsidRPr="00AD7C80">
        <w:t>採</w:t>
      </w:r>
      <w:proofErr w:type="gramEnd"/>
      <w:r w:rsidRPr="00AD7C80">
        <w:t>樣邏輯相同，決定瓶頸層的空間解析度（寬</w:t>
      </w:r>
      <w:r w:rsidRPr="00AD7C80">
        <w:t>×</w:t>
      </w:r>
      <w:r w:rsidR="002D4969">
        <w:t>高）即可知道其通道數。</w:t>
      </w:r>
      <w:r w:rsidRPr="00AD7C80">
        <w:t>本篇研究若無特別註明時「尺寸」指的即是「寬</w:t>
      </w:r>
      <w:r w:rsidRPr="00AD7C80">
        <w:t>×</w:t>
      </w:r>
      <w:r w:rsidRPr="00AD7C80">
        <w:t>高」的尺寸。</w:t>
      </w:r>
    </w:p>
    <w:p w14:paraId="467A6A41" w14:textId="77777777" w:rsidR="008071DA" w:rsidRDefault="004235F9" w:rsidP="009761F9">
      <w:pPr>
        <w:pStyle w:val="5"/>
      </w:pPr>
      <w:r>
        <w:lastRenderedPageBreak/>
        <w:t>解碼器（</w:t>
      </w:r>
      <w:r>
        <w:t>Decoder</w:t>
      </w:r>
      <w:r>
        <w:t>）</w:t>
      </w:r>
    </w:p>
    <w:p w14:paraId="614B08BE" w14:textId="5A481E51" w:rsidR="008071DA" w:rsidRDefault="004235F9" w:rsidP="00AD7C80">
      <w:pPr>
        <w:pStyle w:val="a4"/>
      </w:pPr>
      <w:r>
        <w:t>由多層轉</w:t>
      </w:r>
      <w:proofErr w:type="gramStart"/>
      <w:r>
        <w:t>置卷積</w:t>
      </w:r>
      <w:proofErr w:type="gramEnd"/>
      <w:r>
        <w:t>層（</w:t>
      </w:r>
      <w:r>
        <w:t>Transposed Convolution</w:t>
      </w:r>
      <w:r>
        <w:t>）組成。將瓶頸層的特徵圖逐步上</w:t>
      </w:r>
      <w:proofErr w:type="gramStart"/>
      <w:r>
        <w:t>採</w:t>
      </w:r>
      <w:proofErr w:type="gramEnd"/>
      <w:r>
        <w:t>樣（</w:t>
      </w:r>
      <w:proofErr w:type="spellStart"/>
      <w:r>
        <w:t>Upsampling</w:t>
      </w:r>
      <w:proofErr w:type="spellEnd"/>
      <w:r>
        <w:t>）回原始圖像大小。層與層之間採用</w:t>
      </w:r>
      <w:r>
        <w:t xml:space="preserve"> </w:t>
      </w:r>
      <w:proofErr w:type="spellStart"/>
      <w:r>
        <w:t>ReLU</w:t>
      </w:r>
      <w:proofErr w:type="spellEnd"/>
      <w:r>
        <w:t xml:space="preserve"> </w:t>
      </w:r>
      <w:r>
        <w:t>激活函數以取得更明確的特徵也</w:t>
      </w:r>
      <w:proofErr w:type="gramStart"/>
      <w:r>
        <w:t>避免噪點出現</w:t>
      </w:r>
      <w:proofErr w:type="gramEnd"/>
      <w:r>
        <w:t>，最後經由</w:t>
      </w:r>
      <w:r>
        <w:t xml:space="preserve"> Sigmoid </w:t>
      </w:r>
      <w:r>
        <w:t>函數映射至</w:t>
      </w:r>
      <w:r>
        <w:t xml:space="preserve"> </w:t>
      </w:r>
      <m:oMath>
        <m:d>
          <m:dPr>
            <m:begChr m:val="["/>
            <m:endChr m:val="]"/>
            <m:ctrlPr>
              <w:rPr>
                <w:rFonts w:ascii="Cambria Math" w:hAnsi="Cambria Math"/>
                <w:i/>
              </w:rPr>
            </m:ctrlPr>
          </m:dPr>
          <m:e>
            <m:r>
              <w:rPr>
                <w:rFonts w:ascii="Cambria Math"/>
              </w:rPr>
              <m:t>0,1</m:t>
            </m:r>
          </m:e>
        </m:d>
      </m:oMath>
      <w:r>
        <w:t xml:space="preserve"> </w:t>
      </w:r>
      <w:r>
        <w:t>區間最終輸出</w:t>
      </w:r>
      <w:r>
        <w:t xml:space="preserve"> 64×64×1 </w:t>
      </w:r>
      <w:r>
        <w:t>的灰階生成圖像。</w:t>
      </w:r>
    </w:p>
    <w:p w14:paraId="169B45A8" w14:textId="77777777" w:rsidR="008071DA" w:rsidRDefault="004235F9" w:rsidP="009761F9">
      <w:pPr>
        <w:pStyle w:val="4"/>
        <w:numPr>
          <w:ilvl w:val="3"/>
          <w:numId w:val="16"/>
        </w:numPr>
        <w:ind w:leftChars="0"/>
      </w:pPr>
      <w:r>
        <w:t>判別器（</w:t>
      </w:r>
      <w:r>
        <w:t>Discriminator</w:t>
      </w:r>
      <w:r>
        <w:t>）</w:t>
      </w:r>
    </w:p>
    <w:p w14:paraId="5DCBEF55" w14:textId="6195A300" w:rsidR="008071DA" w:rsidRDefault="00AF1424" w:rsidP="00FE75A4">
      <w:pPr>
        <w:pStyle w:val="a3"/>
      </w:pPr>
      <w:r w:rsidRPr="00AF1424">
        <w:rPr>
          <w:rFonts w:hint="eastAsia"/>
        </w:rPr>
        <w:t>本研究捨棄了</w:t>
      </w:r>
      <w:r w:rsidRPr="00AF1424">
        <w:rPr>
          <w:rFonts w:hint="eastAsia"/>
        </w:rPr>
        <w:t xml:space="preserve"> pix2pix </w:t>
      </w:r>
      <w:r w:rsidRPr="00AF1424">
        <w:rPr>
          <w:rFonts w:hint="eastAsia"/>
        </w:rPr>
        <w:t>原有的</w:t>
      </w:r>
      <w:r w:rsidRPr="00AF1424">
        <w:rPr>
          <w:rFonts w:hint="eastAsia"/>
        </w:rPr>
        <w:t xml:space="preserve"> </w:t>
      </w:r>
      <w:proofErr w:type="spellStart"/>
      <w:r w:rsidRPr="00AF1424">
        <w:rPr>
          <w:rFonts w:hint="eastAsia"/>
        </w:rPr>
        <w:t>PatchGAN</w:t>
      </w:r>
      <w:proofErr w:type="spellEnd"/>
      <w:r w:rsidRPr="00AF1424">
        <w:rPr>
          <w:rFonts w:hint="eastAsia"/>
        </w:rPr>
        <w:t xml:space="preserve"> </w:t>
      </w:r>
      <w:r w:rsidRPr="00AF1424">
        <w:rPr>
          <w:rFonts w:hint="eastAsia"/>
        </w:rPr>
        <w:t>設計</w:t>
      </w:r>
      <w:r>
        <w:rPr>
          <w:rFonts w:hint="eastAsia"/>
        </w:rPr>
        <w:t>，改</w:t>
      </w:r>
      <w:r w:rsidR="004235F9">
        <w:t>使用標準的</w:t>
      </w:r>
      <w:r w:rsidR="004235F9">
        <w:t xml:space="preserve"> WGAN-GP </w:t>
      </w:r>
      <w:r w:rsidR="004235F9">
        <w:t>判別器，由</w:t>
      </w:r>
      <w:r w:rsidR="004235F9">
        <w:t xml:space="preserve"> 5 </w:t>
      </w:r>
      <w:proofErr w:type="gramStart"/>
      <w:r w:rsidR="004235F9">
        <w:t>層卷積</w:t>
      </w:r>
      <w:proofErr w:type="gramEnd"/>
      <w:r w:rsidR="004235F9">
        <w:t>層將圖片下</w:t>
      </w:r>
      <w:proofErr w:type="gramStart"/>
      <w:r w:rsidR="004235F9">
        <w:t>採樣至</w:t>
      </w:r>
      <w:proofErr w:type="gramEnd"/>
      <w:r w:rsidR="004235F9">
        <w:t xml:space="preserve"> 1×1</w:t>
      </w:r>
      <w:r w:rsidR="004235F9">
        <w:t>，最後一層設計為不使用激活函數直接輸出純量分數（</w:t>
      </w:r>
      <w:r w:rsidR="004235F9">
        <w:t>Scalar Score</w:t>
      </w:r>
      <w:r w:rsidR="004235F9">
        <w:t>），</w:t>
      </w:r>
      <w:r w:rsidR="0003452B">
        <w:rPr>
          <w:rFonts w:hint="eastAsia"/>
        </w:rPr>
        <w:t>用以計算</w:t>
      </w:r>
      <w:r w:rsidR="004235F9">
        <w:t>樣本與真實分佈的</w:t>
      </w:r>
      <w:r w:rsidR="004235F9">
        <w:t xml:space="preserve"> Wasserstein </w:t>
      </w:r>
      <w:r w:rsidR="004235F9">
        <w:t>距離估計。並在損失函數中加入梯度懲罰項（</w:t>
      </w:r>
      <w:r w:rsidR="004235F9">
        <w:t>Gradient Penalty</w:t>
      </w:r>
      <w:r w:rsidR="004235F9">
        <w:t>），約束真實樣本與生成樣本</w:t>
      </w:r>
      <w:proofErr w:type="gramStart"/>
      <w:r w:rsidR="004235F9">
        <w:t>插值點</w:t>
      </w:r>
      <w:proofErr w:type="gramEnd"/>
      <w:r w:rsidR="004235F9">
        <w:t>的梯度</w:t>
      </w:r>
      <w:proofErr w:type="gramStart"/>
      <w:r w:rsidR="004235F9">
        <w:t>範</w:t>
      </w:r>
      <w:proofErr w:type="gramEnd"/>
      <w:r w:rsidR="004235F9">
        <w:t>數維持在</w:t>
      </w:r>
      <w:r w:rsidR="004235F9">
        <w:t xml:space="preserve"> 1 </w:t>
      </w:r>
      <w:r w:rsidR="004235F9">
        <w:t>附近，確保</w:t>
      </w:r>
      <w:r w:rsidR="004235F9">
        <w:t xml:space="preserve"> 1-Lipschitz </w:t>
      </w:r>
      <w:r w:rsidR="004235F9">
        <w:t>連續性。</w:t>
      </w:r>
      <w:r w:rsidR="004235F9">
        <w:t>[4]</w:t>
      </w:r>
    </w:p>
    <w:p w14:paraId="73A97DA5" w14:textId="77777777" w:rsidR="008071DA" w:rsidRDefault="004235F9" w:rsidP="009761F9">
      <w:pPr>
        <w:pStyle w:val="4"/>
        <w:numPr>
          <w:ilvl w:val="3"/>
          <w:numId w:val="16"/>
        </w:numPr>
        <w:ind w:leftChars="0"/>
      </w:pPr>
      <w:r>
        <w:t>完整架構（如下圖</w:t>
      </w:r>
      <w:r>
        <w:t xml:space="preserve"> 3</w:t>
      </w:r>
      <w:r>
        <w:t>）：</w:t>
      </w:r>
    </w:p>
    <w:p w14:paraId="4846271D" w14:textId="263772B8" w:rsidR="008071DA" w:rsidRDefault="004235F9" w:rsidP="000C758E">
      <w:pPr>
        <w:pStyle w:val="Firstparagraph"/>
        <w:numPr>
          <w:ilvl w:val="1"/>
          <w:numId w:val="9"/>
        </w:numPr>
      </w:pPr>
      <w:r>
        <w:t>來源字體圖像</w:t>
      </w:r>
      <w:r>
        <w:t xml:space="preserve"> </w:t>
      </w:r>
      <m:oMath>
        <m:sSub>
          <m:sSubPr>
            <m:ctrlPr>
              <w:rPr>
                <w:rFonts w:ascii="Cambria Math" w:hAnsi="Cambria Math"/>
                <w:i/>
              </w:rPr>
            </m:ctrlPr>
          </m:sSubPr>
          <m:e>
            <m:r>
              <w:rPr>
                <w:rFonts w:ascii="Cambria Math"/>
              </w:rPr>
              <m:t>I</m:t>
            </m:r>
          </m:e>
          <m:sub>
            <m:r>
              <w:rPr>
                <w:rFonts w:ascii="Cambria Math"/>
              </w:rPr>
              <m:t>raw</m:t>
            </m:r>
            <m:r>
              <w:rPr>
                <w:rFonts w:ascii="Cambria Math"/>
              </w:rPr>
              <m:t>-</m:t>
            </m:r>
            <m:r>
              <w:rPr>
                <w:rFonts w:ascii="Cambria Math"/>
              </w:rPr>
              <m:t>s</m:t>
            </m:r>
          </m:sub>
        </m:sSub>
      </m:oMath>
      <w:r>
        <w:t xml:space="preserve"> </w:t>
      </w:r>
      <w:r>
        <w:t>與目標字體圖像</w:t>
      </w:r>
      <w:r>
        <w:t xml:space="preserve"> </w:t>
      </w:r>
      <m:oMath>
        <m:sSub>
          <m:sSubPr>
            <m:ctrlPr>
              <w:rPr>
                <w:rFonts w:ascii="Cambria Math" w:hAnsi="Cambria Math"/>
                <w:i/>
              </w:rPr>
            </m:ctrlPr>
          </m:sSubPr>
          <m:e>
            <m:r>
              <w:rPr>
                <w:rFonts w:ascii="Cambria Math"/>
              </w:rPr>
              <m:t>I</m:t>
            </m:r>
          </m:e>
          <m:sub>
            <m:r>
              <w:rPr>
                <w:rFonts w:ascii="Cambria Math"/>
              </w:rPr>
              <m:t>raw</m:t>
            </m:r>
            <m:r>
              <w:rPr>
                <w:rFonts w:ascii="Cambria Math"/>
              </w:rPr>
              <m:t>-</m:t>
            </m:r>
            <m:r>
              <w:rPr>
                <w:rFonts w:ascii="Cambria Math"/>
              </w:rPr>
              <m:t>t</m:t>
            </m:r>
          </m:sub>
        </m:sSub>
      </m:oMath>
      <w:r>
        <w:t xml:space="preserve"> </w:t>
      </w:r>
      <w:r>
        <w:t>經過同步變換增強（詳見後續章節）得到成對的</w:t>
      </w:r>
      <w:r>
        <w:t xml:space="preserve"> </w:t>
      </w:r>
      <m:oMath>
        <m:sSub>
          <m:sSubPr>
            <m:ctrlPr>
              <w:rPr>
                <w:rFonts w:ascii="Cambria Math" w:hAnsi="Cambria Math"/>
                <w:i/>
              </w:rPr>
            </m:ctrlPr>
          </m:sSubPr>
          <m:e>
            <m:r>
              <w:rPr>
                <w:rFonts w:ascii="Cambria Math"/>
              </w:rPr>
              <m:t>I</m:t>
            </m:r>
          </m:e>
          <m:sub>
            <m:r>
              <w:rPr>
                <w:rFonts w:ascii="Cambria Math"/>
              </w:rPr>
              <m:t>s</m:t>
            </m:r>
          </m:sub>
        </m:sSub>
      </m:oMath>
      <w:r>
        <w:t xml:space="preserve"> </w:t>
      </w:r>
      <w:r>
        <w:t>與</w:t>
      </w:r>
      <w:r>
        <w:t xml:space="preserve"> </w:t>
      </w:r>
      <m:oMath>
        <m:sSub>
          <m:sSubPr>
            <m:ctrlPr>
              <w:rPr>
                <w:rFonts w:ascii="Cambria Math" w:hAnsi="Cambria Math"/>
                <w:i/>
              </w:rPr>
            </m:ctrlPr>
          </m:sSubPr>
          <m:e>
            <m:r>
              <w:rPr>
                <w:rFonts w:ascii="Cambria Math"/>
              </w:rPr>
              <m:t>I</m:t>
            </m:r>
          </m:e>
          <m:sub>
            <m:r>
              <w:rPr>
                <w:rFonts w:ascii="Cambria Math"/>
              </w:rPr>
              <m:t>t</m:t>
            </m:r>
          </m:sub>
        </m:sSub>
      </m:oMath>
      <w:r>
        <w:t xml:space="preserve"> </w:t>
      </w:r>
    </w:p>
    <w:p w14:paraId="46576D42" w14:textId="669CD709" w:rsidR="008071DA" w:rsidRDefault="00E540B3" w:rsidP="000C758E">
      <w:pPr>
        <w:pStyle w:val="Firstparagraph"/>
        <w:numPr>
          <w:ilvl w:val="1"/>
          <w:numId w:val="9"/>
        </w:numPr>
      </w:pPr>
      <m:oMath>
        <m:sSub>
          <m:sSubPr>
            <m:ctrlPr>
              <w:rPr>
                <w:rFonts w:ascii="Cambria Math" w:hAnsi="Cambria Math"/>
                <w:i/>
              </w:rPr>
            </m:ctrlPr>
          </m:sSubPr>
          <m:e>
            <m:r>
              <w:rPr>
                <w:rFonts w:ascii="Cambria Math"/>
              </w:rPr>
              <m:t>I</m:t>
            </m:r>
          </m:e>
          <m:sub>
            <m:r>
              <w:rPr>
                <w:rFonts w:ascii="Cambria Math"/>
              </w:rPr>
              <m:t>s</m:t>
            </m:r>
          </m:sub>
        </m:sSub>
      </m:oMath>
      <w:r w:rsidR="000C758E">
        <w:t xml:space="preserve"> </w:t>
      </w:r>
      <w:r w:rsidR="000C758E">
        <w:t>輸入至生成器編碼層，下</w:t>
      </w:r>
      <w:proofErr w:type="gramStart"/>
      <w:r w:rsidR="000C758E">
        <w:t>採樣至</w:t>
      </w:r>
      <w:proofErr w:type="gramEnd"/>
      <w:r w:rsidR="000C758E">
        <w:t xml:space="preserve"> </w:t>
      </w:r>
      <w:proofErr w:type="spellStart"/>
      <w:r w:rsidR="000C758E">
        <w:t>n×n</w:t>
      </w:r>
      <w:proofErr w:type="spellEnd"/>
      <w:r w:rsidR="000C758E">
        <w:t xml:space="preserve"> </w:t>
      </w:r>
      <w:r w:rsidR="000C758E">
        <w:t>的瓶頸層（詳見後續章節）並將特徵與高斯</w:t>
      </w:r>
      <w:proofErr w:type="gramStart"/>
      <w:r w:rsidR="000C758E">
        <w:t>噪聲</w:t>
      </w:r>
      <w:r w:rsidR="000C758E">
        <w:t xml:space="preserve"> z </w:t>
      </w:r>
      <w:r w:rsidR="000C758E">
        <w:t>進行拼</w:t>
      </w:r>
      <w:proofErr w:type="gramEnd"/>
      <w:r w:rsidR="000C758E">
        <w:t>接</w:t>
      </w:r>
    </w:p>
    <w:p w14:paraId="23076222" w14:textId="0575D23D" w:rsidR="008071DA" w:rsidRDefault="004235F9" w:rsidP="000C758E">
      <w:pPr>
        <w:pStyle w:val="Firstparagraph"/>
        <w:numPr>
          <w:ilvl w:val="1"/>
          <w:numId w:val="9"/>
        </w:numPr>
      </w:pPr>
      <w:r>
        <w:t>解碼器將特徵上</w:t>
      </w:r>
      <w:proofErr w:type="gramStart"/>
      <w:r>
        <w:t>採</w:t>
      </w:r>
      <w:proofErr w:type="gramEnd"/>
      <w:r>
        <w:t>樣，生成目標字體</w:t>
      </w:r>
      <w:r>
        <w:t xml:space="preserve"> </w:t>
      </w:r>
      <m:oMath>
        <m:sSub>
          <m:sSubPr>
            <m:ctrlPr>
              <w:rPr>
                <w:rFonts w:ascii="Cambria Math" w:hAnsi="Cambria Math"/>
                <w:i/>
              </w:rPr>
            </m:ctrlPr>
          </m:sSubPr>
          <m:e>
            <m:acc>
              <m:accPr>
                <m:ctrlPr>
                  <w:rPr>
                    <w:rFonts w:ascii="Cambria Math" w:hAnsi="Cambria Math"/>
                    <w:i/>
                  </w:rPr>
                </m:ctrlPr>
              </m:accPr>
              <m:e>
                <m:r>
                  <w:rPr>
                    <w:rFonts w:ascii="Cambria Math"/>
                  </w:rPr>
                  <m:t>I</m:t>
                </m:r>
              </m:e>
            </m:acc>
          </m:e>
          <m:sub>
            <m:r>
              <w:rPr>
                <w:rFonts w:ascii="Cambria Math"/>
              </w:rPr>
              <m:t>t</m:t>
            </m:r>
          </m:sub>
        </m:sSub>
        <m:r>
          <w:rPr>
            <w:rFonts w:ascii="Cambria Math"/>
          </w:rPr>
          <m:t>=G</m:t>
        </m:r>
        <m:d>
          <m:dPr>
            <m:ctrlPr>
              <w:rPr>
                <w:rFonts w:ascii="Cambria Math" w:hAnsi="Cambria Math"/>
                <w:i/>
              </w:rPr>
            </m:ctrlPr>
          </m:dPr>
          <m:e>
            <m:sSub>
              <m:sSubPr>
                <m:ctrlPr>
                  <w:rPr>
                    <w:rFonts w:ascii="Cambria Math" w:hAnsi="Cambria Math"/>
                    <w:i/>
                  </w:rPr>
                </m:ctrlPr>
              </m:sSubPr>
              <m:e>
                <m:r>
                  <w:rPr>
                    <w:rFonts w:ascii="Cambria Math"/>
                  </w:rPr>
                  <m:t>I</m:t>
                </m:r>
              </m:e>
              <m:sub>
                <m:r>
                  <w:rPr>
                    <w:rFonts w:ascii="Cambria Math"/>
                  </w:rPr>
                  <m:t>s</m:t>
                </m:r>
              </m:sub>
            </m:sSub>
            <m:r>
              <w:rPr>
                <w:rFonts w:ascii="Cambria Math"/>
              </w:rPr>
              <m:t>,z</m:t>
            </m:r>
          </m:e>
        </m:d>
      </m:oMath>
    </w:p>
    <w:p w14:paraId="6D4C6E11" w14:textId="7603C779" w:rsidR="008071DA" w:rsidRDefault="004235F9" w:rsidP="000C758E">
      <w:pPr>
        <w:pStyle w:val="Firstparagraph"/>
        <w:numPr>
          <w:ilvl w:val="1"/>
          <w:numId w:val="9"/>
        </w:numPr>
      </w:pPr>
      <w:r>
        <w:t>判別器接收</w:t>
      </w:r>
      <w:r>
        <w:t xml:space="preserve"> </w:t>
      </w:r>
      <m:oMath>
        <m:sSub>
          <m:sSubPr>
            <m:ctrlPr>
              <w:rPr>
                <w:rFonts w:ascii="Cambria Math" w:hAnsi="Cambria Math"/>
                <w:i/>
              </w:rPr>
            </m:ctrlPr>
          </m:sSubPr>
          <m:e>
            <m:acc>
              <m:accPr>
                <m:ctrlPr>
                  <w:rPr>
                    <w:rFonts w:ascii="Cambria Math" w:hAnsi="Cambria Math"/>
                    <w:i/>
                  </w:rPr>
                </m:ctrlPr>
              </m:accPr>
              <m:e>
                <m:r>
                  <w:rPr>
                    <w:rFonts w:ascii="Cambria Math"/>
                  </w:rPr>
                  <m:t>I</m:t>
                </m:r>
              </m:e>
            </m:acc>
          </m:e>
          <m:sub>
            <m:r>
              <w:rPr>
                <w:rFonts w:ascii="Cambria Math"/>
              </w:rPr>
              <m:t>t</m:t>
            </m:r>
          </m:sub>
        </m:sSub>
      </m:oMath>
      <w:r>
        <w:t xml:space="preserve">​ </w:t>
      </w:r>
      <w:r>
        <w:t>與</w:t>
      </w:r>
      <w:r>
        <w:t xml:space="preserve"> </w:t>
      </w:r>
      <m:oMath>
        <m:sSub>
          <m:sSubPr>
            <m:ctrlPr>
              <w:rPr>
                <w:rFonts w:ascii="Cambria Math" w:hAnsi="Cambria Math"/>
                <w:i/>
              </w:rPr>
            </m:ctrlPr>
          </m:sSubPr>
          <m:e>
            <m:r>
              <w:rPr>
                <w:rFonts w:ascii="Cambria Math"/>
              </w:rPr>
              <m:t>I</m:t>
            </m:r>
          </m:e>
          <m:sub>
            <m:r>
              <w:rPr>
                <w:rFonts w:ascii="Cambria Math"/>
              </w:rPr>
              <m:t>t</m:t>
            </m:r>
          </m:sub>
        </m:sSub>
      </m:oMath>
      <w:r>
        <w:t>，計算對抗損失</w:t>
      </w:r>
      <w:r>
        <w:t xml:space="preserve"> </w:t>
      </w:r>
      <m:oMath>
        <m:sSub>
          <m:sSubPr>
            <m:ctrlPr>
              <w:rPr>
                <w:rFonts w:ascii="Cambria Math" w:hAnsi="Cambria Math"/>
                <w:i/>
              </w:rPr>
            </m:ctrlPr>
          </m:sSubPr>
          <m:e>
            <m:r>
              <w:rPr>
                <w:rFonts w:ascii="Cambria Math"/>
              </w:rPr>
              <m:t>L</m:t>
            </m:r>
          </m:e>
          <m:sub>
            <m:r>
              <w:rPr>
                <w:rFonts w:ascii="Cambria Math"/>
              </w:rPr>
              <m:t>adv</m:t>
            </m:r>
          </m:sub>
        </m:sSub>
      </m:oMath>
    </w:p>
    <w:p w14:paraId="28277977" w14:textId="38704A52" w:rsidR="008071DA" w:rsidRDefault="004235F9" w:rsidP="000C758E">
      <w:pPr>
        <w:pStyle w:val="Firstparagraph"/>
        <w:numPr>
          <w:ilvl w:val="1"/>
          <w:numId w:val="9"/>
        </w:numPr>
      </w:pPr>
      <w:r>
        <w:t>計算</w:t>
      </w:r>
      <w:r>
        <w:t xml:space="preserve"> </w:t>
      </w:r>
      <m:oMath>
        <m:sSub>
          <m:sSubPr>
            <m:ctrlPr>
              <w:rPr>
                <w:rFonts w:ascii="Cambria Math" w:hAnsi="Cambria Math"/>
                <w:i/>
              </w:rPr>
            </m:ctrlPr>
          </m:sSubPr>
          <m:e>
            <m:acc>
              <m:accPr>
                <m:ctrlPr>
                  <w:rPr>
                    <w:rFonts w:ascii="Cambria Math" w:hAnsi="Cambria Math"/>
                    <w:i/>
                  </w:rPr>
                </m:ctrlPr>
              </m:accPr>
              <m:e>
                <m:r>
                  <w:rPr>
                    <w:rFonts w:ascii="Cambria Math"/>
                  </w:rPr>
                  <m:t>I</m:t>
                </m:r>
              </m:e>
            </m:acc>
          </m:e>
          <m:sub>
            <m:r>
              <w:rPr>
                <w:rFonts w:ascii="Cambria Math"/>
              </w:rPr>
              <m:t>t</m:t>
            </m:r>
          </m:sub>
        </m:sSub>
      </m:oMath>
      <w:r>
        <w:t xml:space="preserve">​ </w:t>
      </w:r>
      <w:r>
        <w:t>與</w:t>
      </w:r>
      <w:r>
        <w:t xml:space="preserve"> </w:t>
      </w:r>
      <m:oMath>
        <m:sSub>
          <m:sSubPr>
            <m:ctrlPr>
              <w:rPr>
                <w:rFonts w:ascii="Cambria Math" w:hAnsi="Cambria Math"/>
                <w:i/>
              </w:rPr>
            </m:ctrlPr>
          </m:sSubPr>
          <m:e>
            <m:r>
              <w:rPr>
                <w:rFonts w:ascii="Cambria Math"/>
              </w:rPr>
              <m:t>I</m:t>
            </m:r>
          </m:e>
          <m:sub>
            <m:r>
              <w:rPr>
                <w:rFonts w:ascii="Cambria Math"/>
              </w:rPr>
              <m:t>t</m:t>
            </m:r>
          </m:sub>
        </m:sSub>
      </m:oMath>
      <w:r>
        <w:t xml:space="preserve"> </w:t>
      </w:r>
      <w:r>
        <w:t>的</w:t>
      </w:r>
      <w:r>
        <w:t xml:space="preserve"> L1 </w:t>
      </w:r>
      <w:r>
        <w:t>距離</w:t>
      </w:r>
      <w:r>
        <w:t xml:space="preserve"> </w:t>
      </w:r>
      <m:oMath>
        <m:sSub>
          <m:sSubPr>
            <m:ctrlPr>
              <w:rPr>
                <w:rFonts w:ascii="Cambria Math" w:hAnsi="Cambria Math"/>
                <w:i/>
              </w:rPr>
            </m:ctrlPr>
          </m:sSubPr>
          <m:e>
            <m:r>
              <w:rPr>
                <w:rFonts w:ascii="Cambria Math"/>
              </w:rPr>
              <m:t>L</m:t>
            </m:r>
          </m:e>
          <m:sub>
            <m:r>
              <w:rPr>
                <w:rFonts w:ascii="Cambria Math"/>
              </w:rPr>
              <m:t>L1</m:t>
            </m:r>
          </m:sub>
        </m:sSub>
      </m:oMath>
    </w:p>
    <w:p w14:paraId="70BF4F0B" w14:textId="3B07803F" w:rsidR="008071DA" w:rsidRDefault="00FF2701" w:rsidP="009761F9">
      <w:pPr>
        <w:pStyle w:val="Firstparagraph"/>
        <w:numPr>
          <w:ilvl w:val="1"/>
          <w:numId w:val="9"/>
        </w:numPr>
      </w:pPr>
      <w:r>
        <w:rPr>
          <w:noProof/>
          <w:lang w:bidi="ar-SA"/>
        </w:rPr>
        <mc:AlternateContent>
          <mc:Choice Requires="wps">
            <w:drawing>
              <wp:anchor distT="0" distB="0" distL="0" distR="0" simplePos="0" relativeHeight="251620352" behindDoc="0" locked="0" layoutInCell="1" allowOverlap="1" wp14:anchorId="0EBB54BB" wp14:editId="6078289D">
                <wp:simplePos x="0" y="0"/>
                <wp:positionH relativeFrom="column">
                  <wp:posOffset>34290</wp:posOffset>
                </wp:positionH>
                <wp:positionV relativeFrom="paragraph">
                  <wp:posOffset>286870</wp:posOffset>
                </wp:positionV>
                <wp:extent cx="6050915" cy="2725420"/>
                <wp:effectExtent l="1905" t="4445" r="0" b="3810"/>
                <wp:wrapTopAndBottom/>
                <wp:docPr id="15142147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0915" cy="2725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63B95E5" w14:textId="3D6B5E5D" w:rsidR="00E540B3" w:rsidRDefault="00E540B3">
                            <w:pPr>
                              <w:pStyle w:val="af9"/>
                            </w:pPr>
                            <w:r>
                              <w:rPr>
                                <w:noProof/>
                                <w:lang w:bidi="ar-SA"/>
                              </w:rPr>
                              <w:drawing>
                                <wp:inline distT="0" distB="0" distL="0" distR="0" wp14:anchorId="44678688" wp14:editId="6631D3E4">
                                  <wp:extent cx="5974715" cy="2292350"/>
                                  <wp:effectExtent l="0" t="0" r="0" b="0"/>
                                  <wp:docPr id="913"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74715" cy="2292350"/>
                                          </a:xfrm>
                                          <a:prstGeom prst="rect">
                                            <a:avLst/>
                                          </a:prstGeom>
                                          <a:solidFill>
                                            <a:srgbClr val="FFFFFF"/>
                                          </a:solidFill>
                                          <a:ln>
                                            <a:noFill/>
                                          </a:ln>
                                        </pic:spPr>
                                      </pic:pic>
                                    </a:graphicData>
                                  </a:graphic>
                                </wp:inline>
                              </w:drawing>
                            </w:r>
                            <w:r>
                              <w:t>圖</w:t>
                            </w:r>
                            <w:r>
                              <w:t xml:space="preserve"> </w:t>
                            </w:r>
                            <w:r>
                              <w:fldChar w:fldCharType="begin"/>
                            </w:r>
                            <w:r>
                              <w:instrText xml:space="preserve"> SEQ "</w:instrText>
                            </w:r>
                            <w:r>
                              <w:instrText>圖</w:instrText>
                            </w:r>
                            <w:r>
                              <w:instrText xml:space="preserve">" \* ARABIC </w:instrText>
                            </w:r>
                            <w:r>
                              <w:fldChar w:fldCharType="separate"/>
                            </w:r>
                            <w:r w:rsidR="00741F8E">
                              <w:rPr>
                                <w:noProof/>
                              </w:rPr>
                              <w:t>3</w:t>
                            </w:r>
                            <w:r>
                              <w:fldChar w:fldCharType="end"/>
                            </w:r>
                            <w:r>
                              <w:t>：本研究設計之模型架構</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BB54BB" id="Text Box 2" o:spid="_x0000_s1028" type="#_x0000_t202" style="position:absolute;left:0;text-align:left;margin-left:2.7pt;margin-top:22.6pt;width:476.45pt;height:214.6pt;z-index:25162035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" stroked="f">
                <v:textbox inset="0,0,0,0">
                  <w:txbxContent>
                    <w:p w14:paraId="763B95E5" w14:textId="3D6B5E5D" w:rsidR="00E540B3" w:rsidRDefault="00E540B3">
                      <w:pPr>
                        <w:pStyle w:val="af9"/>
                      </w:pPr>
                      <w:r>
                        <w:rPr>
                          <w:noProof/>
                          <w:lang w:bidi="ar-SA"/>
                        </w:rPr>
                        <w:drawing>
                          <wp:inline distT="0" distB="0" distL="0" distR="0" wp14:anchorId="44678688" wp14:editId="6631D3E4">
                            <wp:extent cx="5974715" cy="2292350"/>
                            <wp:effectExtent l="0" t="0" r="0" b="0"/>
                            <wp:docPr id="913"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74715" cy="2292350"/>
                                    </a:xfrm>
                                    <a:prstGeom prst="rect">
                                      <a:avLst/>
                                    </a:prstGeom>
                                    <a:solidFill>
                                      <a:srgbClr val="FFFFFF"/>
                                    </a:solidFill>
                                    <a:ln>
                                      <a:noFill/>
                                    </a:ln>
                                  </pic:spPr>
                                </pic:pic>
                              </a:graphicData>
                            </a:graphic>
                          </wp:inline>
                        </w:drawing>
                      </w:r>
                      <w:r>
                        <w:t>圖</w:t>
                      </w:r>
                      <w:r>
                        <w:t xml:space="preserve"> </w:t>
                      </w:r>
                      <w:r>
                        <w:fldChar w:fldCharType="begin"/>
                      </w:r>
                      <w:r>
                        <w:instrText xml:space="preserve"> SEQ "</w:instrText>
                      </w:r>
                      <w:r>
                        <w:instrText>圖</w:instrText>
                      </w:r>
                      <w:r>
                        <w:instrText xml:space="preserve">" \* ARABIC </w:instrText>
                      </w:r>
                      <w:r>
                        <w:fldChar w:fldCharType="separate"/>
                      </w:r>
                      <w:r w:rsidR="00741F8E">
                        <w:rPr>
                          <w:noProof/>
                        </w:rPr>
                        <w:t>3</w:t>
                      </w:r>
                      <w:r>
                        <w:fldChar w:fldCharType="end"/>
                      </w:r>
                      <w:r>
                        <w:t>：本研究設計之模型架構</w:t>
                      </w:r>
                    </w:p>
                  </w:txbxContent>
                </v:textbox>
                <w10:wrap type="topAndBottom"/>
              </v:shape>
            </w:pict>
          </mc:Fallback>
        </mc:AlternateContent>
      </w:r>
      <w:r>
        <w:t>總損失由</w:t>
      </w:r>
      <w:r>
        <w:t xml:space="preserve"> </w:t>
      </w:r>
      <m:oMath>
        <m:sSub>
          <m:sSubPr>
            <m:ctrlPr>
              <w:rPr>
                <w:rFonts w:ascii="Cambria Math" w:hAnsi="Cambria Math"/>
                <w:i/>
              </w:rPr>
            </m:ctrlPr>
          </m:sSubPr>
          <m:e>
            <m:r>
              <w:rPr>
                <w:rFonts w:ascii="Cambria Math"/>
              </w:rPr>
              <m:t>L</m:t>
            </m:r>
          </m:e>
          <m:sub>
            <m:r>
              <w:rPr>
                <w:rFonts w:ascii="Cambria Math"/>
              </w:rPr>
              <m:t>adv</m:t>
            </m:r>
          </m:sub>
        </m:sSub>
      </m:oMath>
      <w:r>
        <w:t xml:space="preserve"> </w:t>
      </w:r>
      <w:r>
        <w:t>與</w:t>
      </w:r>
      <w:r>
        <w:t xml:space="preserve"> </w:t>
      </w:r>
      <m:oMath>
        <m:sSub>
          <m:sSubPr>
            <m:ctrlPr>
              <w:rPr>
                <w:rFonts w:ascii="Cambria Math" w:hAnsi="Cambria Math"/>
                <w:i/>
              </w:rPr>
            </m:ctrlPr>
          </m:sSubPr>
          <m:e>
            <m:r>
              <w:rPr>
                <w:rFonts w:ascii="Cambria Math"/>
              </w:rPr>
              <m:t>L</m:t>
            </m:r>
          </m:e>
          <m:sub>
            <m:r>
              <w:rPr>
                <w:rFonts w:ascii="Cambria Math"/>
              </w:rPr>
              <m:t>L1</m:t>
            </m:r>
          </m:sub>
        </m:sSub>
      </m:oMath>
      <w:r>
        <w:t xml:space="preserve"> </w:t>
      </w:r>
      <w:r>
        <w:t>兩者加權組合（詳見後續章節），指導生成器更新權重</w:t>
      </w:r>
    </w:p>
    <w:p w14:paraId="7648475D" w14:textId="77777777" w:rsidR="008071DA" w:rsidRDefault="004235F9" w:rsidP="009761F9">
      <w:pPr>
        <w:pStyle w:val="3"/>
        <w:numPr>
          <w:ilvl w:val="2"/>
          <w:numId w:val="16"/>
        </w:numPr>
      </w:pPr>
      <w:r>
        <w:lastRenderedPageBreak/>
        <w:t>同步變換增強</w:t>
      </w:r>
    </w:p>
    <w:p w14:paraId="4DE6AA0E" w14:textId="77777777" w:rsidR="008071DA" w:rsidRDefault="004235F9" w:rsidP="009761F9">
      <w:pPr>
        <w:pStyle w:val="4"/>
        <w:numPr>
          <w:ilvl w:val="3"/>
          <w:numId w:val="16"/>
        </w:numPr>
        <w:ind w:leftChars="0"/>
      </w:pPr>
      <w:r>
        <w:t>幾何變換</w:t>
      </w:r>
    </w:p>
    <w:p w14:paraId="2516AAE3" w14:textId="2B7AF4A9" w:rsidR="008071DA" w:rsidRDefault="004235F9" w:rsidP="00FE75A4">
      <w:pPr>
        <w:pStyle w:val="a3"/>
      </w:pPr>
      <w:r>
        <w:t>考量手寫字體在真實書寫時具有高度的隨機性，本研究參考</w:t>
      </w:r>
      <w:r>
        <w:t xml:space="preserve"> Wen </w:t>
      </w:r>
      <w:r>
        <w:t>等人（</w:t>
      </w:r>
      <w:r>
        <w:t>2021</w:t>
      </w:r>
      <w:r>
        <w:t>）</w:t>
      </w:r>
      <w:r>
        <w:t xml:space="preserve">[7] </w:t>
      </w:r>
      <w:r>
        <w:t>的增強操作方法並新增了旋轉變換以及遮罩增強。由於使用一對</w:t>
      </w:r>
      <w:proofErr w:type="gramStart"/>
      <w:r>
        <w:t>一</w:t>
      </w:r>
      <w:proofErr w:type="gramEnd"/>
      <w:r>
        <w:t>的圖像進行訓練，增強操作的關鍵在於對來源圖像及目標圖像施加完全相同變換，維持兩者結構及像素的對應關係（如圖</w:t>
      </w:r>
      <w:r>
        <w:t xml:space="preserve"> 4</w:t>
      </w:r>
      <w:r>
        <w:t>）。此操作由以下參數配置：</w:t>
      </w:r>
    </w:p>
    <w:p w14:paraId="71A68B19" w14:textId="77777777" w:rsidR="008071DA" w:rsidRDefault="004235F9" w:rsidP="009761F9">
      <w:pPr>
        <w:pStyle w:val="5"/>
      </w:pPr>
      <w:r>
        <w:t>隨機縮放</w:t>
      </w:r>
      <w:r>
        <w:t xml:space="preserve"> (Scaling)</w:t>
      </w:r>
      <w:r>
        <w:t>：</w:t>
      </w:r>
    </w:p>
    <w:p w14:paraId="1D33269C" w14:textId="1BC002D0" w:rsidR="008071DA" w:rsidRDefault="004235F9" w:rsidP="00AD7C80">
      <w:pPr>
        <w:pStyle w:val="a4"/>
      </w:pPr>
      <w:r>
        <w:t>模擬字體大小的變化，其值為一個數對（</w:t>
      </w:r>
      <m:oMath>
        <m:sSub>
          <m:sSubPr>
            <m:ctrlPr>
              <w:rPr>
                <w:rFonts w:ascii="Cambria Math" w:hAnsi="Cambria Math"/>
                <w:i/>
              </w:rPr>
            </m:ctrlPr>
          </m:sSubPr>
          <m:e>
            <m:r>
              <w:rPr>
                <w:rFonts w:ascii="Cambria Math"/>
              </w:rPr>
              <m:t>S</m:t>
            </m:r>
          </m:e>
          <m:sub>
            <m:r>
              <w:rPr>
                <w:rFonts w:ascii="Cambria Math"/>
              </w:rPr>
              <m:t>min</m:t>
            </m:r>
          </m:sub>
        </m:sSub>
        <m:r>
          <w:rPr>
            <w:rFonts w:ascii="Cambria Math"/>
          </w:rPr>
          <m:t>,</m:t>
        </m:r>
        <m:sSub>
          <m:sSubPr>
            <m:ctrlPr>
              <w:rPr>
                <w:rFonts w:ascii="Cambria Math" w:hAnsi="Cambria Math"/>
                <w:i/>
              </w:rPr>
            </m:ctrlPr>
          </m:sSubPr>
          <m:e>
            <m:r>
              <w:rPr>
                <w:rFonts w:ascii="Cambria Math"/>
              </w:rPr>
              <m:t>S</m:t>
            </m:r>
          </m:e>
          <m:sub>
            <m:r>
              <w:rPr>
                <w:rFonts w:ascii="Cambria Math"/>
              </w:rPr>
              <m:t>max</m:t>
            </m:r>
          </m:sub>
        </m:sSub>
      </m:oMath>
      <w:r>
        <w:t>）代表縮放的最小和最大比例。生成每組資料時將在此範圍內隨機應用一縮放倍數。</w:t>
      </w:r>
    </w:p>
    <w:p w14:paraId="4E5CF122" w14:textId="77777777" w:rsidR="008071DA" w:rsidRDefault="004235F9" w:rsidP="009761F9">
      <w:pPr>
        <w:pStyle w:val="5"/>
      </w:pPr>
      <w:r>
        <w:t>隨機平移</w:t>
      </w:r>
      <w:r>
        <w:t xml:space="preserve"> (Translation)</w:t>
      </w:r>
      <w:r>
        <w:t>：</w:t>
      </w:r>
      <w:r>
        <w:t xml:space="preserve"> </w:t>
      </w:r>
    </w:p>
    <w:p w14:paraId="5E9B839C" w14:textId="3038A2EE" w:rsidR="008071DA" w:rsidRDefault="004235F9" w:rsidP="00AD7C80">
      <w:pPr>
        <w:pStyle w:val="a4"/>
      </w:pPr>
      <w:r>
        <w:t>模擬文字在方格內的位置偏移，其值為一個數對（</w:t>
      </w:r>
      <m:oMath>
        <m:sSub>
          <m:sSubPr>
            <m:ctrlPr>
              <w:rPr>
                <w:rFonts w:ascii="Cambria Math" w:hAnsi="Cambria Math"/>
                <w:i/>
              </w:rPr>
            </m:ctrlPr>
          </m:sSubPr>
          <m:e>
            <m:r>
              <w:rPr>
                <w:rFonts w:ascii="Cambria Math"/>
              </w:rPr>
              <m:t>T</m:t>
            </m:r>
          </m:e>
          <m:sub>
            <m:r>
              <w:rPr>
                <w:rFonts w:ascii="Cambria Math"/>
              </w:rPr>
              <m:t>x</m:t>
            </m:r>
          </m:sub>
        </m:sSub>
        <m:r>
          <w:rPr>
            <w:rFonts w:ascii="Cambria Math"/>
          </w:rPr>
          <m:t>,</m:t>
        </m:r>
        <m:sSub>
          <m:sSubPr>
            <m:ctrlPr>
              <w:rPr>
                <w:rFonts w:ascii="Cambria Math" w:hAnsi="Cambria Math"/>
                <w:i/>
              </w:rPr>
            </m:ctrlPr>
          </m:sSubPr>
          <m:e>
            <m:r>
              <w:rPr>
                <w:rFonts w:ascii="Cambria Math"/>
              </w:rPr>
              <m:t>T</m:t>
            </m:r>
          </m:e>
          <m:sub>
            <m:r>
              <w:rPr>
                <w:rFonts w:ascii="Cambria Math"/>
              </w:rPr>
              <m:t>y</m:t>
            </m:r>
          </m:sub>
        </m:sSub>
      </m:oMath>
      <w:r>
        <w:t>），代表圖片在</w:t>
      </w:r>
      <w:r>
        <w:t xml:space="preserve"> x </w:t>
      </w:r>
      <w:r>
        <w:t>和</w:t>
      </w:r>
      <w:r>
        <w:t xml:space="preserve"> y </w:t>
      </w:r>
      <w:r>
        <w:t>軸的最大偏移比例</w:t>
      </w:r>
      <w:proofErr w:type="gramStart"/>
      <w:r>
        <w:t>（</w:t>
      </w:r>
      <w:proofErr w:type="gramEnd"/>
      <w:r>
        <w:t>例如，若設為</w:t>
      </w:r>
      <w:proofErr w:type="gramStart"/>
      <w:r>
        <w:t>（</w:t>
      </w:r>
      <w:proofErr w:type="gramEnd"/>
      <w:r>
        <w:t>0.2, 0.2</w:t>
      </w:r>
      <w:proofErr w:type="gramStart"/>
      <w:r>
        <w:t>）</w:t>
      </w:r>
      <w:proofErr w:type="gramEnd"/>
      <w:r>
        <w:t>，則圖像將在畫布寬高的</w:t>
      </w:r>
      <w:r>
        <w:t xml:space="preserve"> ±20% </w:t>
      </w:r>
      <w:r>
        <w:t>範圍內隨機平移</w:t>
      </w:r>
      <w:proofErr w:type="gramStart"/>
      <w:r>
        <w:t>）</w:t>
      </w:r>
      <w:proofErr w:type="gramEnd"/>
      <w:r>
        <w:t>。</w:t>
      </w:r>
      <w:r>
        <w:t xml:space="preserve"> </w:t>
      </w:r>
    </w:p>
    <w:p w14:paraId="0F14E4D9" w14:textId="77777777" w:rsidR="008071DA" w:rsidRDefault="004235F9" w:rsidP="009761F9">
      <w:pPr>
        <w:pStyle w:val="5"/>
      </w:pPr>
      <w:r>
        <w:t>隨機旋轉</w:t>
      </w:r>
      <w:r>
        <w:t xml:space="preserve"> (Rotation)</w:t>
      </w:r>
      <w:r>
        <w:t>：</w:t>
      </w:r>
      <w:r>
        <w:t xml:space="preserve"> </w:t>
      </w:r>
    </w:p>
    <w:p w14:paraId="2F9BFEE6" w14:textId="78436768" w:rsidR="008071DA" w:rsidRDefault="004235F9" w:rsidP="00AD7C80">
      <w:pPr>
        <w:pStyle w:val="a4"/>
      </w:pPr>
      <w:r>
        <w:t>模擬書寫時文字的傾斜，其值為一個正數（</w:t>
      </w:r>
      <m:oMath>
        <m:r>
          <w:rPr>
            <w:rFonts w:ascii="Cambria Math" w:hAnsi="Cambria Math"/>
          </w:rPr>
          <m:t>θ</m:t>
        </m:r>
      </m:oMath>
      <w:r>
        <w:t>）代表旋轉範圍（</w:t>
      </w:r>
      <m:oMath>
        <m:r>
          <w:rPr>
            <w:rFonts w:ascii="Cambria Math"/>
          </w:rPr>
          <m:t>±</m:t>
        </m:r>
        <m:r>
          <w:rPr>
            <w:rFonts w:ascii="Cambria Math"/>
          </w:rPr>
          <m:t>θ</m:t>
        </m:r>
      </m:oMath>
      <w:r>
        <w:t>度）。生成每組資料時將在此範圍內隨機選擇</w:t>
      </w:r>
      <w:proofErr w:type="gramStart"/>
      <w:r>
        <w:t>一</w:t>
      </w:r>
      <w:proofErr w:type="gramEnd"/>
      <w:r>
        <w:t>旋轉角度套用。</w:t>
      </w:r>
    </w:p>
    <w:p w14:paraId="0E8E7B86" w14:textId="3805B14B" w:rsidR="008071DA" w:rsidRDefault="004235F9" w:rsidP="00FE75A4">
      <w:pPr>
        <w:pStyle w:val="a3"/>
      </w:pPr>
      <w:r>
        <w:t>透過幾何增強，預期能</w:t>
      </w:r>
      <w:proofErr w:type="gramStart"/>
      <w:r>
        <w:t>擴增可用</w:t>
      </w:r>
      <w:proofErr w:type="gramEnd"/>
      <w:r>
        <w:t>的數據量。除了應對</w:t>
      </w:r>
      <w:proofErr w:type="gramStart"/>
      <w:r>
        <w:t>相同字符的</w:t>
      </w:r>
      <w:proofErr w:type="gramEnd"/>
      <w:r>
        <w:t>不同情況外，更能讓模型面對</w:t>
      </w:r>
      <w:proofErr w:type="gramStart"/>
      <w:r>
        <w:t>不同字符的</w:t>
      </w:r>
      <w:proofErr w:type="gramEnd"/>
      <w:r>
        <w:t>類似結構時能夠套用經驗，也</w:t>
      </w:r>
      <w:proofErr w:type="gramStart"/>
      <w:r>
        <w:t>避免過擬合</w:t>
      </w:r>
      <w:proofErr w:type="gramEnd"/>
      <w:r>
        <w:t>現象發生。</w:t>
      </w:r>
    </w:p>
    <w:p w14:paraId="0B257F7A" w14:textId="77777777" w:rsidR="008071DA" w:rsidRDefault="004235F9" w:rsidP="009761F9">
      <w:pPr>
        <w:pStyle w:val="4"/>
        <w:numPr>
          <w:ilvl w:val="3"/>
          <w:numId w:val="16"/>
        </w:numPr>
        <w:ind w:leftChars="0"/>
      </w:pPr>
      <w:r>
        <w:lastRenderedPageBreak/>
        <w:t>隨機遮罩</w:t>
      </w:r>
    </w:p>
    <w:p w14:paraId="0956CA95" w14:textId="7FCD9ED3" w:rsidR="00041837" w:rsidRDefault="00041837" w:rsidP="001D1854">
      <w:pPr>
        <w:pStyle w:val="a3"/>
      </w:pPr>
      <w:r>
        <w:rPr>
          <w:noProof/>
          <w:lang w:bidi="ar-SA"/>
        </w:rPr>
        <mc:AlternateContent>
          <mc:Choice Requires="wps">
            <w:drawing>
              <wp:anchor distT="0" distB="0" distL="0" distR="0" simplePos="0" relativeHeight="251621376" behindDoc="0" locked="0" layoutInCell="1" allowOverlap="1" wp14:anchorId="43AE3FF5" wp14:editId="2C9F40A8">
                <wp:simplePos x="0" y="0"/>
                <wp:positionH relativeFrom="column">
                  <wp:posOffset>-1905</wp:posOffset>
                </wp:positionH>
                <wp:positionV relativeFrom="paragraph">
                  <wp:posOffset>1158240</wp:posOffset>
                </wp:positionV>
                <wp:extent cx="2897505" cy="2776855"/>
                <wp:effectExtent l="0" t="0" r="0" b="4445"/>
                <wp:wrapTopAndBottom/>
                <wp:docPr id="91947198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7505" cy="27768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AA32679" w14:textId="69FE274A" w:rsidR="00E540B3" w:rsidRDefault="00E540B3">
                            <w:pPr>
                              <w:pStyle w:val="af9"/>
                            </w:pPr>
                            <w:r>
                              <w:rPr>
                                <w:noProof/>
                                <w:lang w:bidi="ar-SA"/>
                              </w:rPr>
                              <w:drawing>
                                <wp:inline distT="0" distB="0" distL="0" distR="0" wp14:anchorId="6BADB36D" wp14:editId="2FB7FDE1">
                                  <wp:extent cx="2818130" cy="2305050"/>
                                  <wp:effectExtent l="0" t="0" r="0" b="0"/>
                                  <wp:docPr id="698945674"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18130" cy="2305050"/>
                                          </a:xfrm>
                                          <a:prstGeom prst="rect">
                                            <a:avLst/>
                                          </a:prstGeom>
                                          <a:solidFill>
                                            <a:srgbClr val="FFFFFF"/>
                                          </a:solidFill>
                                          <a:ln>
                                            <a:noFill/>
                                          </a:ln>
                                        </pic:spPr>
                                      </pic:pic>
                                    </a:graphicData>
                                  </a:graphic>
                                </wp:inline>
                              </w:drawing>
                            </w:r>
                            <w:r>
                              <w:t>圖</w:t>
                            </w:r>
                            <w:r>
                              <w:t xml:space="preserve"> </w:t>
                            </w:r>
                            <w:r>
                              <w:fldChar w:fldCharType="begin"/>
                            </w:r>
                            <w:r>
                              <w:instrText xml:space="preserve"> SEQ "</w:instrText>
                            </w:r>
                            <w:r>
                              <w:instrText>圖</w:instrText>
                            </w:r>
                            <w:r>
                              <w:instrText xml:space="preserve">" \* ARABIC </w:instrText>
                            </w:r>
                            <w:r>
                              <w:fldChar w:fldCharType="separate"/>
                            </w:r>
                            <w:r w:rsidR="00741F8E">
                              <w:rPr>
                                <w:noProof/>
                              </w:rPr>
                              <w:t>4</w:t>
                            </w:r>
                            <w:r>
                              <w:fldChar w:fldCharType="end"/>
                            </w:r>
                            <w:r>
                              <w:t xml:space="preserve">: </w:t>
                            </w:r>
                            <w:r>
                              <w:t>幾何變換示意圖</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AE3FF5" id="Text Box 3" o:spid="_x0000_s1029" type="#_x0000_t202" style="position:absolute;left:0;text-align:left;margin-left:-.15pt;margin-top:91.2pt;width:228.15pt;height:218.65pt;z-index:25162137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" stroked="f">
                <v:textbox inset="0,0,0,0">
                  <w:txbxContent>
                    <w:p w14:paraId="7AA32679" w14:textId="69FE274A" w:rsidR="00E540B3" w:rsidRDefault="00E540B3">
                      <w:pPr>
                        <w:pStyle w:val="af9"/>
                      </w:pPr>
                      <w:r>
                        <w:rPr>
                          <w:noProof/>
                          <w:lang w:bidi="ar-SA"/>
                        </w:rPr>
                        <w:drawing>
                          <wp:inline distT="0" distB="0" distL="0" distR="0" wp14:anchorId="6BADB36D" wp14:editId="2FB7FDE1">
                            <wp:extent cx="2818130" cy="2305050"/>
                            <wp:effectExtent l="0" t="0" r="0" b="0"/>
                            <wp:docPr id="698945674"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18130" cy="2305050"/>
                                    </a:xfrm>
                                    <a:prstGeom prst="rect">
                                      <a:avLst/>
                                    </a:prstGeom>
                                    <a:solidFill>
                                      <a:srgbClr val="FFFFFF"/>
                                    </a:solidFill>
                                    <a:ln>
                                      <a:noFill/>
                                    </a:ln>
                                  </pic:spPr>
                                </pic:pic>
                              </a:graphicData>
                            </a:graphic>
                          </wp:inline>
                        </w:drawing>
                      </w:r>
                      <w:r>
                        <w:t>圖</w:t>
                      </w:r>
                      <w:r>
                        <w:t xml:space="preserve"> </w:t>
                      </w:r>
                      <w:r>
                        <w:fldChar w:fldCharType="begin"/>
                      </w:r>
                      <w:r>
                        <w:instrText xml:space="preserve"> SEQ "</w:instrText>
                      </w:r>
                      <w:r>
                        <w:instrText>圖</w:instrText>
                      </w:r>
                      <w:r>
                        <w:instrText xml:space="preserve">" \* ARABIC </w:instrText>
                      </w:r>
                      <w:r>
                        <w:fldChar w:fldCharType="separate"/>
                      </w:r>
                      <w:r w:rsidR="00741F8E">
                        <w:rPr>
                          <w:noProof/>
                        </w:rPr>
                        <w:t>4</w:t>
                      </w:r>
                      <w:r>
                        <w:fldChar w:fldCharType="end"/>
                      </w:r>
                      <w:r>
                        <w:t xml:space="preserve">: </w:t>
                      </w:r>
                      <w:r>
                        <w:t>幾何變換示意圖</w:t>
                      </w:r>
                    </w:p>
                  </w:txbxContent>
                </v:textbox>
                <w10:wrap type="topAndBottom"/>
              </v:shape>
            </w:pict>
          </mc:Fallback>
        </mc:AlternateContent>
      </w:r>
      <w:r>
        <w:rPr>
          <w:noProof/>
          <w:lang w:bidi="ar-SA"/>
        </w:rPr>
        <mc:AlternateContent>
          <mc:Choice Requires="wps">
            <w:drawing>
              <wp:anchor distT="0" distB="0" distL="0" distR="0" simplePos="0" relativeHeight="251622400" behindDoc="0" locked="0" layoutInCell="1" allowOverlap="1" wp14:anchorId="0ED8726C" wp14:editId="7A5C3332">
                <wp:simplePos x="0" y="0"/>
                <wp:positionH relativeFrom="column">
                  <wp:posOffset>3037840</wp:posOffset>
                </wp:positionH>
                <wp:positionV relativeFrom="paragraph">
                  <wp:posOffset>1161916</wp:posOffset>
                </wp:positionV>
                <wp:extent cx="2973705" cy="2776855"/>
                <wp:effectExtent l="0" t="0" r="0" b="4445"/>
                <wp:wrapTopAndBottom/>
                <wp:docPr id="66678247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3705" cy="27768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F764DA" w14:textId="28751A88" w:rsidR="00E540B3" w:rsidRDefault="00E540B3">
                            <w:pPr>
                              <w:pStyle w:val="af9"/>
                              <w:rPr>
                                <w:sz w:val="5"/>
                                <w:szCs w:val="5"/>
                              </w:rPr>
                            </w:pPr>
                            <w:r>
                              <w:rPr>
                                <w:noProof/>
                                <w:lang w:bidi="ar-SA"/>
                              </w:rPr>
                              <w:drawing>
                                <wp:inline distT="0" distB="0" distL="0" distR="0" wp14:anchorId="01C95815" wp14:editId="3D852399">
                                  <wp:extent cx="2880995" cy="2317115"/>
                                  <wp:effectExtent l="0" t="0" r="0" b="0"/>
                                  <wp:docPr id="1657756659"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80995" cy="2317115"/>
                                          </a:xfrm>
                                          <a:prstGeom prst="rect">
                                            <a:avLst/>
                                          </a:prstGeom>
                                          <a:solidFill>
                                            <a:srgbClr val="FFFFFF"/>
                                          </a:solidFill>
                                          <a:ln>
                                            <a:noFill/>
                                          </a:ln>
                                        </pic:spPr>
                                      </pic:pic>
                                    </a:graphicData>
                                  </a:graphic>
                                </wp:inline>
                              </w:drawing>
                            </w:r>
                            <w:r>
                              <w:t>圖</w:t>
                            </w:r>
                            <w:r>
                              <w:t xml:space="preserve"> </w:t>
                            </w:r>
                            <w:r>
                              <w:fldChar w:fldCharType="begin"/>
                            </w:r>
                            <w:r>
                              <w:instrText xml:space="preserve"> SEQ "</w:instrText>
                            </w:r>
                            <w:r>
                              <w:instrText>圖</w:instrText>
                            </w:r>
                            <w:r>
                              <w:instrText xml:space="preserve">" \* ARABIC </w:instrText>
                            </w:r>
                            <w:r>
                              <w:fldChar w:fldCharType="separate"/>
                            </w:r>
                            <w:r w:rsidR="00741F8E">
                              <w:rPr>
                                <w:noProof/>
                              </w:rPr>
                              <w:t>5</w:t>
                            </w:r>
                            <w:r>
                              <w:fldChar w:fldCharType="end"/>
                            </w:r>
                            <w:r>
                              <w:t xml:space="preserve">: </w:t>
                            </w:r>
                            <w:r>
                              <w:t>隨機遮罩變換示意圖</w:t>
                            </w:r>
                          </w:p>
                          <w:p w14:paraId="35E4C148" w14:textId="77777777" w:rsidR="00E540B3" w:rsidRDefault="00E540B3" w:rsidP="00AD7C80">
                            <w:pPr>
                              <w:pStyle w:val="af9"/>
                              <w:jc w:val="left"/>
                              <w:rPr>
                                <w:sz w:val="5"/>
                                <w:szCs w:val="5"/>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D8726C" id="Text Box 4" o:spid="_x0000_s1030" type="#_x0000_t202" style="position:absolute;left:0;text-align:left;margin-left:239.2pt;margin-top:91.5pt;width:234.15pt;height:218.65pt;z-index:25162240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" stroked="f">
                <v:textbox inset="0,0,0,0">
                  <w:txbxContent>
                    <w:p w14:paraId="28F764DA" w14:textId="28751A88" w:rsidR="00E540B3" w:rsidRDefault="00E540B3">
                      <w:pPr>
                        <w:pStyle w:val="af9"/>
                        <w:rPr>
                          <w:sz w:val="5"/>
                          <w:szCs w:val="5"/>
                        </w:rPr>
                      </w:pPr>
                      <w:r>
                        <w:rPr>
                          <w:noProof/>
                          <w:lang w:bidi="ar-SA"/>
                        </w:rPr>
                        <w:drawing>
                          <wp:inline distT="0" distB="0" distL="0" distR="0" wp14:anchorId="01C95815" wp14:editId="3D852399">
                            <wp:extent cx="2880995" cy="2317115"/>
                            <wp:effectExtent l="0" t="0" r="0" b="0"/>
                            <wp:docPr id="1657756659"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80995" cy="2317115"/>
                                    </a:xfrm>
                                    <a:prstGeom prst="rect">
                                      <a:avLst/>
                                    </a:prstGeom>
                                    <a:solidFill>
                                      <a:srgbClr val="FFFFFF"/>
                                    </a:solidFill>
                                    <a:ln>
                                      <a:noFill/>
                                    </a:ln>
                                  </pic:spPr>
                                </pic:pic>
                              </a:graphicData>
                            </a:graphic>
                          </wp:inline>
                        </w:drawing>
                      </w:r>
                      <w:r>
                        <w:t>圖</w:t>
                      </w:r>
                      <w:r>
                        <w:t xml:space="preserve"> </w:t>
                      </w:r>
                      <w:r>
                        <w:fldChar w:fldCharType="begin"/>
                      </w:r>
                      <w:r>
                        <w:instrText xml:space="preserve"> SEQ "</w:instrText>
                      </w:r>
                      <w:r>
                        <w:instrText>圖</w:instrText>
                      </w:r>
                      <w:r>
                        <w:instrText xml:space="preserve">" \* ARABIC </w:instrText>
                      </w:r>
                      <w:r>
                        <w:fldChar w:fldCharType="separate"/>
                      </w:r>
                      <w:r w:rsidR="00741F8E">
                        <w:rPr>
                          <w:noProof/>
                        </w:rPr>
                        <w:t>5</w:t>
                      </w:r>
                      <w:r>
                        <w:fldChar w:fldCharType="end"/>
                      </w:r>
                      <w:r>
                        <w:t xml:space="preserve">: </w:t>
                      </w:r>
                      <w:r>
                        <w:t>隨機遮罩變換示意圖</w:t>
                      </w:r>
                    </w:p>
                    <w:p w14:paraId="35E4C148" w14:textId="77777777" w:rsidR="00E540B3" w:rsidRDefault="00E540B3" w:rsidP="00AD7C80">
                      <w:pPr>
                        <w:pStyle w:val="af9"/>
                        <w:jc w:val="left"/>
                        <w:rPr>
                          <w:sz w:val="5"/>
                          <w:szCs w:val="5"/>
                        </w:rPr>
                      </w:pPr>
                    </w:p>
                  </w:txbxContent>
                </v:textbox>
                <w10:wrap type="topAndBottom"/>
              </v:shape>
            </w:pict>
          </mc:Fallback>
        </mc:AlternateContent>
      </w:r>
      <w:r>
        <w:t>為了繼續增強可用的資料量，本研究從去噪自動編碼器（</w:t>
      </w:r>
      <w:proofErr w:type="spellStart"/>
      <w:r>
        <w:t>Denoising</w:t>
      </w:r>
      <w:proofErr w:type="spellEnd"/>
      <w:r>
        <w:t xml:space="preserve"> </w:t>
      </w:r>
      <w:proofErr w:type="spellStart"/>
      <w:r>
        <w:t>Autoencoder</w:t>
      </w:r>
      <w:proofErr w:type="spellEnd"/>
      <w:r>
        <w:t>）得到靈感，加入隨機遮罩機制。此變換由一固定機率</w:t>
      </w:r>
      <w:r>
        <w:t xml:space="preserve"> </w:t>
      </w:r>
      <m:oMath>
        <m:sSub>
          <m:sSubPr>
            <m:ctrlPr>
              <w:rPr>
                <w:rFonts w:ascii="Cambria Math" w:hAnsi="Cambria Math"/>
                <w:i/>
              </w:rPr>
            </m:ctrlPr>
          </m:sSubPr>
          <m:e>
            <m:r>
              <w:rPr>
                <w:rFonts w:ascii="Cambria Math" w:hAnsi="Cambria Math"/>
              </w:rPr>
              <m:t>P</m:t>
            </m:r>
          </m:e>
          <m:sub>
            <m:r>
              <w:rPr>
                <w:rFonts w:ascii="Cambria Math" w:hAnsi="Cambria Math"/>
              </w:rPr>
              <m:t>mask</m:t>
            </m:r>
          </m:sub>
        </m:sSub>
      </m:oMath>
      <w:r>
        <w:t xml:space="preserve"> </w:t>
      </w:r>
      <w:r>
        <w:t>做設定，即生成每組資料時，有</w:t>
      </w:r>
      <w:r>
        <w:t xml:space="preserve"> </w:t>
      </w:r>
      <m:oMath>
        <m:sSub>
          <m:sSubPr>
            <m:ctrlPr>
              <w:rPr>
                <w:rFonts w:ascii="Cambria Math" w:hAnsi="Cambria Math"/>
                <w:i/>
              </w:rPr>
            </m:ctrlPr>
          </m:sSubPr>
          <m:e>
            <m:r>
              <w:rPr>
                <w:rFonts w:ascii="Cambria Math"/>
              </w:rPr>
              <m:t>P</m:t>
            </m:r>
          </m:e>
          <m:sub>
            <m:r>
              <w:rPr>
                <w:rFonts w:ascii="Cambria Math"/>
              </w:rPr>
              <m:t>mask</m:t>
            </m:r>
          </m:sub>
        </m:sSub>
      </m:oMath>
      <w:r>
        <w:t xml:space="preserve"> </w:t>
      </w:r>
      <w:r>
        <w:t>的機率於來源及目標圖片上遮蔽</w:t>
      </w:r>
      <w:proofErr w:type="gramStart"/>
      <w:r>
        <w:t>同一塊</w:t>
      </w:r>
      <w:proofErr w:type="gramEnd"/>
      <w:r>
        <w:t>隨機的矩形。此舉同樣是為了讓少量的資料能有更多樣性的變化。（如圖</w:t>
      </w:r>
      <w:r>
        <w:t xml:space="preserve"> 5</w:t>
      </w:r>
      <w:r>
        <w:t>）</w:t>
      </w:r>
    </w:p>
    <w:p w14:paraId="3E978D25" w14:textId="5FCF6FF4" w:rsidR="008071DA" w:rsidRDefault="004235F9" w:rsidP="009761F9">
      <w:pPr>
        <w:pStyle w:val="3"/>
        <w:numPr>
          <w:ilvl w:val="2"/>
          <w:numId w:val="16"/>
        </w:numPr>
      </w:pPr>
      <w:r>
        <w:t>可變的瓶頸層</w:t>
      </w:r>
    </w:p>
    <w:p w14:paraId="4A5B0A8B" w14:textId="7100BC8C" w:rsidR="00041837" w:rsidRDefault="004235F9" w:rsidP="00041837">
      <w:pPr>
        <w:pStyle w:val="a2"/>
      </w:pPr>
      <w:r>
        <w:tab/>
      </w:r>
      <w:r>
        <w:t>在</w:t>
      </w:r>
      <w:proofErr w:type="gramStart"/>
      <w:r>
        <w:t>最</w:t>
      </w:r>
      <w:proofErr w:type="gramEnd"/>
      <w:r>
        <w:t>經典的生成模型架構如</w:t>
      </w:r>
      <w:r>
        <w:t> DCGAN [2] </w:t>
      </w:r>
      <w:r>
        <w:t>中，研究者傾向將輸入資訊壓縮為一個不具空間維度的潛在向量（</w:t>
      </w:r>
      <w:r>
        <w:t>Latent Vector</w:t>
      </w:r>
      <w:r>
        <w:t>，即空間解析度為</w:t>
      </w:r>
      <w:r>
        <w:t xml:space="preserve"> 1×1</w:t>
      </w:r>
      <w:r>
        <w:t>），例如</w:t>
      </w:r>
      <w:r>
        <w:t xml:space="preserve"> Pathak </w:t>
      </w:r>
      <w:r>
        <w:t>等人（</w:t>
      </w:r>
      <w:r>
        <w:t>2016</w:t>
      </w:r>
      <w:r>
        <w:t>）</w:t>
      </w:r>
      <w:r>
        <w:t xml:space="preserve">[10] </w:t>
      </w:r>
      <w:r>
        <w:t>在</w:t>
      </w:r>
      <w:r>
        <w:t xml:space="preserve"> Context encoders </w:t>
      </w:r>
      <w:r>
        <w:t>這篇研究中將輸入壓平成長度</w:t>
      </w:r>
      <w:r>
        <w:t xml:space="preserve"> 4000 </w:t>
      </w:r>
      <w:r>
        <w:t>的向量。</w:t>
      </w:r>
    </w:p>
    <w:p w14:paraId="65991050" w14:textId="7B69054E" w:rsidR="008071DA" w:rsidRDefault="004235F9">
      <w:pPr>
        <w:pStyle w:val="a2"/>
      </w:pPr>
      <w:r>
        <w:tab/>
      </w:r>
      <w:r>
        <w:t>不過後續研究也出現了非</w:t>
      </w:r>
      <w:r>
        <w:t xml:space="preserve"> 1×1 </w:t>
      </w:r>
      <w:r>
        <w:t>的瓶頸層，舉例來說</w:t>
      </w:r>
      <w:r>
        <w:t xml:space="preserve"> Lee </w:t>
      </w:r>
      <w:r>
        <w:t>等人（</w:t>
      </w:r>
      <w:r>
        <w:t>2024</w:t>
      </w:r>
      <w:r>
        <w:t>）</w:t>
      </w:r>
      <w:r>
        <w:t xml:space="preserve">[11] </w:t>
      </w:r>
      <w:r>
        <w:t>在</w:t>
      </w:r>
      <w:r>
        <w:t xml:space="preserve"> RAC-Font </w:t>
      </w:r>
      <w:r>
        <w:t>這篇研究中認為將</w:t>
      </w:r>
      <w:r>
        <w:t xml:space="preserve"> 64×64 </w:t>
      </w:r>
      <w:r>
        <w:t>的輸入壓縮至</w:t>
      </w:r>
      <w:r>
        <w:t xml:space="preserve"> 16×16 </w:t>
      </w:r>
      <w:r>
        <w:t>是最佳設定。</w:t>
      </w:r>
      <w:r>
        <w:t xml:space="preserve">Zeng </w:t>
      </w:r>
      <w:r>
        <w:t>等人（</w:t>
      </w:r>
      <w:r>
        <w:t>2021</w:t>
      </w:r>
      <w:r>
        <w:t>）</w:t>
      </w:r>
      <w:r>
        <w:t xml:space="preserve">[12] </w:t>
      </w:r>
      <w:r>
        <w:t>在</w:t>
      </w:r>
      <w:r>
        <w:t xml:space="preserve"> </w:t>
      </w:r>
      <w:proofErr w:type="spellStart"/>
      <w:r>
        <w:t>StrokeGAN</w:t>
      </w:r>
      <w:proofErr w:type="spellEnd"/>
      <w:r>
        <w:t xml:space="preserve"> </w:t>
      </w:r>
      <w:r>
        <w:t>這篇研究中將</w:t>
      </w:r>
      <w:r>
        <w:t xml:space="preserve"> </w:t>
      </w:r>
      <w:proofErr w:type="gramStart"/>
      <w:r>
        <w:t>128×128×</w:t>
      </w:r>
      <w:proofErr w:type="gramEnd"/>
      <w:r>
        <w:t xml:space="preserve">3 </w:t>
      </w:r>
      <w:r>
        <w:t>的輸入壓縮至</w:t>
      </w:r>
      <w:r>
        <w:t xml:space="preserve"> 32×32×256</w:t>
      </w:r>
      <w:r>
        <w:t>。</w:t>
      </w:r>
      <w:r>
        <w:t xml:space="preserve">DG Font++ [8] </w:t>
      </w:r>
      <w:r>
        <w:t>則將</w:t>
      </w:r>
      <w:r>
        <w:t xml:space="preserve"> 128×128 </w:t>
      </w:r>
      <w:r>
        <w:t>的圖片壓縮至</w:t>
      </w:r>
      <w:r>
        <w:t xml:space="preserve"> 16×16</w:t>
      </w:r>
      <w:r>
        <w:t>。這些研究受其架構差異，瓶頸層壓縮比例各有不同，並</w:t>
      </w:r>
      <w:r w:rsidR="00DA13D3">
        <w:rPr>
          <w:rFonts w:hint="eastAsia"/>
        </w:rPr>
        <w:t>無</w:t>
      </w:r>
      <w:r>
        <w:t>所謂的最佳壓縮比例。故本研究選擇將瓶頸層尺寸設為實驗變因，探討在</w:t>
      </w:r>
      <w:r>
        <w:t xml:space="preserve"> </w:t>
      </w:r>
      <w:proofErr w:type="spellStart"/>
      <w:r>
        <w:t>n×n</w:t>
      </w:r>
      <w:proofErr w:type="spellEnd"/>
      <w:r>
        <w:t xml:space="preserve"> </w:t>
      </w:r>
      <w:proofErr w:type="gramStart"/>
      <w:r>
        <w:t>（</w:t>
      </w:r>
      <w:proofErr w:type="gramEnd"/>
      <w:r>
        <w:t xml:space="preserve">n </w:t>
      </w:r>
      <w:r>
        <w:rPr>
          <w:color w:val="2B2D31"/>
        </w:rPr>
        <w:t>∈{</w:t>
      </w:r>
      <w:r>
        <w:t>1, 2, 4, 8, 16}</w:t>
      </w:r>
      <w:r>
        <w:t>）的尺寸設定下對生成圖像品質的影響，並嘗試給出最佳配置。</w:t>
      </w:r>
    </w:p>
    <w:p w14:paraId="3C13A7A7" w14:textId="77777777" w:rsidR="008071DA" w:rsidRDefault="004235F9" w:rsidP="009761F9">
      <w:pPr>
        <w:pStyle w:val="4"/>
        <w:numPr>
          <w:ilvl w:val="3"/>
          <w:numId w:val="16"/>
        </w:numPr>
        <w:ind w:leftChars="0"/>
      </w:pPr>
      <w:r>
        <w:lastRenderedPageBreak/>
        <w:t>模型架構一致性（控制變因）</w:t>
      </w:r>
    </w:p>
    <w:p w14:paraId="5B944626" w14:textId="77642237" w:rsidR="008071DA" w:rsidRPr="006708ED" w:rsidRDefault="006708ED" w:rsidP="006708ED">
      <w:pPr>
        <w:pStyle w:val="a3"/>
      </w:pPr>
      <w:r>
        <w:rPr>
          <w:noProof/>
          <w:lang w:bidi="ar-SA"/>
        </w:rPr>
        <mc:AlternateContent>
          <mc:Choice Requires="wps">
            <w:drawing>
              <wp:anchor distT="0" distB="0" distL="0" distR="0" simplePos="0" relativeHeight="251623424" behindDoc="0" locked="0" layoutInCell="1" allowOverlap="1" wp14:anchorId="20AA599A" wp14:editId="3A0967D1">
                <wp:simplePos x="0" y="0"/>
                <wp:positionH relativeFrom="column">
                  <wp:posOffset>462280</wp:posOffset>
                </wp:positionH>
                <wp:positionV relativeFrom="paragraph">
                  <wp:posOffset>1526674</wp:posOffset>
                </wp:positionV>
                <wp:extent cx="5191125" cy="3195955"/>
                <wp:effectExtent l="0" t="0" r="9525" b="4445"/>
                <wp:wrapTopAndBottom/>
                <wp:docPr id="74324051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91125" cy="31959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447A9A" w14:textId="62155D30" w:rsidR="00E540B3" w:rsidRDefault="00E540B3" w:rsidP="004A0840">
                            <w:pPr>
                              <w:pStyle w:val="af9"/>
                              <w:spacing w:before="0" w:after="0"/>
                            </w:pPr>
                            <w:r>
                              <w:rPr>
                                <w:noProof/>
                                <w:lang w:bidi="ar-SA"/>
                              </w:rPr>
                              <w:drawing>
                                <wp:inline distT="0" distB="0" distL="0" distR="0" wp14:anchorId="2444DE4B" wp14:editId="1691B9AE">
                                  <wp:extent cx="5186045" cy="2836404"/>
                                  <wp:effectExtent l="0" t="0" r="0" b="2540"/>
                                  <wp:docPr id="1121"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1"/>
                                          <pic:cNvPicPr>
                                            <a:picLocks noChangeAspect="1" noChangeArrowheads="1"/>
                                          </pic:cNvPicPr>
                                        </pic:nvPicPr>
                                        <pic:blipFill rotWithShape="1">
                                          <a:blip r:embed="rId13">
                                            <a:extLst>
                                              <a:ext uri="{28A0092B-C50C-407E-A947-70E740481C1C}">
                                                <a14:useLocalDpi xmlns:a14="http://schemas.microsoft.com/office/drawing/2010/main" val="0"/>
                                              </a:ext>
                                            </a:extLst>
                                          </a:blip>
                                          <a:srcRect t="3232"/>
                                          <a:stretch>
                                            <a:fillRect/>
                                          </a:stretch>
                                        </pic:blipFill>
                                        <pic:spPr bwMode="auto">
                                          <a:xfrm>
                                            <a:off x="0" y="0"/>
                                            <a:ext cx="5186045" cy="2836404"/>
                                          </a:xfrm>
                                          <a:prstGeom prst="rect">
                                            <a:avLst/>
                                          </a:prstGeom>
                                          <a:solidFill>
                                            <a:srgbClr val="FFFFFF"/>
                                          </a:solidFill>
                                          <a:ln>
                                            <a:noFill/>
                                          </a:ln>
                                          <a:extLst>
                                            <a:ext uri="{53640926-AAD7-44D8-BBD7-CCE9431645EC}">
                                              <a14:shadowObscured xmlns:a14="http://schemas.microsoft.com/office/drawing/2010/main"/>
                                            </a:ext>
                                          </a:extLst>
                                        </pic:spPr>
                                      </pic:pic>
                                    </a:graphicData>
                                  </a:graphic>
                                </wp:inline>
                              </w:drawing>
                            </w:r>
                            <w:r>
                              <w:t>圖</w:t>
                            </w:r>
                            <w:r>
                              <w:t xml:space="preserve"> </w:t>
                            </w:r>
                            <w:r>
                              <w:fldChar w:fldCharType="begin"/>
                            </w:r>
                            <w:r>
                              <w:instrText xml:space="preserve"> SEQ "</w:instrText>
                            </w:r>
                            <w:r>
                              <w:instrText>圖</w:instrText>
                            </w:r>
                            <w:r>
                              <w:instrText xml:space="preserve">" \* ARABIC </w:instrText>
                            </w:r>
                            <w:r>
                              <w:fldChar w:fldCharType="separate"/>
                            </w:r>
                            <w:r w:rsidR="00741F8E">
                              <w:rPr>
                                <w:noProof/>
                              </w:rPr>
                              <w:t>6</w:t>
                            </w:r>
                            <w:r>
                              <w:fldChar w:fldCharType="end"/>
                            </w:r>
                            <w:r>
                              <w:t>：生成器編碼器之架構及下</w:t>
                            </w:r>
                            <w:proofErr w:type="gramStart"/>
                            <w:r>
                              <w:t>採</w:t>
                            </w:r>
                            <w:proofErr w:type="gramEnd"/>
                            <w:r>
                              <w:t>樣過程說明，以</w:t>
                            </w:r>
                            <w:r>
                              <w:t xml:space="preserve"> 4×4 </w:t>
                            </w:r>
                            <w:r>
                              <w:t>之瓶頸層為例</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AA599A" id="Text Box 5" o:spid="_x0000_s1031" type="#_x0000_t202" style="position:absolute;left:0;text-align:left;margin-left:36.4pt;margin-top:120.2pt;width:408.75pt;height:251.65pt;z-index:25162342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" stroked="f">
                <v:textbox inset="0,0,0,0">
                  <w:txbxContent>
                    <w:p w14:paraId="28447A9A" w14:textId="62155D30" w:rsidR="00E540B3" w:rsidRDefault="00E540B3" w:rsidP="004A0840">
                      <w:pPr>
                        <w:pStyle w:val="af9"/>
                        <w:spacing w:before="0" w:after="0"/>
                      </w:pPr>
                      <w:r>
                        <w:rPr>
                          <w:noProof/>
                          <w:lang w:bidi="ar-SA"/>
                        </w:rPr>
                        <w:drawing>
                          <wp:inline distT="0" distB="0" distL="0" distR="0" wp14:anchorId="2444DE4B" wp14:editId="1691B9AE">
                            <wp:extent cx="5186045" cy="2836404"/>
                            <wp:effectExtent l="0" t="0" r="0" b="2540"/>
                            <wp:docPr id="1121"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1"/>
                                    <pic:cNvPicPr>
                                      <a:picLocks noChangeAspect="1" noChangeArrowheads="1"/>
                                    </pic:cNvPicPr>
                                  </pic:nvPicPr>
                                  <pic:blipFill rotWithShape="1">
                                    <a:blip r:embed="rId13">
                                      <a:extLst>
                                        <a:ext uri="{28A0092B-C50C-407E-A947-70E740481C1C}">
                                          <a14:useLocalDpi xmlns:a14="http://schemas.microsoft.com/office/drawing/2010/main" val="0"/>
                                        </a:ext>
                                      </a:extLst>
                                    </a:blip>
                                    <a:srcRect t="3232"/>
                                    <a:stretch>
                                      <a:fillRect/>
                                    </a:stretch>
                                  </pic:blipFill>
                                  <pic:spPr bwMode="auto">
                                    <a:xfrm>
                                      <a:off x="0" y="0"/>
                                      <a:ext cx="5186045" cy="2836404"/>
                                    </a:xfrm>
                                    <a:prstGeom prst="rect">
                                      <a:avLst/>
                                    </a:prstGeom>
                                    <a:solidFill>
                                      <a:srgbClr val="FFFFFF"/>
                                    </a:solidFill>
                                    <a:ln>
                                      <a:noFill/>
                                    </a:ln>
                                    <a:extLst>
                                      <a:ext uri="{53640926-AAD7-44D8-BBD7-CCE9431645EC}">
                                        <a14:shadowObscured xmlns:a14="http://schemas.microsoft.com/office/drawing/2010/main"/>
                                      </a:ext>
                                    </a:extLst>
                                  </pic:spPr>
                                </pic:pic>
                              </a:graphicData>
                            </a:graphic>
                          </wp:inline>
                        </w:drawing>
                      </w:r>
                      <w:r>
                        <w:t>圖</w:t>
                      </w:r>
                      <w:r>
                        <w:t xml:space="preserve"> </w:t>
                      </w:r>
                      <w:r>
                        <w:fldChar w:fldCharType="begin"/>
                      </w:r>
                      <w:r>
                        <w:instrText xml:space="preserve"> SEQ "</w:instrText>
                      </w:r>
                      <w:r>
                        <w:instrText>圖</w:instrText>
                      </w:r>
                      <w:r>
                        <w:instrText xml:space="preserve">" \* ARABIC </w:instrText>
                      </w:r>
                      <w:r>
                        <w:fldChar w:fldCharType="separate"/>
                      </w:r>
                      <w:r w:rsidR="00741F8E">
                        <w:rPr>
                          <w:noProof/>
                        </w:rPr>
                        <w:t>6</w:t>
                      </w:r>
                      <w:r>
                        <w:fldChar w:fldCharType="end"/>
                      </w:r>
                      <w:r>
                        <w:t>：生成器編碼器之架構及下</w:t>
                      </w:r>
                      <w:proofErr w:type="gramStart"/>
                      <w:r>
                        <w:t>採</w:t>
                      </w:r>
                      <w:proofErr w:type="gramEnd"/>
                      <w:r>
                        <w:t>樣過程說明，以</w:t>
                      </w:r>
                      <w:r>
                        <w:t xml:space="preserve"> 4×4 </w:t>
                      </w:r>
                      <w:r>
                        <w:t>之瓶頸層為例</w:t>
                      </w:r>
                    </w:p>
                  </w:txbxContent>
                </v:textbox>
                <w10:wrap type="topAndBottom"/>
              </v:shape>
            </w:pict>
          </mc:Fallback>
        </mc:AlternateContent>
      </w:r>
      <w:r>
        <w:t>在模型的控制變因上，本研究遵守「架構一致性策略（</w:t>
      </w:r>
      <w:r>
        <w:t>Architectural Consistency</w:t>
      </w:r>
      <w:r>
        <w:t>）」，亦即固定模型</w:t>
      </w:r>
      <w:proofErr w:type="gramStart"/>
      <w:r>
        <w:t>的卷積層</w:t>
      </w:r>
      <w:proofErr w:type="gramEnd"/>
      <w:r>
        <w:t>數，並依照相同的下</w:t>
      </w:r>
      <w:proofErr w:type="gramStart"/>
      <w:r>
        <w:t>採</w:t>
      </w:r>
      <w:proofErr w:type="gramEnd"/>
      <w:r>
        <w:t>樣邏輯</w:t>
      </w:r>
      <w:proofErr w:type="gramStart"/>
      <w:r>
        <w:t>（</w:t>
      </w:r>
      <w:proofErr w:type="gramEnd"/>
      <w:r>
        <w:t>當空間解析度隨下</w:t>
      </w:r>
      <w:proofErr w:type="gramStart"/>
      <w:r>
        <w:t>採</w:t>
      </w:r>
      <w:proofErr w:type="gramEnd"/>
      <w:r>
        <w:t>樣減半時，特徵通道數</w:t>
      </w:r>
      <w:proofErr w:type="gramStart"/>
      <w:r>
        <w:t>（</w:t>
      </w:r>
      <w:proofErr w:type="gramEnd"/>
      <w:r>
        <w:t>Channels</w:t>
      </w:r>
      <w:proofErr w:type="gramStart"/>
      <w:r>
        <w:t>）</w:t>
      </w:r>
      <w:proofErr w:type="gramEnd"/>
      <w:r>
        <w:t>相應翻倍</w:t>
      </w:r>
      <w:proofErr w:type="gramStart"/>
      <w:r>
        <w:t>）</w:t>
      </w:r>
      <w:proofErr w:type="gramEnd"/>
      <w:r>
        <w:t>，直到瓶頸層尺寸達到目標尺寸後繼續</w:t>
      </w:r>
      <w:proofErr w:type="gramStart"/>
      <w:r>
        <w:t>採</w:t>
      </w:r>
      <w:proofErr w:type="gramEnd"/>
      <w:r>
        <w:t>樣但不改變尺寸及通道數（如圖</w:t>
      </w:r>
      <w:r>
        <w:t xml:space="preserve"> 6</w:t>
      </w:r>
      <w:r>
        <w:t>）。在瓶頸層實驗中模型層數固定為</w:t>
      </w:r>
      <w:r>
        <w:t xml:space="preserve"> 6 </w:t>
      </w:r>
      <w:r>
        <w:t>層，其餘實驗則固定為</w:t>
      </w:r>
      <w:r>
        <w:t xml:space="preserve"> 5 </w:t>
      </w:r>
      <w:r>
        <w:t>層，排除神經網路深度造成的影響。</w:t>
      </w:r>
    </w:p>
    <w:p w14:paraId="62541823" w14:textId="77777777" w:rsidR="008071DA" w:rsidRDefault="004235F9" w:rsidP="004A0840">
      <w:pPr>
        <w:pStyle w:val="4"/>
        <w:numPr>
          <w:ilvl w:val="3"/>
          <w:numId w:val="16"/>
        </w:numPr>
        <w:spacing w:beforeLines="50" w:before="120"/>
        <w:ind w:leftChars="0"/>
      </w:pPr>
      <w:r>
        <w:t>參數量差異</w:t>
      </w:r>
    </w:p>
    <w:p w14:paraId="561FB9EC" w14:textId="2BDFBF42" w:rsidR="008071DA" w:rsidRDefault="004235F9">
      <w:pPr>
        <w:pStyle w:val="afe"/>
        <w:keepNext/>
      </w:pPr>
      <w:r>
        <w:t>表</w:t>
      </w:r>
      <w:r>
        <w:t xml:space="preserve"> </w:t>
      </w:r>
      <w:r>
        <w:fldChar w:fldCharType="begin"/>
      </w:r>
      <w:r>
        <w:instrText xml:space="preserve"> SEQ "</w:instrText>
      </w:r>
      <w:r>
        <w:instrText>表</w:instrText>
      </w:r>
      <w:r>
        <w:instrText xml:space="preserve">" \* ARABIC </w:instrText>
      </w:r>
      <w:r>
        <w:fldChar w:fldCharType="separate"/>
      </w:r>
      <w:r w:rsidR="00741F8E">
        <w:rPr>
          <w:noProof/>
        </w:rPr>
        <w:t>1</w:t>
      </w:r>
      <w:r>
        <w:fldChar w:fldCharType="end"/>
      </w:r>
      <w:r>
        <w:t>：瓶頸層尺寸對照生成器之參數量</w:t>
      </w:r>
      <w:proofErr w:type="gramStart"/>
      <w:r>
        <w:t>（</w:t>
      </w:r>
      <w:proofErr w:type="gramEnd"/>
      <w:r>
        <w:t>模型層數：</w:t>
      </w:r>
      <w:r>
        <w:t xml:space="preserve">6 </w:t>
      </w:r>
      <w:r>
        <w:t>層</w:t>
      </w:r>
      <w:proofErr w:type="gramStart"/>
      <w:r>
        <w:t>）</w:t>
      </w:r>
      <w:proofErr w:type="gramEnd"/>
    </w:p>
    <w:tbl>
      <w:tblPr>
        <w:tblW w:w="0" w:type="auto"/>
        <w:jc w:val="center"/>
        <w:tblLayout w:type="fixed"/>
        <w:tblCellMar>
          <w:top w:w="28" w:type="dxa"/>
          <w:left w:w="28" w:type="dxa"/>
          <w:bottom w:w="28" w:type="dxa"/>
          <w:right w:w="28" w:type="dxa"/>
        </w:tblCellMar>
        <w:tblLook w:val="0000" w:firstRow="0" w:lastRow="0" w:firstColumn="0" w:lastColumn="0" w:noHBand="0" w:noVBand="0"/>
      </w:tblPr>
      <w:tblGrid>
        <w:gridCol w:w="3684"/>
        <w:gridCol w:w="3686"/>
      </w:tblGrid>
      <w:tr w:rsidR="008071DA" w14:paraId="3E299DAE" w14:textId="77777777">
        <w:trPr>
          <w:tblHeader/>
          <w:jc w:val="center"/>
        </w:trPr>
        <w:tc>
          <w:tcPr>
            <w:tcW w:w="3684" w:type="dxa"/>
            <w:tcBorders>
              <w:top w:val="single" w:sz="4" w:space="0" w:color="1C1C1C"/>
              <w:left w:val="single" w:sz="4" w:space="0" w:color="1C1C1C"/>
              <w:bottom w:val="single" w:sz="4" w:space="0" w:color="1C1C1C"/>
            </w:tcBorders>
          </w:tcPr>
          <w:p w14:paraId="1A2C865A" w14:textId="77777777" w:rsidR="008071DA" w:rsidRDefault="004235F9" w:rsidP="001D1854">
            <w:pPr>
              <w:pStyle w:val="af5"/>
              <w:keepNext/>
            </w:pPr>
            <w:r>
              <w:t>Bottleneck size</w:t>
            </w:r>
          </w:p>
        </w:tc>
        <w:tc>
          <w:tcPr>
            <w:tcW w:w="3686" w:type="dxa"/>
            <w:tcBorders>
              <w:top w:val="single" w:sz="4" w:space="0" w:color="1C1C1C"/>
              <w:left w:val="single" w:sz="4" w:space="0" w:color="1C1C1C"/>
              <w:bottom w:val="single" w:sz="4" w:space="0" w:color="1C1C1C"/>
              <w:right w:val="single" w:sz="4" w:space="0" w:color="1C1C1C"/>
            </w:tcBorders>
          </w:tcPr>
          <w:p w14:paraId="392AE896" w14:textId="77777777" w:rsidR="008071DA" w:rsidRDefault="004235F9" w:rsidP="001D1854">
            <w:pPr>
              <w:pStyle w:val="af5"/>
            </w:pPr>
            <w:r>
              <w:t xml:space="preserve">Generator Trainable </w:t>
            </w:r>
            <w:proofErr w:type="spellStart"/>
            <w:r>
              <w:t>params</w:t>
            </w:r>
            <w:proofErr w:type="spellEnd"/>
          </w:p>
        </w:tc>
      </w:tr>
      <w:tr w:rsidR="008071DA" w14:paraId="208C54EA" w14:textId="77777777">
        <w:trPr>
          <w:jc w:val="center"/>
        </w:trPr>
        <w:tc>
          <w:tcPr>
            <w:tcW w:w="3684" w:type="dxa"/>
            <w:tcBorders>
              <w:left w:val="single" w:sz="4" w:space="0" w:color="1C1C1C"/>
              <w:bottom w:val="single" w:sz="4" w:space="0" w:color="1C1C1C"/>
            </w:tcBorders>
          </w:tcPr>
          <w:p w14:paraId="5D92F839" w14:textId="77777777" w:rsidR="008071DA" w:rsidRDefault="004235F9" w:rsidP="001D1854">
            <w:pPr>
              <w:pStyle w:val="af4"/>
              <w:keepNext/>
            </w:pPr>
            <w:r>
              <w:t>1×1</w:t>
            </w:r>
          </w:p>
        </w:tc>
        <w:tc>
          <w:tcPr>
            <w:tcW w:w="3686" w:type="dxa"/>
            <w:tcBorders>
              <w:left w:val="single" w:sz="4" w:space="0" w:color="1C1C1C"/>
              <w:bottom w:val="single" w:sz="4" w:space="0" w:color="1C1C1C"/>
              <w:right w:val="single" w:sz="4" w:space="0" w:color="1C1C1C"/>
            </w:tcBorders>
          </w:tcPr>
          <w:p w14:paraId="6A497EA4" w14:textId="77777777" w:rsidR="008071DA" w:rsidRDefault="004235F9" w:rsidP="001D1854">
            <w:pPr>
              <w:pStyle w:val="af4"/>
            </w:pPr>
            <w:r>
              <w:t>17,432,272</w:t>
            </w:r>
          </w:p>
        </w:tc>
      </w:tr>
      <w:tr w:rsidR="008071DA" w14:paraId="2886DF54" w14:textId="77777777">
        <w:trPr>
          <w:jc w:val="center"/>
        </w:trPr>
        <w:tc>
          <w:tcPr>
            <w:tcW w:w="3684" w:type="dxa"/>
            <w:tcBorders>
              <w:left w:val="single" w:sz="4" w:space="0" w:color="1C1C1C"/>
              <w:bottom w:val="single" w:sz="4" w:space="0" w:color="1C1C1C"/>
            </w:tcBorders>
          </w:tcPr>
          <w:p w14:paraId="42A247BC" w14:textId="77777777" w:rsidR="008071DA" w:rsidRDefault="004235F9" w:rsidP="001D1854">
            <w:pPr>
              <w:pStyle w:val="af4"/>
              <w:keepNext/>
            </w:pPr>
            <w:r>
              <w:t>2×2</w:t>
            </w:r>
          </w:p>
        </w:tc>
        <w:tc>
          <w:tcPr>
            <w:tcW w:w="3686" w:type="dxa"/>
            <w:tcBorders>
              <w:left w:val="single" w:sz="4" w:space="0" w:color="1C1C1C"/>
              <w:bottom w:val="single" w:sz="4" w:space="0" w:color="1C1C1C"/>
              <w:right w:val="single" w:sz="4" w:space="0" w:color="1C1C1C"/>
            </w:tcBorders>
          </w:tcPr>
          <w:p w14:paraId="66A6D003" w14:textId="77777777" w:rsidR="008071DA" w:rsidRDefault="004235F9" w:rsidP="001D1854">
            <w:pPr>
              <w:pStyle w:val="af4"/>
            </w:pPr>
            <w:r>
              <w:t>20,889,120</w:t>
            </w:r>
          </w:p>
        </w:tc>
      </w:tr>
      <w:tr w:rsidR="008071DA" w14:paraId="271D82BD" w14:textId="77777777">
        <w:trPr>
          <w:jc w:val="center"/>
        </w:trPr>
        <w:tc>
          <w:tcPr>
            <w:tcW w:w="3684" w:type="dxa"/>
            <w:tcBorders>
              <w:left w:val="single" w:sz="4" w:space="0" w:color="1C1C1C"/>
              <w:bottom w:val="single" w:sz="4" w:space="0" w:color="1C1C1C"/>
            </w:tcBorders>
          </w:tcPr>
          <w:p w14:paraId="593263FE" w14:textId="77777777" w:rsidR="008071DA" w:rsidRDefault="004235F9" w:rsidP="001D1854">
            <w:pPr>
              <w:pStyle w:val="af4"/>
              <w:keepNext/>
            </w:pPr>
            <w:r>
              <w:t>4×4</w:t>
            </w:r>
          </w:p>
        </w:tc>
        <w:tc>
          <w:tcPr>
            <w:tcW w:w="3686" w:type="dxa"/>
            <w:tcBorders>
              <w:left w:val="single" w:sz="4" w:space="0" w:color="1C1C1C"/>
              <w:bottom w:val="single" w:sz="4" w:space="0" w:color="1C1C1C"/>
              <w:right w:val="single" w:sz="4" w:space="0" w:color="1C1C1C"/>
            </w:tcBorders>
          </w:tcPr>
          <w:p w14:paraId="7D32F63D" w14:textId="77777777" w:rsidR="008071DA" w:rsidRDefault="004235F9" w:rsidP="001D1854">
            <w:pPr>
              <w:pStyle w:val="af4"/>
            </w:pPr>
            <w:r>
              <w:t>24,291,008</w:t>
            </w:r>
          </w:p>
        </w:tc>
      </w:tr>
      <w:tr w:rsidR="008071DA" w14:paraId="06BE006F" w14:textId="77777777">
        <w:trPr>
          <w:jc w:val="center"/>
        </w:trPr>
        <w:tc>
          <w:tcPr>
            <w:tcW w:w="3684" w:type="dxa"/>
            <w:tcBorders>
              <w:left w:val="single" w:sz="4" w:space="0" w:color="1C1C1C"/>
              <w:bottom w:val="single" w:sz="4" w:space="0" w:color="1C1C1C"/>
            </w:tcBorders>
          </w:tcPr>
          <w:p w14:paraId="322D5AD0" w14:textId="77777777" w:rsidR="008071DA" w:rsidRDefault="004235F9" w:rsidP="001D1854">
            <w:pPr>
              <w:pStyle w:val="af4"/>
              <w:keepNext/>
            </w:pPr>
            <w:r>
              <w:t>8×8</w:t>
            </w:r>
          </w:p>
        </w:tc>
        <w:tc>
          <w:tcPr>
            <w:tcW w:w="3686" w:type="dxa"/>
            <w:tcBorders>
              <w:left w:val="single" w:sz="4" w:space="0" w:color="1C1C1C"/>
              <w:bottom w:val="single" w:sz="4" w:space="0" w:color="1C1C1C"/>
              <w:right w:val="single" w:sz="4" w:space="0" w:color="1C1C1C"/>
            </w:tcBorders>
          </w:tcPr>
          <w:p w14:paraId="1101A25A" w14:textId="77777777" w:rsidR="008071DA" w:rsidRDefault="004235F9" w:rsidP="001D1854">
            <w:pPr>
              <w:pStyle w:val="af4"/>
            </w:pPr>
            <w:r>
              <w:t>28,389,888</w:t>
            </w:r>
          </w:p>
        </w:tc>
      </w:tr>
      <w:tr w:rsidR="008071DA" w14:paraId="3559141A" w14:textId="77777777">
        <w:trPr>
          <w:jc w:val="center"/>
        </w:trPr>
        <w:tc>
          <w:tcPr>
            <w:tcW w:w="3684" w:type="dxa"/>
            <w:tcBorders>
              <w:left w:val="single" w:sz="4" w:space="0" w:color="1C1C1C"/>
              <w:bottom w:val="single" w:sz="4" w:space="0" w:color="1C1C1C"/>
            </w:tcBorders>
          </w:tcPr>
          <w:p w14:paraId="42235C78" w14:textId="77777777" w:rsidR="008071DA" w:rsidRDefault="004235F9" w:rsidP="001D1854">
            <w:pPr>
              <w:pStyle w:val="af4"/>
              <w:keepNext/>
            </w:pPr>
            <w:r>
              <w:t>16×16</w:t>
            </w:r>
          </w:p>
        </w:tc>
        <w:tc>
          <w:tcPr>
            <w:tcW w:w="3686" w:type="dxa"/>
            <w:tcBorders>
              <w:left w:val="single" w:sz="4" w:space="0" w:color="1C1C1C"/>
              <w:bottom w:val="single" w:sz="4" w:space="0" w:color="1C1C1C"/>
              <w:right w:val="single" w:sz="4" w:space="0" w:color="1C1C1C"/>
            </w:tcBorders>
          </w:tcPr>
          <w:p w14:paraId="619F3FA2" w14:textId="77777777" w:rsidR="008071DA" w:rsidRDefault="004235F9" w:rsidP="001D1854">
            <w:pPr>
              <w:pStyle w:val="af4"/>
            </w:pPr>
            <w:r>
              <w:t>13,741,440</w:t>
            </w:r>
          </w:p>
        </w:tc>
      </w:tr>
    </w:tbl>
    <w:p w14:paraId="30C33446" w14:textId="6A78B08D" w:rsidR="00F44C21" w:rsidRDefault="001D1854" w:rsidP="001D1854">
      <w:pPr>
        <w:pStyle w:val="a3"/>
        <w:spacing w:beforeLines="100" w:before="240" w:after="0"/>
      </w:pPr>
      <w:r>
        <w:t>本研究雖已盡量保持架構一致，但受</w:t>
      </w:r>
      <w:proofErr w:type="gramStart"/>
      <w:r>
        <w:t>限於卷積層</w:t>
      </w:r>
      <w:proofErr w:type="gramEnd"/>
      <w:r>
        <w:t>之參數限制，各尺寸瓶頸層的模型在參數量上仍有不同，表</w:t>
      </w:r>
      <w:r>
        <w:t xml:space="preserve"> 1 </w:t>
      </w:r>
      <w:r>
        <w:t>為各瓶頸層尺寸之模型的生成器參數量（</w:t>
      </w:r>
      <w:r>
        <w:t>Parameters</w:t>
      </w:r>
      <w:r>
        <w:t>）。</w:t>
      </w:r>
    </w:p>
    <w:p w14:paraId="7CBDB5E6" w14:textId="77777777" w:rsidR="008071DA" w:rsidRDefault="004235F9" w:rsidP="009761F9">
      <w:pPr>
        <w:pStyle w:val="3"/>
        <w:numPr>
          <w:ilvl w:val="2"/>
          <w:numId w:val="16"/>
        </w:numPr>
      </w:pPr>
      <w:r>
        <w:t>損失函數設計</w:t>
      </w:r>
    </w:p>
    <w:p w14:paraId="14F83277" w14:textId="4140557F" w:rsidR="008071DA" w:rsidRDefault="004235F9" w:rsidP="000C758E">
      <w:pPr>
        <w:pStyle w:val="a2"/>
      </w:pPr>
      <w:r>
        <w:tab/>
      </w:r>
      <w:r>
        <w:t>為了兼顧生成圖像的風格真實感與文字結構的正確性，本研究參考前人研究</w:t>
      </w:r>
      <w:r>
        <w:t xml:space="preserve"> [5]</w:t>
      </w:r>
      <w:r>
        <w:t>，令生成器</w:t>
      </w:r>
      <w:r>
        <w:t xml:space="preserve"> </w:t>
      </w:r>
      <m:oMath>
        <m:r>
          <w:rPr>
            <w:rFonts w:ascii="Cambria Math" w:hAnsi="Cambria Math"/>
          </w:rPr>
          <m:t>G</m:t>
        </m:r>
      </m:oMath>
      <w:r>
        <w:t xml:space="preserve"> </w:t>
      </w:r>
      <w:r>
        <w:t>的總損失函數</w:t>
      </w:r>
      <w:r>
        <w:t xml:space="preserve"> </w:t>
      </w:r>
      <m:oMath>
        <m:sSub>
          <m:sSubPr>
            <m:ctrlPr>
              <w:rPr>
                <w:rFonts w:ascii="Cambria Math" w:hAnsi="Cambria Math"/>
                <w:i/>
              </w:rPr>
            </m:ctrlPr>
          </m:sSubPr>
          <m:e>
            <m:r>
              <w:rPr>
                <w:rFonts w:ascii="Cambria Math"/>
              </w:rPr>
              <m:t>L</m:t>
            </m:r>
          </m:e>
          <m:sub>
            <m:r>
              <w:rPr>
                <w:rFonts w:ascii="Cambria Math"/>
              </w:rPr>
              <m:t>Total</m:t>
            </m:r>
          </m:sub>
        </m:sSub>
      </m:oMath>
      <w:r>
        <w:t xml:space="preserve"> </w:t>
      </w:r>
      <w:r>
        <w:t>由對抗損失與像素重建損失（</w:t>
      </w:r>
      <w:r>
        <w:t xml:space="preserve">L1 </w:t>
      </w:r>
      <w:r>
        <w:t>損失）兩部分加權組成。</w:t>
      </w:r>
    </w:p>
    <w:p w14:paraId="10B4C717" w14:textId="77777777" w:rsidR="008071DA" w:rsidRDefault="004235F9" w:rsidP="009761F9">
      <w:pPr>
        <w:pStyle w:val="4"/>
        <w:numPr>
          <w:ilvl w:val="3"/>
          <w:numId w:val="16"/>
        </w:numPr>
        <w:ind w:leftChars="0"/>
      </w:pPr>
      <w:r>
        <w:lastRenderedPageBreak/>
        <w:t>對抗損失</w:t>
      </w:r>
      <w:r>
        <w:t xml:space="preserve"> (Adversarial Loss)</w:t>
      </w:r>
    </w:p>
    <w:p w14:paraId="02467841" w14:textId="68C66558" w:rsidR="008071DA" w:rsidRDefault="004235F9" w:rsidP="00F44C21">
      <w:pPr>
        <w:pStyle w:val="a3"/>
        <w:spacing w:after="0"/>
      </w:pPr>
      <w:r>
        <w:t>在</w:t>
      </w:r>
      <w:r>
        <w:t xml:space="preserve"> WGAN-GP </w:t>
      </w:r>
      <w:r>
        <w:t>架構下，判別器不再輸出</w:t>
      </w:r>
      <w:r>
        <w:t xml:space="preserve"> [0,1] </w:t>
      </w:r>
      <w:r>
        <w:t>區間的機率值，而是輸出代表樣本真實程度的純量分數（</w:t>
      </w:r>
      <w:r>
        <w:t>Scalar Score</w:t>
      </w:r>
      <w:r>
        <w:t>），即</w:t>
      </w:r>
      <w:r>
        <w:t xml:space="preserve"> Wasserstein </w:t>
      </w:r>
      <w:r>
        <w:t>距離的估計值。對於生成器而言，其目標是最小化生成圖像被判別器（</w:t>
      </w:r>
      <w:r>
        <w:t>Discriminator, D</w:t>
      </w:r>
      <w:r>
        <w:t>）評分為「假」的程度（即最大化判別器分數）。其損失函數定義為：</w:t>
      </w:r>
    </w:p>
    <w:p w14:paraId="6480003F" w14:textId="0DA1A3EB" w:rsidR="008071DA" w:rsidRPr="00F44C21" w:rsidRDefault="00E540B3" w:rsidP="000C758E">
      <w:pPr>
        <w:pStyle w:val="a1"/>
        <w:spacing w:line="240" w:lineRule="auto"/>
        <w:jc w:val="center"/>
      </w:pPr>
      <m:oMathPara>
        <m:oMathParaPr>
          <m:jc m:val="center"/>
        </m:oMathParaPr>
        <m:oMath>
          <m:sSub>
            <m:sSubPr>
              <m:ctrlPr>
                <w:rPr>
                  <w:rFonts w:ascii="Cambria Math" w:hAnsi="Cambria Math"/>
                  <w:i/>
                </w:rPr>
              </m:ctrlPr>
            </m:sSubPr>
            <m:e>
              <m:r>
                <w:rPr>
                  <w:rFonts w:ascii="Cambria Math"/>
                </w:rPr>
                <m:t>L</m:t>
              </m:r>
            </m:e>
            <m:sub>
              <m:r>
                <m:rPr>
                  <m:nor/>
                </m:rPr>
                <w:rPr>
                  <w:rFonts w:ascii="Cambria Math"/>
                </w:rPr>
                <m:t>adv</m:t>
              </m:r>
              <m:ctrlPr>
                <w:rPr>
                  <w:rFonts w:ascii="Cambria Math" w:hAnsi="Cambria Math"/>
                </w:rPr>
              </m:ctrlPr>
            </m:sub>
          </m:sSub>
          <m:r>
            <w:rPr>
              <w:rFonts w:ascii="Cambria Math"/>
            </w:rPr>
            <m:t>=</m:t>
          </m:r>
          <m:r>
            <w:rPr>
              <w:rFonts w:ascii="Cambria Math"/>
            </w:rPr>
            <m:t>-</m:t>
          </m:r>
          <m:sSub>
            <m:sSubPr>
              <m:ctrlPr>
                <w:rPr>
                  <w:rFonts w:ascii="Cambria Math" w:hAnsi="Cambria Math"/>
                </w:rPr>
              </m:ctrlPr>
            </m:sSubPr>
            <m:e>
              <m:r>
                <m:rPr>
                  <m:scr m:val="double-struck"/>
                  <m:sty m:val="p"/>
                </m:rPr>
                <w:rPr>
                  <w:rFonts w:ascii="Cambria Math" w:hAnsi="Cambria Math"/>
                </w:rPr>
                <m:t>E</m:t>
              </m:r>
            </m:e>
            <m:sub>
              <m:r>
                <m:rPr>
                  <m:nor/>
                </m:rPr>
                <w:rPr>
                  <w:rFonts w:ascii="Cambria Math"/>
                </w:rPr>
                <m:t>z,</m:t>
              </m:r>
              <m:sSub>
                <m:sSubPr>
                  <m:ctrlPr>
                    <w:rPr>
                      <w:rFonts w:ascii="Cambria Math" w:hAnsi="Cambria Math"/>
                    </w:rPr>
                  </m:ctrlPr>
                </m:sSubPr>
                <m:e>
                  <m:r>
                    <m:rPr>
                      <m:nor/>
                    </m:rPr>
                    <w:rPr>
                      <w:rFonts w:ascii="Cambria Math"/>
                    </w:rPr>
                    <m:t>I</m:t>
                  </m:r>
                </m:e>
                <m:sub>
                  <m:r>
                    <w:rPr>
                      <w:rFonts w:ascii="Cambria Math"/>
                    </w:rPr>
                    <m:t>s</m:t>
                  </m:r>
                  <m:ctrlPr>
                    <w:rPr>
                      <w:rFonts w:ascii="Cambria Math" w:hAnsi="Cambria Math"/>
                      <w:i/>
                    </w:rPr>
                  </m:ctrlPr>
                </m:sub>
              </m:sSub>
              <m:ctrlPr>
                <w:rPr>
                  <w:rFonts w:ascii="Cambria Math" w:hAnsi="Cambria Math"/>
                  <w:i/>
                </w:rPr>
              </m:ctrlPr>
            </m:sub>
          </m:sSub>
          <m:d>
            <m:dPr>
              <m:begChr m:val="["/>
              <m:endChr m:val="]"/>
              <m:ctrlPr>
                <w:rPr>
                  <w:rFonts w:ascii="Cambria Math" w:hAnsi="Cambria Math"/>
                  <w:i/>
                </w:rPr>
              </m:ctrlPr>
            </m:dPr>
            <m:e>
              <m:r>
                <w:rPr>
                  <w:rFonts w:ascii="Cambria Math"/>
                </w:rPr>
                <m:t>D</m:t>
              </m:r>
              <m:d>
                <m:dPr>
                  <m:ctrlPr>
                    <w:rPr>
                      <w:rFonts w:ascii="Cambria Math" w:hAnsi="Cambria Math"/>
                      <w:i/>
                    </w:rPr>
                  </m:ctrlPr>
                </m:dPr>
                <m:e>
                  <m:r>
                    <w:rPr>
                      <w:rFonts w:ascii="Cambria Math"/>
                    </w:rPr>
                    <m:t>G</m:t>
                  </m:r>
                  <m:d>
                    <m:dPr>
                      <m:ctrlPr>
                        <w:rPr>
                          <w:rFonts w:ascii="Cambria Math" w:hAnsi="Cambria Math"/>
                          <w:i/>
                        </w:rPr>
                      </m:ctrlPr>
                    </m:dPr>
                    <m:e>
                      <m:r>
                        <w:rPr>
                          <w:rFonts w:ascii="Cambria Math"/>
                        </w:rPr>
                        <m:t>z,</m:t>
                      </m:r>
                      <m:sSub>
                        <m:sSubPr>
                          <m:ctrlPr>
                            <w:rPr>
                              <w:rFonts w:ascii="Cambria Math" w:hAnsi="Cambria Math"/>
                              <w:i/>
                            </w:rPr>
                          </m:ctrlPr>
                        </m:sSubPr>
                        <m:e>
                          <m:r>
                            <w:rPr>
                              <w:rFonts w:ascii="Cambria Math"/>
                            </w:rPr>
                            <m:t>I</m:t>
                          </m:r>
                        </m:e>
                        <m:sub>
                          <m:r>
                            <w:rPr>
                              <w:rFonts w:ascii="Cambria Math"/>
                            </w:rPr>
                            <m:t>s</m:t>
                          </m:r>
                        </m:sub>
                      </m:sSub>
                    </m:e>
                  </m:d>
                </m:e>
              </m:d>
            </m:e>
          </m:d>
        </m:oMath>
      </m:oMathPara>
    </w:p>
    <w:p w14:paraId="1D96584B" w14:textId="5868587B" w:rsidR="008071DA" w:rsidRDefault="004235F9" w:rsidP="00FE75A4">
      <w:pPr>
        <w:pStyle w:val="a3"/>
      </w:pPr>
      <w:r>
        <w:t>其中，</w:t>
      </w:r>
      <m:oMath>
        <m:r>
          <w:rPr>
            <w:rFonts w:ascii="Cambria Math" w:hAnsi="Cambria Math"/>
          </w:rPr>
          <m:t>z</m:t>
        </m:r>
      </m:oMath>
      <w:r>
        <w:t xml:space="preserve"> </w:t>
      </w:r>
      <w:r>
        <w:t>為</w:t>
      </w:r>
      <w:proofErr w:type="gramStart"/>
      <w:r>
        <w:t>隨機噪聲</w:t>
      </w:r>
      <w:proofErr w:type="gramEnd"/>
      <w:r>
        <w:t>，</w:t>
      </w:r>
      <m:oMath>
        <m:sSub>
          <m:sSubPr>
            <m:ctrlPr>
              <w:rPr>
                <w:rFonts w:ascii="Cambria Math" w:hAnsi="Cambria Math"/>
                <w:i/>
              </w:rPr>
            </m:ctrlPr>
          </m:sSubPr>
          <m:e>
            <m:r>
              <w:rPr>
                <w:rFonts w:ascii="Cambria Math" w:hAnsi="Cambria Math"/>
              </w:rPr>
              <m:t>I</m:t>
            </m:r>
          </m:e>
          <m:sub>
            <m:r>
              <w:rPr>
                <w:rFonts w:ascii="Cambria Math" w:hAnsi="Cambria Math"/>
              </w:rPr>
              <m:t>s</m:t>
            </m:r>
          </m:sub>
        </m:sSub>
      </m:oMath>
      <w:r>
        <w:t xml:space="preserve"> </w:t>
      </w:r>
      <w:r>
        <w:t>為來源字體圖像，</w:t>
      </w:r>
      <m:oMath>
        <m:r>
          <w:rPr>
            <w:rFonts w:ascii="Cambria Math"/>
          </w:rPr>
          <m:t>G</m:t>
        </m:r>
        <m:d>
          <m:dPr>
            <m:ctrlPr>
              <w:rPr>
                <w:rFonts w:ascii="Cambria Math" w:hAnsi="Cambria Math"/>
                <w:i/>
              </w:rPr>
            </m:ctrlPr>
          </m:dPr>
          <m:e>
            <m:r>
              <w:rPr>
                <w:rFonts w:ascii="Cambria Math"/>
              </w:rPr>
              <m:t>z,</m:t>
            </m:r>
            <m:sSub>
              <m:sSubPr>
                <m:ctrlPr>
                  <w:rPr>
                    <w:rFonts w:ascii="Cambria Math" w:hAnsi="Cambria Math"/>
                    <w:i/>
                  </w:rPr>
                </m:ctrlPr>
              </m:sSubPr>
              <m:e>
                <m:r>
                  <w:rPr>
                    <w:rFonts w:ascii="Cambria Math"/>
                  </w:rPr>
                  <m:t>I</m:t>
                </m:r>
              </m:e>
              <m:sub>
                <m:r>
                  <w:rPr>
                    <w:rFonts w:ascii="Cambria Math"/>
                  </w:rPr>
                  <m:t>s</m:t>
                </m:r>
              </m:sub>
            </m:sSub>
          </m:e>
        </m:d>
      </m:oMath>
      <w:r>
        <w:t xml:space="preserve"> </w:t>
      </w:r>
      <w:r>
        <w:t>為生成的偽造圖像。</w:t>
      </w:r>
    </w:p>
    <w:p w14:paraId="2BC5F2D7" w14:textId="5DB50E99" w:rsidR="008071DA" w:rsidRDefault="004235F9" w:rsidP="00F44C21">
      <w:pPr>
        <w:pStyle w:val="a3"/>
        <w:spacing w:after="0"/>
      </w:pPr>
      <w:proofErr w:type="gramStart"/>
      <w:r>
        <w:t>註</w:t>
      </w:r>
      <w:proofErr w:type="gramEnd"/>
      <w:r>
        <w:t>：為了確保</w:t>
      </w:r>
      <w:r>
        <w:t xml:space="preserve"> WGAN </w:t>
      </w:r>
      <w:r>
        <w:t>所需的</w:t>
      </w:r>
      <w:r>
        <w:t xml:space="preserve"> 1-Lipschitz </w:t>
      </w:r>
      <w:r>
        <w:t>條件，判別器</w:t>
      </w:r>
      <w:r>
        <w:t xml:space="preserve"> </w:t>
      </w:r>
      <m:oMath>
        <m:r>
          <w:rPr>
            <w:rFonts w:ascii="Cambria Math"/>
          </w:rPr>
          <m:t>D</m:t>
        </m:r>
      </m:oMath>
      <w:r>
        <w:t xml:space="preserve"> </w:t>
      </w:r>
      <w:r>
        <w:t>的訓練過程額外包含梯度懲罰項</w:t>
      </w:r>
      <w:r>
        <w:t xml:space="preserve"> </w:t>
      </w:r>
      <w:r>
        <w:t>（</w:t>
      </w:r>
      <w:r>
        <w:t>Gradient Penalty</w:t>
      </w:r>
      <w:r>
        <w:t>），其完整損失為：</w:t>
      </w:r>
    </w:p>
    <w:p w14:paraId="6401E16B" w14:textId="111BFC7F" w:rsidR="008071DA" w:rsidRDefault="00E540B3" w:rsidP="00F44C21">
      <w:pPr>
        <w:pStyle w:val="a3"/>
        <w:jc w:val="center"/>
      </w:pPr>
      <m:oMathPara>
        <m:oMath>
          <m:sSub>
            <m:sSubPr>
              <m:ctrlPr>
                <w:rPr>
                  <w:rFonts w:ascii="Cambria Math" w:hAnsi="Cambria Math"/>
                </w:rPr>
              </m:ctrlPr>
            </m:sSubPr>
            <m:e>
              <m:r>
                <w:rPr>
                  <w:rFonts w:ascii="Cambria Math" w:hAnsi="Cambria Math"/>
                </w:rPr>
                <m:t>L</m:t>
              </m:r>
            </m:e>
            <m:sub>
              <m:r>
                <w:rPr>
                  <w:rFonts w:ascii="Cambria Math" w:hAnsi="Cambria Math"/>
                </w:rPr>
                <m:t>D</m:t>
              </m:r>
            </m:sub>
          </m:sSub>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D</m:t>
              </m:r>
              <m:d>
                <m:dPr>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s</m:t>
                          </m:r>
                        </m:sub>
                      </m:sSub>
                    </m:e>
                  </m:d>
                </m:e>
              </m:d>
            </m:e>
          </m:d>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D</m:t>
              </m:r>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t</m:t>
                      </m:r>
                    </m:sub>
                  </m:sSub>
                </m:e>
              </m:d>
            </m:e>
          </m:d>
          <m:r>
            <m:rPr>
              <m:sty m:val="p"/>
            </m:rP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gp</m:t>
              </m:r>
            </m:sub>
          </m:sSub>
          <m:r>
            <m:rPr>
              <m:scr m:val="double-struck"/>
              <m:sty m:val="p"/>
            </m:rPr>
            <w:rPr>
              <w:rFonts w:ascii="Cambria Math" w:hAnsi="Cambria Math"/>
            </w:rPr>
            <m:t>E</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cs="Cambria Math"/>
                                    </w:rPr>
                                    <m:t>∇</m:t>
                                  </m:r>
                                </m:e>
                                <m:sub>
                                  <m:acc>
                                    <m:accPr>
                                      <m:ctrlPr>
                                        <w:rPr>
                                          <w:rFonts w:ascii="Cambria Math" w:hAnsi="Cambria Math"/>
                                        </w:rPr>
                                      </m:ctrlPr>
                                    </m:accPr>
                                    <m:e>
                                      <m:r>
                                        <w:rPr>
                                          <w:rFonts w:ascii="Cambria Math" w:hAnsi="Cambria Math"/>
                                        </w:rPr>
                                        <m:t>x</m:t>
                                      </m:r>
                                    </m:e>
                                  </m:acc>
                                </m:sub>
                              </m:sSub>
                              <m:r>
                                <w:rPr>
                                  <w:rFonts w:ascii="Cambria Math" w:hAnsi="Cambria Math"/>
                                </w:rPr>
                                <m:t>D</m:t>
                              </m:r>
                              <m:d>
                                <m:dPr>
                                  <m:ctrlPr>
                                    <w:rPr>
                                      <w:rFonts w:ascii="Cambria Math" w:hAnsi="Cambria Math"/>
                                    </w:rPr>
                                  </m:ctrlPr>
                                </m:dPr>
                                <m:e>
                                  <m:acc>
                                    <m:accPr>
                                      <m:ctrlPr>
                                        <w:rPr>
                                          <w:rFonts w:ascii="Cambria Math" w:hAnsi="Cambria Math"/>
                                        </w:rPr>
                                      </m:ctrlPr>
                                    </m:accPr>
                                    <m:e>
                                      <m:r>
                                        <w:rPr>
                                          <w:rFonts w:ascii="Cambria Math" w:hAnsi="Cambria Math"/>
                                        </w:rPr>
                                        <m:t>x</m:t>
                                      </m:r>
                                    </m:e>
                                  </m:acc>
                                </m:e>
                              </m:d>
                            </m:e>
                          </m:d>
                        </m:e>
                        <m:sub>
                          <m:r>
                            <m:rPr>
                              <m:sty m:val="p"/>
                            </m:rPr>
                            <w:rPr>
                              <w:rFonts w:ascii="Cambria Math" w:hAnsi="Cambria Math"/>
                            </w:rPr>
                            <m:t>2</m:t>
                          </m:r>
                        </m:sub>
                      </m:sSub>
                      <m:r>
                        <m:rPr>
                          <m:sty m:val="p"/>
                        </m:rPr>
                        <w:rPr>
                          <w:rFonts w:ascii="Cambria Math" w:hAnsi="Cambria Math"/>
                        </w:rPr>
                        <m:t>-1</m:t>
                      </m:r>
                    </m:e>
                  </m:d>
                </m:e>
                <m:sup>
                  <m:r>
                    <m:rPr>
                      <m:sty m:val="p"/>
                    </m:rPr>
                    <w:rPr>
                      <w:rFonts w:ascii="Cambria Math" w:hAnsi="Cambria Math"/>
                    </w:rPr>
                    <m:t>2</m:t>
                  </m:r>
                </m:sup>
              </m:sSup>
            </m:e>
          </m:d>
        </m:oMath>
      </m:oMathPara>
    </w:p>
    <w:p w14:paraId="3731B25E" w14:textId="77777777" w:rsidR="008071DA" w:rsidRDefault="004235F9" w:rsidP="009761F9">
      <w:pPr>
        <w:pStyle w:val="4"/>
        <w:numPr>
          <w:ilvl w:val="3"/>
          <w:numId w:val="16"/>
        </w:numPr>
        <w:ind w:leftChars="0"/>
      </w:pPr>
      <w:r>
        <w:t xml:space="preserve">L1 </w:t>
      </w:r>
      <w:r>
        <w:t>像素重建損失</w:t>
      </w:r>
      <w:r>
        <w:t xml:space="preserve"> (L1 Reconstruction Loss)</w:t>
      </w:r>
    </w:p>
    <w:p w14:paraId="08949A97" w14:textId="1E2ACAB2" w:rsidR="008071DA" w:rsidRDefault="004235F9" w:rsidP="00F44C21">
      <w:pPr>
        <w:pStyle w:val="a3"/>
        <w:spacing w:after="0"/>
      </w:pPr>
      <w:r>
        <w:t>為了確保生成的文字在筆畫結構與空間位置上與目標字體保持一致，且避免模型僅追求抽象的風格相似，故引入</w:t>
      </w:r>
      <w:r>
        <w:t xml:space="preserve"> L1 </w:t>
      </w:r>
      <w:r>
        <w:t>距離作為結構約束。此項計算生成圖像與真實目標圖像之間像素值的絕對誤差平均值：</w:t>
      </w:r>
    </w:p>
    <w:p w14:paraId="47FB4F8C" w14:textId="1C279959" w:rsidR="008071DA" w:rsidRPr="00F44C21" w:rsidRDefault="00E540B3" w:rsidP="000C758E">
      <w:pPr>
        <w:pStyle w:val="a1"/>
        <w:spacing w:line="240" w:lineRule="auto"/>
        <w:jc w:val="center"/>
      </w:pPr>
      <m:oMathPara>
        <m:oMathParaPr>
          <m:jc m:val="center"/>
        </m:oMathParaPr>
        <m:oMath>
          <m:sSub>
            <m:sSubPr>
              <m:ctrlPr>
                <w:rPr>
                  <w:rFonts w:ascii="Cambria Math" w:hAnsi="Cambria Math"/>
                  <w:i/>
                </w:rPr>
              </m:ctrlPr>
            </m:sSubPr>
            <m:e>
              <m:r>
                <w:rPr>
                  <w:rFonts w:ascii="Cambria Math"/>
                </w:rPr>
                <m:t>L</m:t>
              </m:r>
            </m:e>
            <m:sub>
              <m:r>
                <m:rPr>
                  <m:nor/>
                </m:rPr>
                <w:rPr>
                  <w:rFonts w:ascii="Cambria Math"/>
                </w:rPr>
                <m:t>L1</m:t>
              </m:r>
              <m:ctrlPr>
                <w:rPr>
                  <w:rFonts w:ascii="Cambria Math" w:hAnsi="Cambria Math"/>
                </w:rPr>
              </m:ctrlPr>
            </m:sub>
          </m:sSub>
          <m:r>
            <w:rPr>
              <w:rFonts w:ascii="Cambria Math"/>
            </w:rPr>
            <m:t>=</m:t>
          </m:r>
          <m:sSub>
            <m:sSubPr>
              <m:ctrlPr>
                <w:rPr>
                  <w:rFonts w:ascii="Cambria Math" w:hAnsi="Cambria Math"/>
                </w:rPr>
              </m:ctrlPr>
            </m:sSubPr>
            <m:e>
              <m:r>
                <m:rPr>
                  <m:scr m:val="double-struck"/>
                  <m:sty m:val="p"/>
                </m:rPr>
                <w:rPr>
                  <w:rFonts w:ascii="Cambria Math" w:hAnsi="Cambria Math"/>
                </w:rPr>
                <m:t>E</m:t>
              </m:r>
            </m:e>
            <m:sub>
              <m:sSub>
                <m:sSubPr>
                  <m:ctrlPr>
                    <w:rPr>
                      <w:rFonts w:ascii="Cambria Math" w:hAnsi="Cambria Math"/>
                      <w:i/>
                    </w:rPr>
                  </m:ctrlPr>
                </m:sSubPr>
                <m:e>
                  <m:r>
                    <w:rPr>
                      <w:rFonts w:ascii="Cambria Math"/>
                    </w:rPr>
                    <m:t>I</m:t>
                  </m:r>
                </m:e>
                <m:sub>
                  <m:r>
                    <w:rPr>
                      <w:rFonts w:ascii="Cambria Math"/>
                    </w:rPr>
                    <m:t>s</m:t>
                  </m:r>
                </m:sub>
              </m:sSub>
              <m:r>
                <m:rPr>
                  <m:nor/>
                </m:rPr>
                <w:rPr>
                  <w:rFonts w:ascii="Cambria Math"/>
                </w:rPr>
                <m:t>,</m:t>
              </m:r>
              <m:sSub>
                <m:sSubPr>
                  <m:ctrlPr>
                    <w:rPr>
                      <w:rFonts w:ascii="Cambria Math" w:hAnsi="Cambria Math"/>
                    </w:rPr>
                  </m:ctrlPr>
                </m:sSubPr>
                <m:e>
                  <m:r>
                    <m:rPr>
                      <m:nor/>
                    </m:rPr>
                    <w:rPr>
                      <w:rFonts w:ascii="Cambria Math"/>
                    </w:rPr>
                    <m:t>I</m:t>
                  </m:r>
                </m:e>
                <m:sub>
                  <m:r>
                    <w:rPr>
                      <w:rFonts w:ascii="Cambria Math"/>
                    </w:rPr>
                    <m:t>t</m:t>
                  </m:r>
                  <m:ctrlPr>
                    <w:rPr>
                      <w:rFonts w:ascii="Cambria Math" w:hAnsi="Cambria Math"/>
                      <w:i/>
                    </w:rPr>
                  </m:ctrlPr>
                </m:sub>
              </m:sSub>
              <m:ctrlPr>
                <w:rPr>
                  <w:rFonts w:ascii="Cambria Math" w:hAnsi="Cambria Math"/>
                  <w:i/>
                </w:rPr>
              </m:ctrlPr>
            </m:sub>
          </m:sSub>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rPr>
                        <m:t>G</m:t>
                      </m:r>
                      <m:d>
                        <m:dPr>
                          <m:ctrlPr>
                            <w:rPr>
                              <w:rFonts w:ascii="Cambria Math" w:hAnsi="Cambria Math"/>
                              <w:i/>
                            </w:rPr>
                          </m:ctrlPr>
                        </m:dPr>
                        <m:e>
                          <m:r>
                            <w:rPr>
                              <w:rFonts w:ascii="Cambria Math"/>
                            </w:rPr>
                            <m:t>z,</m:t>
                          </m:r>
                          <m:sSub>
                            <m:sSubPr>
                              <m:ctrlPr>
                                <w:rPr>
                                  <w:rFonts w:ascii="Cambria Math" w:hAnsi="Cambria Math"/>
                                  <w:i/>
                                </w:rPr>
                              </m:ctrlPr>
                            </m:sSubPr>
                            <m:e>
                              <m:r>
                                <w:rPr>
                                  <w:rFonts w:ascii="Cambria Math"/>
                                </w:rPr>
                                <m:t>I</m:t>
                              </m:r>
                            </m:e>
                            <m:sub>
                              <m:r>
                                <w:rPr>
                                  <w:rFonts w:ascii="Cambria Math"/>
                                </w:rPr>
                                <m:t>s</m:t>
                              </m:r>
                            </m:sub>
                          </m:sSub>
                        </m:e>
                      </m:d>
                      <m:r>
                        <w:rPr>
                          <w:rFonts w:ascii="Cambria Math"/>
                        </w:rPr>
                        <m:t>-</m:t>
                      </m:r>
                      <m:sSub>
                        <m:sSubPr>
                          <m:ctrlPr>
                            <w:rPr>
                              <w:rFonts w:ascii="Cambria Math" w:hAnsi="Cambria Math"/>
                              <w:i/>
                            </w:rPr>
                          </m:ctrlPr>
                        </m:sSubPr>
                        <m:e>
                          <m:r>
                            <w:rPr>
                              <w:rFonts w:ascii="Cambria Math"/>
                            </w:rPr>
                            <m:t>I</m:t>
                          </m:r>
                        </m:e>
                        <m:sub>
                          <m:r>
                            <w:rPr>
                              <w:rFonts w:ascii="Cambria Math"/>
                            </w:rPr>
                            <m:t>t</m:t>
                          </m:r>
                        </m:sub>
                      </m:sSub>
                    </m:e>
                  </m:d>
                </m:e>
                <m:sub>
                  <m:r>
                    <w:rPr>
                      <w:rFonts w:ascii="Cambria Math"/>
                    </w:rPr>
                    <m:t>1</m:t>
                  </m:r>
                </m:sub>
              </m:sSub>
            </m:e>
          </m:d>
        </m:oMath>
      </m:oMathPara>
    </w:p>
    <w:p w14:paraId="0F278CA6" w14:textId="360389FF" w:rsidR="008071DA" w:rsidRDefault="004235F9" w:rsidP="00FE75A4">
      <w:pPr>
        <w:pStyle w:val="a3"/>
      </w:pPr>
      <w:r>
        <w:tab/>
      </w:r>
      <w:r>
        <w:t>依據前人研究，此損失項能提供明確的梯度指引，加速模型收斂並防止字形扭曲錯誤。然而值得注意的是，</w:t>
      </w:r>
      <w:r>
        <w:t xml:space="preserve">L1 </w:t>
      </w:r>
      <w:r>
        <w:t>損失因其傾向於輸出像素平均值的特性，容易導致生成圖像邊緣模糊，此限制是本研究後續實驗探討與突破的重點之</w:t>
      </w:r>
      <w:proofErr w:type="gramStart"/>
      <w:r>
        <w:t>一</w:t>
      </w:r>
      <w:proofErr w:type="gramEnd"/>
      <w:r>
        <w:t>。</w:t>
      </w:r>
    </w:p>
    <w:p w14:paraId="7B4B6729" w14:textId="77777777" w:rsidR="008071DA" w:rsidRDefault="004235F9" w:rsidP="009761F9">
      <w:pPr>
        <w:pStyle w:val="4"/>
        <w:numPr>
          <w:ilvl w:val="3"/>
          <w:numId w:val="16"/>
        </w:numPr>
        <w:ind w:leftChars="0"/>
      </w:pPr>
      <w:r>
        <w:t>總目標函數</w:t>
      </w:r>
      <w:r>
        <w:t xml:space="preserve"> (Total Objective Function)</w:t>
      </w:r>
    </w:p>
    <w:p w14:paraId="16C18C34" w14:textId="6AAECD74" w:rsidR="008071DA" w:rsidRDefault="004235F9" w:rsidP="00F44C21">
      <w:pPr>
        <w:pStyle w:val="a3"/>
        <w:spacing w:after="0"/>
      </w:pPr>
      <w:r>
        <w:t>綜合上述兩項，生成器的總損失函數定義如下：</w:t>
      </w:r>
    </w:p>
    <w:p w14:paraId="1A2C678E" w14:textId="720F6BAB" w:rsidR="008071DA" w:rsidRDefault="00E540B3" w:rsidP="000C758E">
      <w:pPr>
        <w:pStyle w:val="a1"/>
        <w:spacing w:line="240" w:lineRule="auto"/>
        <w:jc w:val="center"/>
      </w:pPr>
      <m:oMathPara>
        <m:oMath>
          <m:sSub>
            <m:sSubPr>
              <m:ctrlPr>
                <w:rPr>
                  <w:rFonts w:ascii="Cambria Math" w:hAnsi="Cambria Math"/>
                  <w:i/>
                </w:rPr>
              </m:ctrlPr>
            </m:sSubPr>
            <m:e>
              <m:r>
                <w:rPr>
                  <w:rFonts w:ascii="Cambria Math"/>
                </w:rPr>
                <m:t>L</m:t>
              </m:r>
            </m:e>
            <m:sub>
              <m:r>
                <m:rPr>
                  <m:nor/>
                </m:rPr>
                <w:rPr>
                  <w:rFonts w:ascii="Cambria Math"/>
                </w:rPr>
                <m:t>Total</m:t>
              </m:r>
              <m:ctrlPr>
                <w:rPr>
                  <w:rFonts w:ascii="Cambria Math" w:hAnsi="Cambria Math"/>
                </w:rPr>
              </m:ctrlPr>
            </m:sub>
          </m:sSub>
          <m:r>
            <w:rPr>
              <w:rFonts w:ascii="Cambria Math"/>
            </w:rPr>
            <m:t>=</m:t>
          </m:r>
          <m:sSub>
            <m:sSubPr>
              <m:ctrlPr>
                <w:rPr>
                  <w:rFonts w:ascii="Cambria Math" w:hAnsi="Cambria Math"/>
                  <w:i/>
                </w:rPr>
              </m:ctrlPr>
            </m:sSubPr>
            <m:e>
              <m:r>
                <w:rPr>
                  <w:rFonts w:ascii="Cambria Math"/>
                </w:rPr>
                <m:t>L</m:t>
              </m:r>
            </m:e>
            <m:sub>
              <m:r>
                <m:rPr>
                  <m:nor/>
                </m:rPr>
                <w:rPr>
                  <w:rFonts w:ascii="Cambria Math"/>
                </w:rPr>
                <m:t>adv</m:t>
              </m:r>
              <m:ctrlPr>
                <w:rPr>
                  <w:rFonts w:ascii="Cambria Math" w:hAnsi="Cambria Math"/>
                </w:rPr>
              </m:ctrlPr>
            </m:sub>
          </m:sSub>
          <m:r>
            <w:rPr>
              <w:rFonts w:ascii="Cambria Math"/>
            </w:rPr>
            <m:t>+</m:t>
          </m:r>
          <m:sSub>
            <m:sSubPr>
              <m:ctrlPr>
                <w:rPr>
                  <w:rFonts w:ascii="Cambria Math" w:hAnsi="Cambria Math"/>
                  <w:i/>
                </w:rPr>
              </m:ctrlPr>
            </m:sSubPr>
            <m:e>
              <m:r>
                <w:rPr>
                  <w:rFonts w:ascii="Cambria Math"/>
                </w:rPr>
                <m:t>λ</m:t>
              </m:r>
            </m:e>
            <m:sub>
              <m:r>
                <w:rPr>
                  <w:rFonts w:ascii="Cambria Math"/>
                </w:rPr>
                <m:t>L1</m:t>
              </m:r>
            </m:sub>
          </m:sSub>
          <m:r>
            <w:rPr>
              <w:rFonts w:ascii="Cambria Math" w:hAnsi="Cambria Math" w:cs="Cambria Math"/>
            </w:rPr>
            <m:t>⋅</m:t>
          </m:r>
          <m:sSub>
            <m:sSubPr>
              <m:ctrlPr>
                <w:rPr>
                  <w:rFonts w:ascii="Cambria Math" w:hAnsi="Cambria Math"/>
                  <w:i/>
                </w:rPr>
              </m:ctrlPr>
            </m:sSubPr>
            <m:e>
              <m:r>
                <w:rPr>
                  <w:rFonts w:ascii="Cambria Math"/>
                </w:rPr>
                <m:t>L</m:t>
              </m:r>
            </m:e>
            <m:sub>
              <m:r>
                <m:rPr>
                  <m:nor/>
                </m:rPr>
                <w:rPr>
                  <w:rFonts w:ascii="Cambria Math"/>
                </w:rPr>
                <m:t>L1</m:t>
              </m:r>
              <m:ctrlPr>
                <w:rPr>
                  <w:rFonts w:ascii="Cambria Math" w:hAnsi="Cambria Math"/>
                </w:rPr>
              </m:ctrlPr>
            </m:sub>
          </m:sSub>
        </m:oMath>
      </m:oMathPara>
    </w:p>
    <w:p w14:paraId="348D830F" w14:textId="71A77F9D" w:rsidR="008071DA" w:rsidRDefault="004235F9" w:rsidP="00FE75A4">
      <w:pPr>
        <w:pStyle w:val="a3"/>
      </w:pPr>
      <w:r>
        <w:t>其中，</w:t>
      </w:r>
      <m:oMath>
        <m:sSub>
          <m:sSubPr>
            <m:ctrlPr>
              <w:rPr>
                <w:rFonts w:ascii="Cambria Math" w:hAnsi="Cambria Math"/>
                <w:i/>
              </w:rPr>
            </m:ctrlPr>
          </m:sSubPr>
          <m:e>
            <m:r>
              <w:rPr>
                <w:rFonts w:ascii="Cambria Math" w:hAnsi="Cambria Math"/>
              </w:rPr>
              <m:t>λ</m:t>
            </m:r>
          </m:e>
          <m:sub>
            <m:r>
              <w:rPr>
                <w:rFonts w:ascii="Cambria Math" w:hAnsi="Cambria Math"/>
              </w:rPr>
              <m:t>L1</m:t>
            </m:r>
          </m:sub>
        </m:sSub>
      </m:oMath>
      <w:r>
        <w:t xml:space="preserve"> </w:t>
      </w:r>
      <w:r>
        <w:t>為權重超參數，用於調節「高頻風格細節（由</w:t>
      </w:r>
      <w:r>
        <w:t xml:space="preserve"> </w:t>
      </w:r>
      <m:oMath>
        <m:sSub>
          <m:sSubPr>
            <m:ctrlPr>
              <w:rPr>
                <w:rFonts w:ascii="Cambria Math" w:hAnsi="Cambria Math"/>
                <w:i/>
              </w:rPr>
            </m:ctrlPr>
          </m:sSubPr>
          <m:e>
            <m:r>
              <w:rPr>
                <w:rFonts w:ascii="Cambria Math" w:hAnsi="Cambria Math"/>
              </w:rPr>
              <m:t>L</m:t>
            </m:r>
          </m:e>
          <m:sub>
            <m:r>
              <m:rPr>
                <m:nor/>
              </m:rPr>
              <w:rPr>
                <w:rFonts w:ascii="Cambria Math" w:hAnsi="Cambria Math"/>
              </w:rPr>
              <m:t>adv</m:t>
            </m:r>
            <m:ctrlPr>
              <w:rPr>
                <w:rFonts w:ascii="Cambria Math" w:hAnsi="Cambria Math"/>
              </w:rPr>
            </m:ctrlPr>
          </m:sub>
        </m:sSub>
      </m:oMath>
      <w:r>
        <w:t xml:space="preserve"> </w:t>
      </w:r>
      <w:r>
        <w:t>主導）」與「低頻結構保留（由</w:t>
      </w:r>
      <w:r>
        <w:t xml:space="preserve"> </w:t>
      </w:r>
      <m:oMath>
        <m:sSub>
          <m:sSubPr>
            <m:ctrlPr>
              <w:rPr>
                <w:rFonts w:ascii="Cambria Math" w:hAnsi="Cambria Math"/>
                <w:i/>
              </w:rPr>
            </m:ctrlPr>
          </m:sSubPr>
          <m:e>
            <m:r>
              <w:rPr>
                <w:rFonts w:ascii="Cambria Math"/>
              </w:rPr>
              <m:t>L</m:t>
            </m:r>
          </m:e>
          <m:sub>
            <m:r>
              <m:rPr>
                <m:nor/>
              </m:rPr>
              <w:rPr>
                <w:rFonts w:ascii="Cambria Math"/>
              </w:rPr>
              <m:t>L1</m:t>
            </m:r>
            <m:ctrlPr>
              <w:rPr>
                <w:rFonts w:ascii="Cambria Math" w:hAnsi="Cambria Math"/>
              </w:rPr>
            </m:ctrlPr>
          </m:sub>
        </m:sSub>
      </m:oMath>
      <w:r>
        <w:t xml:space="preserve"> </w:t>
      </w:r>
      <w:r>
        <w:t>主導）」之間的平衡。</w:t>
      </w:r>
      <w:r w:rsidR="009B389A">
        <w:t>[5]</w:t>
      </w:r>
    </w:p>
    <w:p w14:paraId="33E9B370" w14:textId="5217DB14" w:rsidR="008071DA" w:rsidRDefault="00FF2701" w:rsidP="000C758E">
      <w:pPr>
        <w:pStyle w:val="2"/>
      </w:pPr>
      <w:r>
        <w:rPr>
          <w:noProof/>
          <w:lang w:bidi="ar-SA"/>
        </w:rPr>
        <w:lastRenderedPageBreak/>
        <mc:AlternateContent>
          <mc:Choice Requires="wps">
            <w:drawing>
              <wp:anchor distT="0" distB="0" distL="0" distR="0" simplePos="0" relativeHeight="251626496" behindDoc="0" locked="0" layoutInCell="1" allowOverlap="1" wp14:anchorId="423C1D8C" wp14:editId="3263F3B2">
                <wp:simplePos x="0" y="0"/>
                <wp:positionH relativeFrom="margin">
                  <wp:align>right</wp:align>
                </wp:positionH>
                <wp:positionV relativeFrom="paragraph">
                  <wp:posOffset>539750</wp:posOffset>
                </wp:positionV>
                <wp:extent cx="6113145" cy="3868420"/>
                <wp:effectExtent l="0" t="0" r="1905" b="0"/>
                <wp:wrapTopAndBottom/>
                <wp:docPr id="652495970"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13633" cy="3868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8F274EC" w14:textId="77777777" w:rsidR="00E540B3" w:rsidRDefault="00E540B3" w:rsidP="004A0840">
                            <w:pPr>
                              <w:pStyle w:val="af9"/>
                              <w:spacing w:after="0"/>
                            </w:pPr>
                            <w:r>
                              <w:rPr>
                                <w:noProof/>
                                <w:lang w:bidi="ar-SA"/>
                              </w:rPr>
                              <w:drawing>
                                <wp:inline distT="0" distB="0" distL="0" distR="0" wp14:anchorId="3235FF38" wp14:editId="5ACF3242">
                                  <wp:extent cx="5511165" cy="3031490"/>
                                  <wp:effectExtent l="0" t="0" r="0" b="0"/>
                                  <wp:docPr id="1137"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11165" cy="3031490"/>
                                          </a:xfrm>
                                          <a:prstGeom prst="rect">
                                            <a:avLst/>
                                          </a:prstGeom>
                                          <a:solidFill>
                                            <a:srgbClr val="FFFFFF"/>
                                          </a:solidFill>
                                          <a:ln>
                                            <a:noFill/>
                                          </a:ln>
                                        </pic:spPr>
                                      </pic:pic>
                                    </a:graphicData>
                                  </a:graphic>
                                </wp:inline>
                              </w:drawing>
                            </w:r>
                          </w:p>
                          <w:p w14:paraId="55694C11" w14:textId="77777777" w:rsidR="00E540B3" w:rsidRDefault="00E540B3" w:rsidP="009B389A">
                            <w:pPr>
                              <w:pStyle w:val="af9"/>
                              <w:spacing w:before="0" w:after="0" w:line="276" w:lineRule="auto"/>
                            </w:pPr>
                            <w:r>
                              <w:t>圖</w:t>
                            </w:r>
                            <w:r>
                              <w:t xml:space="preserve"> </w:t>
                            </w:r>
                            <w:r>
                              <w:fldChar w:fldCharType="begin"/>
                            </w:r>
                            <w:r>
                              <w:instrText xml:space="preserve"> SEQ "</w:instrText>
                            </w:r>
                            <w:r>
                              <w:instrText>圖</w:instrText>
                            </w:r>
                            <w:r>
                              <w:instrText xml:space="preserve">" \* ARABIC </w:instrText>
                            </w:r>
                            <w:r>
                              <w:fldChar w:fldCharType="separate"/>
                            </w:r>
                            <w:r w:rsidR="00741F8E">
                              <w:rPr>
                                <w:noProof/>
                              </w:rPr>
                              <w:t>7</w:t>
                            </w:r>
                            <w:r>
                              <w:fldChar w:fldCharType="end"/>
                            </w:r>
                            <w:r>
                              <w:t>：在</w:t>
                            </w:r>
                            <w:r>
                              <w:t xml:space="preserve">WGAN-GP </w:t>
                            </w:r>
                            <w:r>
                              <w:t>架構下成功訓練之完整損失函數圖形</w:t>
                            </w:r>
                          </w:p>
                          <w:p w14:paraId="387896EF" w14:textId="19B5256B" w:rsidR="00E540B3" w:rsidRDefault="00E540B3" w:rsidP="009B389A">
                            <w:pPr>
                              <w:pStyle w:val="af9"/>
                              <w:spacing w:before="0" w:line="240" w:lineRule="auto"/>
                            </w:pPr>
                            <w:proofErr w:type="gramStart"/>
                            <w:r>
                              <w:t>（</w:t>
                            </w:r>
                            <w:proofErr w:type="gramEnd"/>
                            <w:r>
                              <w:t>訓練參數：</w:t>
                            </w:r>
                            <w:r>
                              <w:t xml:space="preserve">Bottleneck Size = 4×4, </w:t>
                            </w:r>
                            <w:r>
                              <w:rPr>
                                <w:position w:val="-3"/>
                              </w:rPr>
                              <w:pict w14:anchorId="5C8CE3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6pt;height:15.6pt" filled="t">
                                  <v:fill color2="black"/>
                                  <v:imagedata r:id="rId15" o:title=""/>
                                </v:shape>
                              </w:pict>
                            </w:r>
                            <w:r>
                              <w:t xml:space="preserve">=5, </w:t>
                            </w:r>
                            <w:r>
                              <w:t>模型層數</w:t>
                            </w:r>
                            <w:r>
                              <w:t>=5</w:t>
                            </w:r>
                            <w:proofErr w:type="gramStart"/>
                            <w:r>
                              <w:t>）</w:t>
                            </w:r>
                            <w:proofErr w:type="gramEnd"/>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3C1D8C" id="Text Box 8" o:spid="_x0000_s1032" type="#_x0000_t202" style="position:absolute;left:0;text-align:left;margin-left:430.15pt;margin-top:42.5pt;width:481.35pt;height:304.6pt;z-index:251626496;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" stroked="f">
                <v:textbox inset="0,0,0,0">
                  <w:txbxContent>
                    <w:p w14:paraId="18F274EC" w14:textId="77777777" w:rsidR="00E540B3" w:rsidRDefault="00E540B3" w:rsidP="004A0840">
                      <w:pPr>
                        <w:pStyle w:val="af9"/>
                        <w:spacing w:after="0"/>
                      </w:pPr>
                      <w:r>
                        <w:rPr>
                          <w:noProof/>
                          <w:lang w:bidi="ar-SA"/>
                        </w:rPr>
                        <w:drawing>
                          <wp:inline distT="0" distB="0" distL="0" distR="0" wp14:anchorId="3235FF38" wp14:editId="5ACF3242">
                            <wp:extent cx="5511165" cy="3031490"/>
                            <wp:effectExtent l="0" t="0" r="0" b="0"/>
                            <wp:docPr id="1137"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11165" cy="3031490"/>
                                    </a:xfrm>
                                    <a:prstGeom prst="rect">
                                      <a:avLst/>
                                    </a:prstGeom>
                                    <a:solidFill>
                                      <a:srgbClr val="FFFFFF"/>
                                    </a:solidFill>
                                    <a:ln>
                                      <a:noFill/>
                                    </a:ln>
                                  </pic:spPr>
                                </pic:pic>
                              </a:graphicData>
                            </a:graphic>
                          </wp:inline>
                        </w:drawing>
                      </w:r>
                    </w:p>
                    <w:p w14:paraId="55694C11" w14:textId="77777777" w:rsidR="00E540B3" w:rsidRDefault="00E540B3" w:rsidP="009B389A">
                      <w:pPr>
                        <w:pStyle w:val="af9"/>
                        <w:spacing w:before="0" w:after="0" w:line="276" w:lineRule="auto"/>
                      </w:pPr>
                      <w:r>
                        <w:t>圖</w:t>
                      </w:r>
                      <w:r>
                        <w:t xml:space="preserve"> </w:t>
                      </w:r>
                      <w:r>
                        <w:fldChar w:fldCharType="begin"/>
                      </w:r>
                      <w:r>
                        <w:instrText xml:space="preserve"> SEQ "</w:instrText>
                      </w:r>
                      <w:r>
                        <w:instrText>圖</w:instrText>
                      </w:r>
                      <w:r>
                        <w:instrText xml:space="preserve">" \* ARABIC </w:instrText>
                      </w:r>
                      <w:r>
                        <w:fldChar w:fldCharType="separate"/>
                      </w:r>
                      <w:r w:rsidR="00741F8E">
                        <w:rPr>
                          <w:noProof/>
                        </w:rPr>
                        <w:t>7</w:t>
                      </w:r>
                      <w:r>
                        <w:fldChar w:fldCharType="end"/>
                      </w:r>
                      <w:r>
                        <w:t>：在</w:t>
                      </w:r>
                      <w:r>
                        <w:t xml:space="preserve">WGAN-GP </w:t>
                      </w:r>
                      <w:r>
                        <w:t>架構下成功訓練之完整損失函數圖形</w:t>
                      </w:r>
                    </w:p>
                    <w:p w14:paraId="387896EF" w14:textId="19B5256B" w:rsidR="00E540B3" w:rsidRDefault="00E540B3" w:rsidP="009B389A">
                      <w:pPr>
                        <w:pStyle w:val="af9"/>
                        <w:spacing w:before="0" w:line="240" w:lineRule="auto"/>
                      </w:pPr>
                      <w:proofErr w:type="gramStart"/>
                      <w:r>
                        <w:t>（</w:t>
                      </w:r>
                      <w:proofErr w:type="gramEnd"/>
                      <w:r>
                        <w:t>訓練參數：</w:t>
                      </w:r>
                      <w:r>
                        <w:t xml:space="preserve">Bottleneck Size = 4×4, </w:t>
                      </w:r>
                      <w:r>
                        <w:rPr>
                          <w:position w:val="-3"/>
                        </w:rPr>
                        <w:pict w14:anchorId="5C8CE394">
                          <v:shape id="_x0000_i1025" type="#_x0000_t75" style="width:15.6pt;height:15.6pt" filled="t">
                            <v:fill color2="black"/>
                            <v:imagedata r:id="rId15" o:title=""/>
                          </v:shape>
                        </w:pict>
                      </w:r>
                      <w:r>
                        <w:t xml:space="preserve">=5, </w:t>
                      </w:r>
                      <w:r>
                        <w:t>模型層數</w:t>
                      </w:r>
                      <w:r>
                        <w:t>=5</w:t>
                      </w:r>
                      <w:proofErr w:type="gramStart"/>
                      <w:r>
                        <w:t>）</w:t>
                      </w:r>
                      <w:proofErr w:type="gramEnd"/>
                    </w:p>
                  </w:txbxContent>
                </v:textbox>
                <w10:wrap type="topAndBottom" anchorx="margin"/>
              </v:shape>
            </w:pict>
          </mc:Fallback>
        </mc:AlternateContent>
      </w:r>
      <w:r>
        <w:t>實驗結果與討論</w:t>
      </w:r>
    </w:p>
    <w:p w14:paraId="27959320" w14:textId="77777777" w:rsidR="008071DA" w:rsidRDefault="004235F9" w:rsidP="00AD7C80">
      <w:pPr>
        <w:pStyle w:val="3"/>
        <w:numPr>
          <w:ilvl w:val="2"/>
          <w:numId w:val="17"/>
        </w:numPr>
      </w:pPr>
      <w:r>
        <w:t>訓練及生成結果</w:t>
      </w:r>
    </w:p>
    <w:p w14:paraId="3039F862" w14:textId="2396474C" w:rsidR="008071DA" w:rsidRDefault="004235F9" w:rsidP="000C758E">
      <w:pPr>
        <w:pStyle w:val="Firstparagraph"/>
      </w:pPr>
      <w:r>
        <w:tab/>
      </w:r>
      <w:r>
        <w:t>如圖</w:t>
      </w:r>
      <w:r>
        <w:t xml:space="preserve"> 7 </w:t>
      </w:r>
      <w:r>
        <w:t>可見，</w:t>
      </w:r>
      <w:r>
        <w:t xml:space="preserve">L1 </w:t>
      </w:r>
      <w:r>
        <w:t>損失（</w:t>
      </w:r>
      <w:r>
        <w:t>L1 Loss</w:t>
      </w:r>
      <w:r>
        <w:t>）在訓練初期迅速下降，並趨近於</w:t>
      </w:r>
      <w:r>
        <w:t xml:space="preserve"> 0</w:t>
      </w:r>
      <w:r>
        <w:t>。其收斂速度顯著快於對抗損失（</w:t>
      </w:r>
      <w:proofErr w:type="spellStart"/>
      <w:r>
        <w:t>adv</w:t>
      </w:r>
      <w:proofErr w:type="spellEnd"/>
      <w:r>
        <w:t xml:space="preserve"> Loss</w:t>
      </w:r>
      <w:r>
        <w:t>），且其值經過</w:t>
      </w:r>
      <w:r>
        <w:t xml:space="preserve"> </w:t>
      </w:r>
      <m:oMath>
        <m:sSub>
          <m:sSubPr>
            <m:ctrlPr>
              <w:rPr>
                <w:rFonts w:ascii="Cambria Math" w:hAnsi="Cambria Math"/>
                <w:i/>
              </w:rPr>
            </m:ctrlPr>
          </m:sSubPr>
          <m:e>
            <m:r>
              <w:rPr>
                <w:rFonts w:ascii="Cambria Math"/>
              </w:rPr>
              <m:t>λ</m:t>
            </m:r>
          </m:e>
          <m:sub>
            <m:r>
              <w:rPr>
                <w:rFonts w:ascii="Cambria Math"/>
              </w:rPr>
              <m:t>L1</m:t>
            </m:r>
          </m:sub>
        </m:sSub>
      </m:oMath>
      <w:r>
        <w:t xml:space="preserve"> </w:t>
      </w:r>
      <w:r>
        <w:t>加權後相較對抗損失仍非常小，這暗示其對訓練結果的影響可能有限，我們將於後方章節討論。</w:t>
      </w:r>
      <w:r>
        <w:t xml:space="preserve"> </w:t>
      </w:r>
    </w:p>
    <w:p w14:paraId="3AFAA590" w14:textId="511F5B0A" w:rsidR="008071DA" w:rsidRDefault="001C684F">
      <w:pPr>
        <w:pStyle w:val="Firstparagraph"/>
      </w:pPr>
      <w:r>
        <w:rPr>
          <w:noProof/>
          <w:lang w:bidi="ar-SA"/>
        </w:rPr>
        <mc:AlternateContent>
          <mc:Choice Requires="wps">
            <w:drawing>
              <wp:anchor distT="0" distB="0" distL="114300" distR="114300" simplePos="0" relativeHeight="251709440" behindDoc="0" locked="0" layoutInCell="1" allowOverlap="1" wp14:anchorId="1929355C" wp14:editId="32CCDDC2">
                <wp:simplePos x="0" y="0"/>
                <wp:positionH relativeFrom="column">
                  <wp:posOffset>4017695</wp:posOffset>
                </wp:positionH>
                <wp:positionV relativeFrom="paragraph">
                  <wp:posOffset>1267217</wp:posOffset>
                </wp:positionV>
                <wp:extent cx="388502" cy="203727"/>
                <wp:effectExtent l="0" t="0" r="12065" b="25400"/>
                <wp:wrapNone/>
                <wp:docPr id="1669130768" name="矩形 40"/>
                <wp:cNvGraphicFramePr/>
                <a:graphic xmlns:a="http://schemas.openxmlformats.org/drawingml/2006/main">
                  <a:graphicData uri="http://schemas.microsoft.com/office/word/2010/wordprocessingShape">
                    <wps:wsp>
                      <wps:cNvSpPr/>
                      <wps:spPr>
                        <a:xfrm>
                          <a:off x="0" y="0"/>
                          <a:ext cx="388502" cy="203727"/>
                        </a:xfrm>
                        <a:prstGeom prst="rect">
                          <a:avLst/>
                        </a:prstGeom>
                        <a:noFill/>
                        <a:ln w="15875"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75D08FF5" id="矩形 40" o:spid="_x0000_s1026" style="position:absolute;margin-left:316.35pt;margin-top:99.8pt;width:30.6pt;height:16.0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" filled="f" strokecolor="red" strokeweight="1.25pt">
                <v:stroke joinstyle="round"/>
              </v:rect>
            </w:pict>
          </mc:Fallback>
        </mc:AlternateContent>
      </w:r>
      <w:r w:rsidR="00C93323">
        <w:rPr>
          <w:noProof/>
          <w:lang w:bidi="ar-SA"/>
        </w:rPr>
        <mc:AlternateContent>
          <mc:Choice Requires="wps">
            <w:drawing>
              <wp:anchor distT="0" distB="0" distL="114300" distR="114300" simplePos="0" relativeHeight="251705344" behindDoc="0" locked="0" layoutInCell="1" allowOverlap="1" wp14:anchorId="397ED339" wp14:editId="78642EDE">
                <wp:simplePos x="0" y="0"/>
                <wp:positionH relativeFrom="column">
                  <wp:posOffset>4851591</wp:posOffset>
                </wp:positionH>
                <wp:positionV relativeFrom="paragraph">
                  <wp:posOffset>1784064</wp:posOffset>
                </wp:positionV>
                <wp:extent cx="391745" cy="383540"/>
                <wp:effectExtent l="0" t="0" r="27940" b="16510"/>
                <wp:wrapNone/>
                <wp:docPr id="1096529688" name="矩形 40"/>
                <wp:cNvGraphicFramePr/>
                <a:graphic xmlns:a="http://schemas.openxmlformats.org/drawingml/2006/main">
                  <a:graphicData uri="http://schemas.microsoft.com/office/word/2010/wordprocessingShape">
                    <wps:wsp>
                      <wps:cNvSpPr/>
                      <wps:spPr>
                        <a:xfrm>
                          <a:off x="0" y="0"/>
                          <a:ext cx="391745" cy="383540"/>
                        </a:xfrm>
                        <a:prstGeom prst="rect">
                          <a:avLst/>
                        </a:prstGeom>
                        <a:noFill/>
                        <a:ln w="15875"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7CE2C9CF" id="矩形 40" o:spid="_x0000_s1026" style="position:absolute;margin-left:382pt;margin-top:140.5pt;width:30.85pt;height:30.2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" filled="f" strokecolor="red" strokeweight="1.25pt">
                <v:stroke joinstyle="round"/>
              </v:rect>
            </w:pict>
          </mc:Fallback>
        </mc:AlternateContent>
      </w:r>
      <w:r w:rsidR="00C93323">
        <w:rPr>
          <w:noProof/>
          <w:lang w:bidi="ar-SA"/>
        </w:rPr>
        <mc:AlternateContent>
          <mc:Choice Requires="wps">
            <w:drawing>
              <wp:anchor distT="0" distB="0" distL="114300" distR="114300" simplePos="0" relativeHeight="251703296" behindDoc="0" locked="0" layoutInCell="1" allowOverlap="1" wp14:anchorId="19ACD38B" wp14:editId="36670138">
                <wp:simplePos x="0" y="0"/>
                <wp:positionH relativeFrom="column">
                  <wp:posOffset>4846854</wp:posOffset>
                </wp:positionH>
                <wp:positionV relativeFrom="paragraph">
                  <wp:posOffset>1272379</wp:posOffset>
                </wp:positionV>
                <wp:extent cx="386958" cy="383540"/>
                <wp:effectExtent l="0" t="0" r="13335" b="16510"/>
                <wp:wrapNone/>
                <wp:docPr id="419350441" name="矩形 40"/>
                <wp:cNvGraphicFramePr/>
                <a:graphic xmlns:a="http://schemas.openxmlformats.org/drawingml/2006/main">
                  <a:graphicData uri="http://schemas.microsoft.com/office/word/2010/wordprocessingShape">
                    <wps:wsp>
                      <wps:cNvSpPr/>
                      <wps:spPr>
                        <a:xfrm>
                          <a:off x="0" y="0"/>
                          <a:ext cx="386958" cy="383540"/>
                        </a:xfrm>
                        <a:prstGeom prst="rect">
                          <a:avLst/>
                        </a:prstGeom>
                        <a:noFill/>
                        <a:ln w="15875"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6DF8C56E" id="矩形 40" o:spid="_x0000_s1026" style="position:absolute;margin-left:381.65pt;margin-top:100.2pt;width:30.45pt;height:30.2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" filled="f" strokecolor="red" strokeweight="1.25pt">
                <v:stroke joinstyle="round"/>
              </v:rect>
            </w:pict>
          </mc:Fallback>
        </mc:AlternateContent>
      </w:r>
      <w:r w:rsidR="00C93323">
        <w:rPr>
          <w:noProof/>
          <w:lang w:bidi="ar-SA"/>
        </w:rPr>
        <mc:AlternateContent>
          <mc:Choice Requires="wps">
            <w:drawing>
              <wp:anchor distT="0" distB="0" distL="114300" distR="114300" simplePos="0" relativeHeight="251707392" behindDoc="0" locked="0" layoutInCell="1" allowOverlap="1" wp14:anchorId="17EB025B" wp14:editId="28A6A3E0">
                <wp:simplePos x="0" y="0"/>
                <wp:positionH relativeFrom="column">
                  <wp:posOffset>6102376</wp:posOffset>
                </wp:positionH>
                <wp:positionV relativeFrom="paragraph">
                  <wp:posOffset>1272379</wp:posOffset>
                </wp:positionV>
                <wp:extent cx="396632" cy="402491"/>
                <wp:effectExtent l="0" t="0" r="22860" b="17145"/>
                <wp:wrapNone/>
                <wp:docPr id="106832180" name="矩形 40"/>
                <wp:cNvGraphicFramePr/>
                <a:graphic xmlns:a="http://schemas.openxmlformats.org/drawingml/2006/main">
                  <a:graphicData uri="http://schemas.microsoft.com/office/word/2010/wordprocessingShape">
                    <wps:wsp>
                      <wps:cNvSpPr/>
                      <wps:spPr>
                        <a:xfrm>
                          <a:off x="0" y="0"/>
                          <a:ext cx="396632" cy="402491"/>
                        </a:xfrm>
                        <a:prstGeom prst="rect">
                          <a:avLst/>
                        </a:prstGeom>
                        <a:noFill/>
                        <a:ln w="15875"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696BB238" id="矩形 40" o:spid="_x0000_s1026" style="position:absolute;margin-left:480.5pt;margin-top:100.2pt;width:31.25pt;height:31.7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" filled="f" strokecolor="red" strokeweight="1.25pt">
                <v:stroke joinstyle="round"/>
              </v:rect>
            </w:pict>
          </mc:Fallback>
        </mc:AlternateContent>
      </w:r>
      <w:r w:rsidR="00C93323">
        <w:rPr>
          <w:noProof/>
          <w:lang w:bidi="ar-SA"/>
        </w:rPr>
        <mc:AlternateContent>
          <mc:Choice Requires="wps">
            <w:drawing>
              <wp:anchor distT="0" distB="0" distL="114300" distR="114300" simplePos="0" relativeHeight="251701248" behindDoc="0" locked="0" layoutInCell="1" allowOverlap="1" wp14:anchorId="449FC1A0" wp14:editId="1BE99CBF">
                <wp:simplePos x="0" y="0"/>
                <wp:positionH relativeFrom="column">
                  <wp:posOffset>3238407</wp:posOffset>
                </wp:positionH>
                <wp:positionV relativeFrom="paragraph">
                  <wp:posOffset>1287021</wp:posOffset>
                </wp:positionV>
                <wp:extent cx="282804" cy="150829"/>
                <wp:effectExtent l="0" t="0" r="22225" b="20955"/>
                <wp:wrapNone/>
                <wp:docPr id="1389356813" name="矩形 40"/>
                <wp:cNvGraphicFramePr/>
                <a:graphic xmlns:a="http://schemas.openxmlformats.org/drawingml/2006/main">
                  <a:graphicData uri="http://schemas.microsoft.com/office/word/2010/wordprocessingShape">
                    <wps:wsp>
                      <wps:cNvSpPr/>
                      <wps:spPr>
                        <a:xfrm>
                          <a:off x="0" y="0"/>
                          <a:ext cx="282804" cy="150829"/>
                        </a:xfrm>
                        <a:prstGeom prst="rect">
                          <a:avLst/>
                        </a:prstGeom>
                        <a:noFill/>
                        <a:ln w="15875"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26B77A85" id="矩形 40" o:spid="_x0000_s1026" style="position:absolute;margin-left:255pt;margin-top:101.35pt;width:22.25pt;height:11.9pt;z-index:251701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" filled="f" strokecolor="red" strokeweight="1.25pt">
                <v:stroke joinstyle="round"/>
              </v:rect>
            </w:pict>
          </mc:Fallback>
        </mc:AlternateContent>
      </w:r>
      <w:r w:rsidR="00C93323">
        <w:rPr>
          <w:noProof/>
          <w:lang w:bidi="ar-SA"/>
        </w:rPr>
        <mc:AlternateContent>
          <mc:Choice Requires="wps">
            <w:drawing>
              <wp:anchor distT="0" distB="0" distL="114300" distR="114300" simplePos="0" relativeHeight="251699200" behindDoc="0" locked="0" layoutInCell="1" allowOverlap="1" wp14:anchorId="1E13D9C1" wp14:editId="6C2F1317">
                <wp:simplePos x="0" y="0"/>
                <wp:positionH relativeFrom="column">
                  <wp:posOffset>1565987</wp:posOffset>
                </wp:positionH>
                <wp:positionV relativeFrom="paragraph">
                  <wp:posOffset>1492436</wp:posOffset>
                </wp:positionV>
                <wp:extent cx="282804" cy="150829"/>
                <wp:effectExtent l="0" t="0" r="22225" b="20955"/>
                <wp:wrapNone/>
                <wp:docPr id="768676904" name="矩形 40"/>
                <wp:cNvGraphicFramePr/>
                <a:graphic xmlns:a="http://schemas.openxmlformats.org/drawingml/2006/main">
                  <a:graphicData uri="http://schemas.microsoft.com/office/word/2010/wordprocessingShape">
                    <wps:wsp>
                      <wps:cNvSpPr/>
                      <wps:spPr>
                        <a:xfrm>
                          <a:off x="0" y="0"/>
                          <a:ext cx="282804" cy="150829"/>
                        </a:xfrm>
                        <a:prstGeom prst="rect">
                          <a:avLst/>
                        </a:prstGeom>
                        <a:noFill/>
                        <a:ln w="15875"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240BAB41" id="矩形 40" o:spid="_x0000_s1026" style="position:absolute;margin-left:123.3pt;margin-top:117.5pt;width:22.25pt;height:11.9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" filled="f" strokecolor="red" strokeweight="1.25pt">
                <v:stroke joinstyle="round"/>
              </v:rect>
            </w:pict>
          </mc:Fallback>
        </mc:AlternateContent>
      </w:r>
      <w:r w:rsidR="00915E25">
        <w:rPr>
          <w:noProof/>
          <w:lang w:bidi="ar-SA"/>
        </w:rPr>
        <mc:AlternateContent>
          <mc:Choice Requires="wps">
            <w:drawing>
              <wp:anchor distT="0" distB="0" distL="0" distR="0" simplePos="0" relativeHeight="251630592" behindDoc="0" locked="0" layoutInCell="1" allowOverlap="1" wp14:anchorId="7EB6CE07" wp14:editId="1215A6FB">
                <wp:simplePos x="0" y="0"/>
                <wp:positionH relativeFrom="page">
                  <wp:posOffset>40255</wp:posOffset>
                </wp:positionH>
                <wp:positionV relativeFrom="paragraph">
                  <wp:posOffset>1234440</wp:posOffset>
                </wp:positionV>
                <wp:extent cx="7428865" cy="1363345"/>
                <wp:effectExtent l="0" t="0" r="635" b="8255"/>
                <wp:wrapTopAndBottom/>
                <wp:docPr id="1851314054"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28865" cy="13633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80A8DC3" w14:textId="7B0B5DD1" w:rsidR="00E540B3" w:rsidRDefault="00E540B3" w:rsidP="00915E25">
                            <w:pPr>
                              <w:pStyle w:val="af9"/>
                              <w:spacing w:before="0" w:after="0"/>
                            </w:pPr>
                            <w:r>
                              <w:rPr>
                                <w:noProof/>
                                <w:lang w:bidi="ar-SA"/>
                              </w:rPr>
                              <w:drawing>
                                <wp:inline distT="0" distB="0" distL="0" distR="0" wp14:anchorId="2403959C" wp14:editId="55165A76">
                                  <wp:extent cx="6976745" cy="977265"/>
                                  <wp:effectExtent l="0" t="0" r="0" b="0"/>
                                  <wp:docPr id="359986999"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791311" name="圖片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976745" cy="977265"/>
                                          </a:xfrm>
                                          <a:prstGeom prst="rect">
                                            <a:avLst/>
                                          </a:prstGeom>
                                          <a:solidFill>
                                            <a:srgbClr val="FFFFFF"/>
                                          </a:solidFill>
                                          <a:ln>
                                            <a:noFill/>
                                          </a:ln>
                                        </pic:spPr>
                                      </pic:pic>
                                    </a:graphicData>
                                  </a:graphic>
                                </wp:inline>
                              </w:drawing>
                            </w:r>
                          </w:p>
                          <w:p w14:paraId="5B8DEBAB" w14:textId="65F2F094" w:rsidR="00E540B3" w:rsidRDefault="00E540B3" w:rsidP="00915E25">
                            <w:pPr>
                              <w:pStyle w:val="af9"/>
                              <w:spacing w:before="0" w:after="0"/>
                            </w:pPr>
                            <w:r>
                              <w:t>圖</w:t>
                            </w:r>
                            <w:r>
                              <w:t xml:space="preserve"> </w:t>
                            </w:r>
                            <w:r>
                              <w:fldChar w:fldCharType="begin"/>
                            </w:r>
                            <w:r>
                              <w:instrText xml:space="preserve"> SEQ "</w:instrText>
                            </w:r>
                            <w:r>
                              <w:instrText>圖</w:instrText>
                            </w:r>
                            <w:r>
                              <w:instrText xml:space="preserve">" \* ARABIC </w:instrText>
                            </w:r>
                            <w:r>
                              <w:fldChar w:fldCharType="separate"/>
                            </w:r>
                            <w:r w:rsidR="00741F8E">
                              <w:rPr>
                                <w:noProof/>
                              </w:rPr>
                              <w:t>8</w:t>
                            </w:r>
                            <w:r>
                              <w:fldChar w:fldCharType="end"/>
                            </w:r>
                            <w:r>
                              <w:t>：配置相同下</w:t>
                            </w:r>
                            <w:r>
                              <w:t xml:space="preserve"> GAN </w:t>
                            </w:r>
                            <w:r>
                              <w:t>（上）與</w:t>
                            </w:r>
                            <w:r>
                              <w:t xml:space="preserve"> WGAN-GP</w:t>
                            </w:r>
                            <w:r>
                              <w:t>（下）模型生成效果對比</w:t>
                            </w:r>
                            <w:proofErr w:type="gramStart"/>
                            <w:r>
                              <w:t>（</w:t>
                            </w:r>
                            <w:proofErr w:type="gramEnd"/>
                            <w:r>
                              <w:t>紅框：較差</w:t>
                            </w:r>
                            <w:r>
                              <w:rPr>
                                <w:rFonts w:hint="eastAsia"/>
                              </w:rPr>
                              <w:t>之處</w:t>
                            </w:r>
                            <w:proofErr w:type="gramStart"/>
                            <w:r>
                              <w:t>）</w:t>
                            </w:r>
                            <w:proofErr w:type="gramEnd"/>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B6CE07" id="Text Box 12" o:spid="_x0000_s1033" type="#_x0000_t202" style="position:absolute;margin-left:3.15pt;margin-top:97.2pt;width:584.95pt;height:107.35pt;z-index:251630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" stroked="f">
                <v:textbox inset="0,0,0,0">
                  <w:txbxContent>
                    <w:p w14:paraId="480A8DC3" w14:textId="7B0B5DD1" w:rsidR="00E540B3" w:rsidRDefault="00E540B3" w:rsidP="00915E25">
                      <w:pPr>
                        <w:pStyle w:val="af9"/>
                        <w:spacing w:before="0" w:after="0"/>
                      </w:pPr>
                      <w:r>
                        <w:rPr>
                          <w:noProof/>
                          <w:lang w:bidi="ar-SA"/>
                        </w:rPr>
                        <w:drawing>
                          <wp:inline distT="0" distB="0" distL="0" distR="0" wp14:anchorId="2403959C" wp14:editId="55165A76">
                            <wp:extent cx="6976745" cy="977265"/>
                            <wp:effectExtent l="0" t="0" r="0" b="0"/>
                            <wp:docPr id="359986999"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791311" name="圖片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976745" cy="977265"/>
                                    </a:xfrm>
                                    <a:prstGeom prst="rect">
                                      <a:avLst/>
                                    </a:prstGeom>
                                    <a:solidFill>
                                      <a:srgbClr val="FFFFFF"/>
                                    </a:solidFill>
                                    <a:ln>
                                      <a:noFill/>
                                    </a:ln>
                                  </pic:spPr>
                                </pic:pic>
                              </a:graphicData>
                            </a:graphic>
                          </wp:inline>
                        </w:drawing>
                      </w:r>
                    </w:p>
                    <w:p w14:paraId="5B8DEBAB" w14:textId="65F2F094" w:rsidR="00E540B3" w:rsidRDefault="00E540B3" w:rsidP="00915E25">
                      <w:pPr>
                        <w:pStyle w:val="af9"/>
                        <w:spacing w:before="0" w:after="0"/>
                      </w:pPr>
                      <w:r>
                        <w:t>圖</w:t>
                      </w:r>
                      <w:r>
                        <w:t xml:space="preserve"> </w:t>
                      </w:r>
                      <w:r>
                        <w:fldChar w:fldCharType="begin"/>
                      </w:r>
                      <w:r>
                        <w:instrText xml:space="preserve"> SEQ "</w:instrText>
                      </w:r>
                      <w:r>
                        <w:instrText>圖</w:instrText>
                      </w:r>
                      <w:r>
                        <w:instrText xml:space="preserve">" \* ARABIC </w:instrText>
                      </w:r>
                      <w:r>
                        <w:fldChar w:fldCharType="separate"/>
                      </w:r>
                      <w:r w:rsidR="00741F8E">
                        <w:rPr>
                          <w:noProof/>
                        </w:rPr>
                        <w:t>8</w:t>
                      </w:r>
                      <w:r>
                        <w:fldChar w:fldCharType="end"/>
                      </w:r>
                      <w:r>
                        <w:t>：配置相同下</w:t>
                      </w:r>
                      <w:r>
                        <w:t xml:space="preserve"> GAN </w:t>
                      </w:r>
                      <w:r>
                        <w:t>（上）與</w:t>
                      </w:r>
                      <w:r>
                        <w:t xml:space="preserve"> WGAN-GP</w:t>
                      </w:r>
                      <w:r>
                        <w:t>（下）模型生成效果對比</w:t>
                      </w:r>
                      <w:proofErr w:type="gramStart"/>
                      <w:r>
                        <w:t>（</w:t>
                      </w:r>
                      <w:proofErr w:type="gramEnd"/>
                      <w:r>
                        <w:t>紅框：較差</w:t>
                      </w:r>
                      <w:r>
                        <w:rPr>
                          <w:rFonts w:hint="eastAsia"/>
                        </w:rPr>
                        <w:t>之處</w:t>
                      </w:r>
                      <w:proofErr w:type="gramStart"/>
                      <w:r>
                        <w:t>）</w:t>
                      </w:r>
                      <w:proofErr w:type="gramEnd"/>
                    </w:p>
                  </w:txbxContent>
                </v:textbox>
                <w10:wrap type="topAndBottom" anchorx="page"/>
              </v:shape>
            </w:pict>
          </mc:Fallback>
        </mc:AlternateContent>
      </w:r>
      <w:r>
        <w:tab/>
      </w:r>
      <w:r>
        <w:t>另外可見判別器損失（</w:t>
      </w:r>
      <w:r>
        <w:t>Discriminator Loss</w:t>
      </w:r>
      <w:r>
        <w:t>）迅速下降至</w:t>
      </w:r>
      <w:r>
        <w:t xml:space="preserve"> -30 </w:t>
      </w:r>
      <w:r>
        <w:t>左右後回升並穩定維持在</w:t>
      </w:r>
      <w:r>
        <w:t xml:space="preserve"> -1 </w:t>
      </w:r>
      <w:r>
        <w:t>左右的負值區間，且並未發散。這符合</w:t>
      </w:r>
      <w:r w:rsidR="002E3BCF">
        <w:t xml:space="preserve"> WGA-GP</w:t>
      </w:r>
      <w:r>
        <w:t xml:space="preserve"> </w:t>
      </w:r>
      <w:r>
        <w:t>的理論趨勢，代表判別器成功在滿足</w:t>
      </w:r>
      <w:r>
        <w:t xml:space="preserve"> Lipschitz </w:t>
      </w:r>
      <w:r>
        <w:t>限制的前提下，找到了衡量真實與生成分佈差異的標準，並持續提供</w:t>
      </w:r>
      <w:proofErr w:type="gramStart"/>
      <w:r>
        <w:t>有效梯</w:t>
      </w:r>
      <w:proofErr w:type="gramEnd"/>
      <w:r>
        <w:t>度。而生成對抗損失（</w:t>
      </w:r>
      <w:proofErr w:type="spellStart"/>
      <w:r>
        <w:t>adv</w:t>
      </w:r>
      <w:proofErr w:type="spellEnd"/>
      <w:r>
        <w:t xml:space="preserve"> Loss</w:t>
      </w:r>
      <w:r>
        <w:t>）收斂後仍持續震盪，並以緩慢的速度降低震盪幅度。</w:t>
      </w:r>
    </w:p>
    <w:p w14:paraId="4379EAEC" w14:textId="24B86410" w:rsidR="00915E25" w:rsidRPr="00915E25" w:rsidRDefault="00915E25" w:rsidP="00915E25">
      <w:pPr>
        <w:pStyle w:val="a1"/>
        <w:spacing w:beforeLines="50" w:before="120"/>
      </w:pPr>
      <w:r>
        <w:tab/>
      </w:r>
      <w:r>
        <w:t>如上圖</w:t>
      </w:r>
      <w:r>
        <w:t xml:space="preserve"> 8 </w:t>
      </w:r>
      <w:r>
        <w:t>所示，若使用傳統的</w:t>
      </w:r>
      <w:r>
        <w:t xml:space="preserve"> GAN </w:t>
      </w:r>
      <w:r>
        <w:t>（上列）較容易出現模式崩潰的問題，生成結果</w:t>
      </w:r>
      <w:proofErr w:type="gramStart"/>
      <w:r>
        <w:t>偏灰且</w:t>
      </w:r>
      <w:proofErr w:type="gramEnd"/>
      <w:r>
        <w:t>筆畫模糊，其筆畫細節也較本研究使用的</w:t>
      </w:r>
      <w:r>
        <w:t xml:space="preserve"> WGAN-GP </w:t>
      </w:r>
      <w:r>
        <w:t>（下列）差。總結來說我們成功搭建了優於傳統</w:t>
      </w:r>
      <w:r>
        <w:t>GAN</w:t>
      </w:r>
      <w:r>
        <w:t>的穩定框架，其在各字體的生成效果如下圖</w:t>
      </w:r>
      <w:r>
        <w:t xml:space="preserve"> 9 </w:t>
      </w:r>
      <w:r>
        <w:t>展示。</w:t>
      </w:r>
    </w:p>
    <w:p w14:paraId="73211C1C" w14:textId="16097ECC" w:rsidR="007E387C" w:rsidRPr="007E387C" w:rsidRDefault="00857E93" w:rsidP="007E387C">
      <w:pPr>
        <w:pStyle w:val="a1"/>
        <w:spacing w:after="0" w:line="24" w:lineRule="auto"/>
      </w:pPr>
      <w:r>
        <w:rPr>
          <w:noProof/>
          <w:lang w:bidi="ar-SA"/>
        </w:rPr>
        <w:lastRenderedPageBreak/>
        <mc:AlternateContent>
          <mc:Choice Requires="wps">
            <w:drawing>
              <wp:anchor distT="0" distB="0" distL="0" distR="0" simplePos="0" relativeHeight="251624448" behindDoc="0" locked="0" layoutInCell="1" allowOverlap="1" wp14:anchorId="460ADCC0" wp14:editId="6E83DD35">
                <wp:simplePos x="0" y="0"/>
                <wp:positionH relativeFrom="margin">
                  <wp:posOffset>-687070</wp:posOffset>
                </wp:positionH>
                <wp:positionV relativeFrom="paragraph">
                  <wp:posOffset>1270</wp:posOffset>
                </wp:positionV>
                <wp:extent cx="7401560" cy="7080250"/>
                <wp:effectExtent l="0" t="0" r="8890" b="6350"/>
                <wp:wrapTopAndBottom/>
                <wp:docPr id="55448501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01560" cy="70802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345721A" w14:textId="18EE1830" w:rsidR="00E540B3" w:rsidRDefault="00E540B3" w:rsidP="00B41DE7">
                            <w:pPr>
                              <w:pStyle w:val="af9"/>
                              <w:spacing w:before="0" w:after="0"/>
                            </w:pPr>
                            <w:r>
                              <w:rPr>
                                <w:noProof/>
                                <w:lang w:bidi="ar-SA"/>
                              </w:rPr>
                              <w:drawing>
                                <wp:inline distT="0" distB="0" distL="0" distR="0" wp14:anchorId="388F4A47" wp14:editId="0D34F510">
                                  <wp:extent cx="7190105" cy="6501130"/>
                                  <wp:effectExtent l="0" t="0" r="0" b="0"/>
                                  <wp:docPr id="467703131"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190105" cy="6501130"/>
                                          </a:xfrm>
                                          <a:prstGeom prst="rect">
                                            <a:avLst/>
                                          </a:prstGeom>
                                          <a:solidFill>
                                            <a:srgbClr val="FFFFFF"/>
                                          </a:solidFill>
                                          <a:ln>
                                            <a:noFill/>
                                          </a:ln>
                                        </pic:spPr>
                                      </pic:pic>
                                    </a:graphicData>
                                  </a:graphic>
                                </wp:inline>
                              </w:drawing>
                            </w:r>
                          </w:p>
                          <w:p w14:paraId="3D25165B" w14:textId="5514B735" w:rsidR="00E540B3" w:rsidRDefault="00E540B3" w:rsidP="00857E93">
                            <w:pPr>
                              <w:pStyle w:val="af9"/>
                              <w:spacing w:before="0" w:after="0" w:line="276" w:lineRule="auto"/>
                            </w:pPr>
                            <w:r>
                              <w:t>圖</w:t>
                            </w:r>
                            <w:r>
                              <w:t xml:space="preserve"> </w:t>
                            </w:r>
                            <w:r>
                              <w:fldChar w:fldCharType="begin"/>
                            </w:r>
                            <w:r>
                              <w:instrText xml:space="preserve"> SEQ "</w:instrText>
                            </w:r>
                            <w:r>
                              <w:instrText>圖</w:instrText>
                            </w:r>
                            <w:r>
                              <w:instrText xml:space="preserve">" \* ARABIC </w:instrText>
                            </w:r>
                            <w:r>
                              <w:fldChar w:fldCharType="separate"/>
                            </w:r>
                            <w:r w:rsidR="00741F8E">
                              <w:rPr>
                                <w:noProof/>
                              </w:rPr>
                              <w:t>9</w:t>
                            </w:r>
                            <w:r>
                              <w:fldChar w:fldCharType="end"/>
                            </w:r>
                            <w:r>
                              <w:t>：</w:t>
                            </w:r>
                            <w:r>
                              <w:rPr>
                                <w:rFonts w:hint="eastAsia"/>
                              </w:rPr>
                              <w:t>本研究之</w:t>
                            </w:r>
                            <w:r>
                              <w:t xml:space="preserve"> WGAN-GP </w:t>
                            </w:r>
                            <w:r>
                              <w:t>架構模型在各字體訓練集及測試集之生成效果</w:t>
                            </w:r>
                          </w:p>
                          <w:p w14:paraId="7BF16E12" w14:textId="0F0E92DE" w:rsidR="00E540B3" w:rsidRDefault="00E540B3" w:rsidP="00B41DE7">
                            <w:pPr>
                              <w:pStyle w:val="af9"/>
                              <w:spacing w:before="0" w:after="0"/>
                            </w:pPr>
                            <w:proofErr w:type="gramStart"/>
                            <w:r>
                              <w:t>（</w:t>
                            </w:r>
                            <w:proofErr w:type="gramEnd"/>
                            <w:r>
                              <w:t>紅框：較差</w:t>
                            </w:r>
                            <w:r>
                              <w:rPr>
                                <w:rFonts w:hint="eastAsia"/>
                              </w:rPr>
                              <w:t>，</w:t>
                            </w:r>
                            <w:proofErr w:type="gramStart"/>
                            <w:r>
                              <w:rPr>
                                <w:rFonts w:hint="eastAsia"/>
                              </w:rPr>
                              <w:t>藍框</w:t>
                            </w:r>
                            <w:proofErr w:type="gramEnd"/>
                            <w:r>
                              <w:rPr>
                                <w:rFonts w:hint="eastAsia"/>
                              </w:rPr>
                              <w:t>：訓練集代表字</w:t>
                            </w:r>
                            <w:proofErr w:type="gramStart"/>
                            <w:r>
                              <w:t>）</w:t>
                            </w:r>
                            <w:proofErr w:type="gramEnd"/>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0ADCC0" id="Text Box 6" o:spid="_x0000_s1034" type="#_x0000_t202" style="position:absolute;margin-left:-54.1pt;margin-top:.1pt;width:582.8pt;height:557.5pt;z-index:251624448;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" stroked="f">
                <v:textbox inset="0,0,0,0">
                  <w:txbxContent>
                    <w:p w14:paraId="5345721A" w14:textId="18EE1830" w:rsidR="00E540B3" w:rsidRDefault="00E540B3" w:rsidP="00B41DE7">
                      <w:pPr>
                        <w:pStyle w:val="af9"/>
                        <w:spacing w:before="0" w:after="0"/>
                      </w:pPr>
                      <w:r>
                        <w:rPr>
                          <w:noProof/>
                          <w:lang w:bidi="ar-SA"/>
                        </w:rPr>
                        <w:drawing>
                          <wp:inline distT="0" distB="0" distL="0" distR="0" wp14:anchorId="388F4A47" wp14:editId="0D34F510">
                            <wp:extent cx="7190105" cy="6501130"/>
                            <wp:effectExtent l="0" t="0" r="0" b="0"/>
                            <wp:docPr id="467703131"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190105" cy="6501130"/>
                                    </a:xfrm>
                                    <a:prstGeom prst="rect">
                                      <a:avLst/>
                                    </a:prstGeom>
                                    <a:solidFill>
                                      <a:srgbClr val="FFFFFF"/>
                                    </a:solidFill>
                                    <a:ln>
                                      <a:noFill/>
                                    </a:ln>
                                  </pic:spPr>
                                </pic:pic>
                              </a:graphicData>
                            </a:graphic>
                          </wp:inline>
                        </w:drawing>
                      </w:r>
                    </w:p>
                    <w:p w14:paraId="3D25165B" w14:textId="5514B735" w:rsidR="00E540B3" w:rsidRDefault="00E540B3" w:rsidP="00857E93">
                      <w:pPr>
                        <w:pStyle w:val="af9"/>
                        <w:spacing w:before="0" w:after="0" w:line="276" w:lineRule="auto"/>
                      </w:pPr>
                      <w:r>
                        <w:t>圖</w:t>
                      </w:r>
                      <w:r>
                        <w:t xml:space="preserve"> </w:t>
                      </w:r>
                      <w:r>
                        <w:fldChar w:fldCharType="begin"/>
                      </w:r>
                      <w:r>
                        <w:instrText xml:space="preserve"> SEQ "</w:instrText>
                      </w:r>
                      <w:r>
                        <w:instrText>圖</w:instrText>
                      </w:r>
                      <w:r>
                        <w:instrText xml:space="preserve">" \* ARABIC </w:instrText>
                      </w:r>
                      <w:r>
                        <w:fldChar w:fldCharType="separate"/>
                      </w:r>
                      <w:r w:rsidR="00741F8E">
                        <w:rPr>
                          <w:noProof/>
                        </w:rPr>
                        <w:t>9</w:t>
                      </w:r>
                      <w:r>
                        <w:fldChar w:fldCharType="end"/>
                      </w:r>
                      <w:r>
                        <w:t>：</w:t>
                      </w:r>
                      <w:r>
                        <w:rPr>
                          <w:rFonts w:hint="eastAsia"/>
                        </w:rPr>
                        <w:t>本研究之</w:t>
                      </w:r>
                      <w:r>
                        <w:t xml:space="preserve"> WGAN-GP </w:t>
                      </w:r>
                      <w:r>
                        <w:t>架構模型在各字體訓練集及測試集之生成效果</w:t>
                      </w:r>
                    </w:p>
                    <w:p w14:paraId="7BF16E12" w14:textId="0F0E92DE" w:rsidR="00E540B3" w:rsidRDefault="00E540B3" w:rsidP="00B41DE7">
                      <w:pPr>
                        <w:pStyle w:val="af9"/>
                        <w:spacing w:before="0" w:after="0"/>
                      </w:pPr>
                      <w:proofErr w:type="gramStart"/>
                      <w:r>
                        <w:t>（</w:t>
                      </w:r>
                      <w:proofErr w:type="gramEnd"/>
                      <w:r>
                        <w:t>紅框：較差</w:t>
                      </w:r>
                      <w:r>
                        <w:rPr>
                          <w:rFonts w:hint="eastAsia"/>
                        </w:rPr>
                        <w:t>，</w:t>
                      </w:r>
                      <w:proofErr w:type="gramStart"/>
                      <w:r>
                        <w:rPr>
                          <w:rFonts w:hint="eastAsia"/>
                        </w:rPr>
                        <w:t>藍框</w:t>
                      </w:r>
                      <w:proofErr w:type="gramEnd"/>
                      <w:r>
                        <w:rPr>
                          <w:rFonts w:hint="eastAsia"/>
                        </w:rPr>
                        <w:t>：訓練集代表字</w:t>
                      </w:r>
                      <w:proofErr w:type="gramStart"/>
                      <w:r>
                        <w:t>）</w:t>
                      </w:r>
                      <w:proofErr w:type="gramEnd"/>
                    </w:p>
                  </w:txbxContent>
                </v:textbox>
                <w10:wrap type="topAndBottom" anchorx="margin"/>
              </v:shape>
            </w:pict>
          </mc:Fallback>
        </mc:AlternateContent>
      </w:r>
      <w:r w:rsidR="001C684F">
        <w:rPr>
          <w:noProof/>
          <w:lang w:bidi="ar-SA"/>
        </w:rPr>
        <mc:AlternateContent>
          <mc:Choice Requires="wps">
            <w:drawing>
              <wp:anchor distT="0" distB="0" distL="114300" distR="114300" simplePos="0" relativeHeight="251720704" behindDoc="0" locked="0" layoutInCell="1" allowOverlap="1" wp14:anchorId="2CB7DFE7" wp14:editId="47E77660">
                <wp:simplePos x="0" y="0"/>
                <wp:positionH relativeFrom="column">
                  <wp:posOffset>-158028</wp:posOffset>
                </wp:positionH>
                <wp:positionV relativeFrom="paragraph">
                  <wp:posOffset>538260</wp:posOffset>
                </wp:positionV>
                <wp:extent cx="1258349" cy="5929414"/>
                <wp:effectExtent l="0" t="0" r="18415" b="14605"/>
                <wp:wrapNone/>
                <wp:docPr id="2132054789" name="矩形 44"/>
                <wp:cNvGraphicFramePr/>
                <a:graphic xmlns:a="http://schemas.openxmlformats.org/drawingml/2006/main">
                  <a:graphicData uri="http://schemas.microsoft.com/office/word/2010/wordprocessingShape">
                    <wps:wsp>
                      <wps:cNvSpPr/>
                      <wps:spPr>
                        <a:xfrm>
                          <a:off x="0" y="0"/>
                          <a:ext cx="1258349" cy="5929414"/>
                        </a:xfrm>
                        <a:prstGeom prst="rect">
                          <a:avLst/>
                        </a:prstGeom>
                        <a:noFill/>
                        <a:ln w="19050" cap="flat">
                          <a:solidFill>
                            <a:schemeClr val="tx2">
                              <a:lumMod val="50000"/>
                              <a:lumOff val="50000"/>
                            </a:schemeClr>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040D2CC9" id="矩形 44" o:spid="_x0000_s1026" style="position:absolute;margin-left:-12.45pt;margin-top:42.4pt;width:99.1pt;height:466.9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" filled="f" strokecolor="#4e95d9 [1631]" strokeweight="1.5pt">
                <v:stroke joinstyle="round"/>
              </v:rect>
            </w:pict>
          </mc:Fallback>
        </mc:AlternateContent>
      </w:r>
      <w:r w:rsidR="001C684F">
        <w:rPr>
          <w:noProof/>
          <w:lang w:bidi="ar-SA"/>
        </w:rPr>
        <mc:AlternateContent>
          <mc:Choice Requires="wps">
            <w:drawing>
              <wp:anchor distT="0" distB="0" distL="114300" distR="114300" simplePos="0" relativeHeight="251718656" behindDoc="0" locked="0" layoutInCell="1" allowOverlap="1" wp14:anchorId="0EBC59B7" wp14:editId="232514B3">
                <wp:simplePos x="0" y="0"/>
                <wp:positionH relativeFrom="column">
                  <wp:posOffset>4903707</wp:posOffset>
                </wp:positionH>
                <wp:positionV relativeFrom="paragraph">
                  <wp:posOffset>4046161</wp:posOffset>
                </wp:positionV>
                <wp:extent cx="409531" cy="2423785"/>
                <wp:effectExtent l="0" t="0" r="10160" b="15240"/>
                <wp:wrapNone/>
                <wp:docPr id="801187653" name="矩形 44"/>
                <wp:cNvGraphicFramePr/>
                <a:graphic xmlns:a="http://schemas.openxmlformats.org/drawingml/2006/main">
                  <a:graphicData uri="http://schemas.microsoft.com/office/word/2010/wordprocessingShape">
                    <wps:wsp>
                      <wps:cNvSpPr/>
                      <wps:spPr>
                        <a:xfrm>
                          <a:off x="0" y="0"/>
                          <a:ext cx="409531" cy="2423785"/>
                        </a:xfrm>
                        <a:prstGeom prst="rect">
                          <a:avLst/>
                        </a:prstGeom>
                        <a:noFill/>
                        <a:ln w="15875"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5CEF5DBF" id="矩形 44" o:spid="_x0000_s1026" style="position:absolute;margin-left:386.1pt;margin-top:318.6pt;width:32.25pt;height:190.8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" filled="f" strokecolor="red" strokeweight="1.25pt">
                <v:stroke joinstyle="round"/>
              </v:rect>
            </w:pict>
          </mc:Fallback>
        </mc:AlternateContent>
      </w:r>
      <w:r w:rsidR="001C684F">
        <w:rPr>
          <w:noProof/>
          <w:lang w:bidi="ar-SA"/>
        </w:rPr>
        <mc:AlternateContent>
          <mc:Choice Requires="wps">
            <w:drawing>
              <wp:anchor distT="0" distB="0" distL="114300" distR="114300" simplePos="0" relativeHeight="251716608" behindDoc="0" locked="0" layoutInCell="1" allowOverlap="1" wp14:anchorId="4001CA1F" wp14:editId="7F2F26CA">
                <wp:simplePos x="0" y="0"/>
                <wp:positionH relativeFrom="column">
                  <wp:posOffset>1534518</wp:posOffset>
                </wp:positionH>
                <wp:positionV relativeFrom="paragraph">
                  <wp:posOffset>5059776</wp:posOffset>
                </wp:positionV>
                <wp:extent cx="409531" cy="410365"/>
                <wp:effectExtent l="0" t="0" r="10160" b="27940"/>
                <wp:wrapNone/>
                <wp:docPr id="1353429445" name="矩形 44"/>
                <wp:cNvGraphicFramePr/>
                <a:graphic xmlns:a="http://schemas.openxmlformats.org/drawingml/2006/main">
                  <a:graphicData uri="http://schemas.microsoft.com/office/word/2010/wordprocessingShape">
                    <wps:wsp>
                      <wps:cNvSpPr/>
                      <wps:spPr>
                        <a:xfrm>
                          <a:off x="0" y="0"/>
                          <a:ext cx="409531" cy="410365"/>
                        </a:xfrm>
                        <a:prstGeom prst="rect">
                          <a:avLst/>
                        </a:prstGeom>
                        <a:noFill/>
                        <a:ln w="15875"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4D5F8165" id="矩形 44" o:spid="_x0000_s1026" style="position:absolute;margin-left:120.85pt;margin-top:398.4pt;width:32.25pt;height:32.3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" filled="f" strokecolor="red" strokeweight="1.25pt">
                <v:stroke joinstyle="round"/>
              </v:rect>
            </w:pict>
          </mc:Fallback>
        </mc:AlternateContent>
      </w:r>
      <w:r w:rsidR="001C684F">
        <w:rPr>
          <w:noProof/>
          <w:lang w:bidi="ar-SA"/>
        </w:rPr>
        <mc:AlternateContent>
          <mc:Choice Requires="wps">
            <w:drawing>
              <wp:anchor distT="0" distB="0" distL="114300" distR="114300" simplePos="0" relativeHeight="251714560" behindDoc="0" locked="0" layoutInCell="1" allowOverlap="1" wp14:anchorId="5BCCDD28" wp14:editId="7B088045">
                <wp:simplePos x="0" y="0"/>
                <wp:positionH relativeFrom="column">
                  <wp:posOffset>2799235</wp:posOffset>
                </wp:positionH>
                <wp:positionV relativeFrom="paragraph">
                  <wp:posOffset>4048171</wp:posOffset>
                </wp:positionV>
                <wp:extent cx="409531" cy="410365"/>
                <wp:effectExtent l="0" t="0" r="10160" b="27940"/>
                <wp:wrapNone/>
                <wp:docPr id="997731049" name="矩形 44"/>
                <wp:cNvGraphicFramePr/>
                <a:graphic xmlns:a="http://schemas.openxmlformats.org/drawingml/2006/main">
                  <a:graphicData uri="http://schemas.microsoft.com/office/word/2010/wordprocessingShape">
                    <wps:wsp>
                      <wps:cNvSpPr/>
                      <wps:spPr>
                        <a:xfrm>
                          <a:off x="0" y="0"/>
                          <a:ext cx="409531" cy="410365"/>
                        </a:xfrm>
                        <a:prstGeom prst="rect">
                          <a:avLst/>
                        </a:prstGeom>
                        <a:noFill/>
                        <a:ln w="15875"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0C08BC51" id="矩形 44" o:spid="_x0000_s1026" style="position:absolute;margin-left:220.4pt;margin-top:318.75pt;width:32.25pt;height:32.3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" filled="f" strokecolor="red" strokeweight="1.25pt">
                <v:stroke joinstyle="round"/>
              </v:rect>
            </w:pict>
          </mc:Fallback>
        </mc:AlternateContent>
      </w:r>
      <w:r w:rsidR="001C684F">
        <w:rPr>
          <w:noProof/>
          <w:lang w:bidi="ar-SA"/>
        </w:rPr>
        <mc:AlternateContent>
          <mc:Choice Requires="wps">
            <w:drawing>
              <wp:anchor distT="0" distB="0" distL="114300" distR="114300" simplePos="0" relativeHeight="251712512" behindDoc="0" locked="0" layoutInCell="1" allowOverlap="1" wp14:anchorId="77449491" wp14:editId="43F39792">
                <wp:simplePos x="0" y="0"/>
                <wp:positionH relativeFrom="column">
                  <wp:posOffset>3643805</wp:posOffset>
                </wp:positionH>
                <wp:positionV relativeFrom="paragraph">
                  <wp:posOffset>4053709</wp:posOffset>
                </wp:positionV>
                <wp:extent cx="409531" cy="1412283"/>
                <wp:effectExtent l="0" t="0" r="10160" b="16510"/>
                <wp:wrapNone/>
                <wp:docPr id="2044756229" name="矩形 44"/>
                <wp:cNvGraphicFramePr/>
                <a:graphic xmlns:a="http://schemas.openxmlformats.org/drawingml/2006/main">
                  <a:graphicData uri="http://schemas.microsoft.com/office/word/2010/wordprocessingShape">
                    <wps:wsp>
                      <wps:cNvSpPr/>
                      <wps:spPr>
                        <a:xfrm>
                          <a:off x="0" y="0"/>
                          <a:ext cx="409531" cy="1412283"/>
                        </a:xfrm>
                        <a:prstGeom prst="rect">
                          <a:avLst/>
                        </a:prstGeom>
                        <a:noFill/>
                        <a:ln w="15875"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0A187EE3" id="矩形 44" o:spid="_x0000_s1026" style="position:absolute;margin-left:286.9pt;margin-top:319.2pt;width:32.25pt;height:111.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" filled="f" strokecolor="red" strokeweight="1.25pt">
                <v:stroke joinstyle="round"/>
              </v:rect>
            </w:pict>
          </mc:Fallback>
        </mc:AlternateContent>
      </w:r>
      <w:r w:rsidR="001C684F">
        <w:rPr>
          <w:noProof/>
          <w:lang w:bidi="ar-SA"/>
        </w:rPr>
        <mc:AlternateContent>
          <mc:Choice Requires="wps">
            <w:drawing>
              <wp:anchor distT="0" distB="0" distL="114300" distR="114300" simplePos="0" relativeHeight="251710464" behindDoc="0" locked="0" layoutInCell="1" allowOverlap="1" wp14:anchorId="273F5CA1" wp14:editId="70C9C5A3">
                <wp:simplePos x="0" y="0"/>
                <wp:positionH relativeFrom="column">
                  <wp:posOffset>3637499</wp:posOffset>
                </wp:positionH>
                <wp:positionV relativeFrom="paragraph">
                  <wp:posOffset>541151</wp:posOffset>
                </wp:positionV>
                <wp:extent cx="403597" cy="1904475"/>
                <wp:effectExtent l="0" t="0" r="15875" b="19685"/>
                <wp:wrapNone/>
                <wp:docPr id="424521214" name="矩形 44"/>
                <wp:cNvGraphicFramePr/>
                <a:graphic xmlns:a="http://schemas.openxmlformats.org/drawingml/2006/main">
                  <a:graphicData uri="http://schemas.microsoft.com/office/word/2010/wordprocessingShape">
                    <wps:wsp>
                      <wps:cNvSpPr/>
                      <wps:spPr>
                        <a:xfrm>
                          <a:off x="0" y="0"/>
                          <a:ext cx="403597" cy="1904475"/>
                        </a:xfrm>
                        <a:prstGeom prst="rect">
                          <a:avLst/>
                        </a:prstGeom>
                        <a:noFill/>
                        <a:ln w="15875"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729A4379" id="矩形 44" o:spid="_x0000_s1026" style="position:absolute;margin-left:286.4pt;margin-top:42.6pt;width:31.8pt;height:149.9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" filled="f" strokecolor="red" strokeweight="1.25pt">
                <v:stroke joinstyle="round"/>
              </v:rect>
            </w:pict>
          </mc:Fallback>
        </mc:AlternateContent>
      </w:r>
    </w:p>
    <w:p w14:paraId="0914D840" w14:textId="6780A1CD" w:rsidR="008071DA" w:rsidRDefault="004235F9" w:rsidP="00915E25">
      <w:pPr>
        <w:pStyle w:val="a1"/>
        <w:spacing w:beforeLines="100" w:before="240"/>
      </w:pPr>
      <w:r>
        <w:tab/>
      </w:r>
      <w:r>
        <w:t>模型在訓練集（圖</w:t>
      </w:r>
      <w:r>
        <w:t xml:space="preserve"> 9 </w:t>
      </w:r>
      <w:r>
        <w:t>中靠左的前</w:t>
      </w:r>
      <w:r>
        <w:t xml:space="preserve"> 3 </w:t>
      </w:r>
      <w:proofErr w:type="gramStart"/>
      <w:r>
        <w:t>個字符為</w:t>
      </w:r>
      <w:proofErr w:type="gramEnd"/>
      <w:r>
        <w:t>例）中在三個評估方向（結構完整、風格一致、清晰度）皆能完美模仿目標字體。測試集生成結果則受</w:t>
      </w:r>
      <w:proofErr w:type="gramStart"/>
      <w:r>
        <w:t>不同字符</w:t>
      </w:r>
      <w:proofErr w:type="gramEnd"/>
      <w:r>
        <w:t>、字體的影響效果略有差異，但僅有少部分</w:t>
      </w:r>
      <w:proofErr w:type="gramStart"/>
      <w:r>
        <w:t>字符（Ｍ、ｅ</w:t>
      </w:r>
      <w:proofErr w:type="gramEnd"/>
      <w:r>
        <w:t>等）會出現結構上的錯誤。除此之外生成字體的結構及風格一致皆表現優秀，展現高度泛化能力。而清晰度的部分，則沒有發現可見</w:t>
      </w:r>
      <w:proofErr w:type="gramStart"/>
      <w:r>
        <w:t>的噪點</w:t>
      </w:r>
      <w:proofErr w:type="gramEnd"/>
      <w:r>
        <w:t>，不過在</w:t>
      </w:r>
      <w:proofErr w:type="gramStart"/>
      <w:r>
        <w:t>部分字符出現</w:t>
      </w:r>
      <w:proofErr w:type="gramEnd"/>
      <w:r>
        <w:t>了模糊現象。</w:t>
      </w:r>
    </w:p>
    <w:p w14:paraId="7FB8C678" w14:textId="77777777" w:rsidR="008071DA" w:rsidRDefault="004235F9" w:rsidP="009761F9">
      <w:pPr>
        <w:pStyle w:val="3"/>
        <w:numPr>
          <w:ilvl w:val="2"/>
          <w:numId w:val="16"/>
        </w:numPr>
      </w:pPr>
      <w:r>
        <w:lastRenderedPageBreak/>
        <w:t>同步變換增強對泛化能力以及生成效果的影響</w:t>
      </w:r>
    </w:p>
    <w:p w14:paraId="6EA2E4C6" w14:textId="77777777" w:rsidR="008071DA" w:rsidRDefault="004235F9">
      <w:pPr>
        <w:pStyle w:val="Firstparagraph"/>
      </w:pPr>
      <w:r>
        <w:tab/>
      </w:r>
      <w:r>
        <w:t>如圖</w:t>
      </w:r>
      <w:r>
        <w:t xml:space="preserve"> 10</w:t>
      </w:r>
      <w:r>
        <w:t>，縮放變換在一定的範圍有正面影響，但若縮放倍率過大會導致生成結構錯誤，而縮放倍率太小則會造成較細的筆劃被忽略。</w:t>
      </w:r>
    </w:p>
    <w:tbl>
      <w:tblPr>
        <w:tblW w:w="0" w:type="auto"/>
        <w:jc w:val="center"/>
        <w:tblLayout w:type="fixed"/>
        <w:tblCellMar>
          <w:top w:w="55" w:type="dxa"/>
          <w:left w:w="55" w:type="dxa"/>
          <w:bottom w:w="55" w:type="dxa"/>
          <w:right w:w="55" w:type="dxa"/>
        </w:tblCellMar>
        <w:tblLook w:val="0000" w:firstRow="0" w:lastRow="0" w:firstColumn="0" w:lastColumn="0" w:noHBand="0" w:noVBand="0"/>
      </w:tblPr>
      <w:tblGrid>
        <w:gridCol w:w="5149"/>
        <w:gridCol w:w="4489"/>
      </w:tblGrid>
      <w:tr w:rsidR="008071DA" w14:paraId="2C310EF2" w14:textId="77777777">
        <w:trPr>
          <w:trHeight w:val="5096"/>
          <w:jc w:val="center"/>
        </w:trPr>
        <w:tc>
          <w:tcPr>
            <w:tcW w:w="5149" w:type="dxa"/>
          </w:tcPr>
          <w:p w14:paraId="7A2F7171" w14:textId="39298647" w:rsidR="008071DA" w:rsidRDefault="007E387C">
            <w:pPr>
              <w:pStyle w:val="af4"/>
              <w:keepNext/>
              <w:ind w:left="0"/>
              <w:jc w:val="right"/>
            </w:pPr>
            <w:r>
              <w:rPr>
                <w:noProof/>
                <w:lang w:bidi="ar-SA"/>
              </w:rPr>
              <mc:AlternateContent>
                <mc:Choice Requires="wps">
                  <w:drawing>
                    <wp:anchor distT="0" distB="0" distL="114300" distR="114300" simplePos="0" relativeHeight="251695104" behindDoc="0" locked="0" layoutInCell="1" allowOverlap="1" wp14:anchorId="7C4B23CC" wp14:editId="39FDF72A">
                      <wp:simplePos x="0" y="0"/>
                      <wp:positionH relativeFrom="column">
                        <wp:posOffset>1515944</wp:posOffset>
                      </wp:positionH>
                      <wp:positionV relativeFrom="paragraph">
                        <wp:posOffset>2267585</wp:posOffset>
                      </wp:positionV>
                      <wp:extent cx="334010" cy="175895"/>
                      <wp:effectExtent l="15240" t="16510" r="12700" b="17145"/>
                      <wp:wrapNone/>
                      <wp:docPr id="596893815" name="形狀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4010" cy="175895"/>
                              </a:xfrm>
                              <a:prstGeom prst="rect">
                                <a:avLst/>
                              </a:prstGeom>
                              <a:noFill/>
                              <a:ln w="17640"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08EF8ED5" id="形狀 11" o:spid="_x0000_s1026" style="position:absolute;margin-left:119.35pt;margin-top:178.55pt;width:26.3pt;height:13.85pt;z-index:2516951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" filled="f" strokecolor="red" strokeweight=".49mm">
                      <v:stroke joinstyle="round"/>
                    </v:rect>
                  </w:pict>
                </mc:Fallback>
              </mc:AlternateContent>
            </w:r>
            <w:r>
              <w:rPr>
                <w:noProof/>
                <w:lang w:bidi="ar-SA"/>
              </w:rPr>
              <mc:AlternateContent>
                <mc:Choice Requires="wps">
                  <w:drawing>
                    <wp:anchor distT="0" distB="0" distL="114300" distR="114300" simplePos="0" relativeHeight="251672576" behindDoc="0" locked="0" layoutInCell="1" allowOverlap="1" wp14:anchorId="73633AFF" wp14:editId="7BDC3F10">
                      <wp:simplePos x="0" y="0"/>
                      <wp:positionH relativeFrom="column">
                        <wp:posOffset>1988186</wp:posOffset>
                      </wp:positionH>
                      <wp:positionV relativeFrom="paragraph">
                        <wp:posOffset>722401</wp:posOffset>
                      </wp:positionV>
                      <wp:extent cx="561366" cy="548970"/>
                      <wp:effectExtent l="0" t="0" r="10160" b="22860"/>
                      <wp:wrapNone/>
                      <wp:docPr id="374406929" name="形狀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1366" cy="548970"/>
                              </a:xfrm>
                              <a:prstGeom prst="rect">
                                <a:avLst/>
                              </a:prstGeom>
                              <a:noFill/>
                              <a:ln w="17640"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2346FCF2" id="形狀 61" o:spid="_x0000_s1026" style="position:absolute;margin-left:156.55pt;margin-top:56.9pt;width:44.2pt;height:43.25pt;z-index:2516725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" filled="f" strokecolor="red" strokeweight=".49mm">
                      <v:stroke joinstyle="round"/>
                    </v:rect>
                  </w:pict>
                </mc:Fallback>
              </mc:AlternateContent>
            </w:r>
            <w:r>
              <w:rPr>
                <w:noProof/>
                <w:lang w:bidi="ar-SA"/>
              </w:rPr>
              <mc:AlternateContent>
                <mc:Choice Requires="wps">
                  <w:drawing>
                    <wp:anchor distT="0" distB="0" distL="114300" distR="114300" simplePos="0" relativeHeight="251683840" behindDoc="0" locked="0" layoutInCell="1" allowOverlap="1" wp14:anchorId="40DB4851" wp14:editId="30DBE0C2">
                      <wp:simplePos x="0" y="0"/>
                      <wp:positionH relativeFrom="column">
                        <wp:posOffset>1420067</wp:posOffset>
                      </wp:positionH>
                      <wp:positionV relativeFrom="paragraph">
                        <wp:posOffset>2756806</wp:posOffset>
                      </wp:positionV>
                      <wp:extent cx="1720587" cy="555042"/>
                      <wp:effectExtent l="0" t="0" r="13335" b="16510"/>
                      <wp:wrapNone/>
                      <wp:docPr id="1392644169" name="形狀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20587" cy="555042"/>
                              </a:xfrm>
                              <a:prstGeom prst="rect">
                                <a:avLst/>
                              </a:prstGeom>
                              <a:noFill/>
                              <a:ln w="17640"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57222CF5" id="形狀 69" o:spid="_x0000_s1026" style="position:absolute;margin-left:111.8pt;margin-top:217.05pt;width:135.5pt;height:43.7pt;z-index:2516838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" filled="f" strokecolor="red" strokeweight=".49mm">
                      <v:stroke joinstyle="round"/>
                    </v:rect>
                  </w:pict>
                </mc:Fallback>
              </mc:AlternateContent>
            </w:r>
            <w:r w:rsidR="00FF2701">
              <w:rPr>
                <w:noProof/>
                <w:lang w:bidi="ar-SA"/>
              </w:rPr>
              <mc:AlternateContent>
                <mc:Choice Requires="wps">
                  <w:drawing>
                    <wp:anchor distT="0" distB="0" distL="114300" distR="114300" simplePos="0" relativeHeight="251633664" behindDoc="0" locked="0" layoutInCell="1" allowOverlap="1" wp14:anchorId="4F4A6075" wp14:editId="338F3BD6">
                      <wp:simplePos x="0" y="0"/>
                      <wp:positionH relativeFrom="column">
                        <wp:posOffset>-57785</wp:posOffset>
                      </wp:positionH>
                      <wp:positionV relativeFrom="paragraph">
                        <wp:posOffset>66040</wp:posOffset>
                      </wp:positionV>
                      <wp:extent cx="865505" cy="3073400"/>
                      <wp:effectExtent l="1905" t="3175" r="0" b="0"/>
                      <wp:wrapNone/>
                      <wp:docPr id="1925156508" name="文字外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5505" cy="3073400"/>
                              </a:xfrm>
                              <a:prstGeom prst="rect">
                                <a:avLst/>
                              </a:prstGeom>
                              <a:solidFill>
                                <a:srgbClr val="FFFFFF"/>
                              </a:solidFill>
                              <a:ln>
                                <a:noFill/>
                              </a:ln>
                              <a:effectLst/>
                              <a:extLst>
                                <a:ext uri="{91240B29-F687-4F45-9708-019B960494DF}">
                                  <a14:hiddenLine xmlns:a14="http://schemas.microsoft.com/office/drawing/2010/main" w="9525" cap="flat">
                                    <a:solidFill>
                                      <a:srgbClr val="3465A4"/>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6052EEF" w14:textId="77777777" w:rsidR="00E540B3" w:rsidRPr="00041837" w:rsidRDefault="00E540B3">
                                  <w:pPr>
                                    <w:spacing w:before="57" w:after="57" w:line="215" w:lineRule="exact"/>
                                    <w:jc w:val="right"/>
                                    <w:rPr>
                                      <w:rFonts w:eastAsia="Noto Serif TC" w:cs="Times New Roman"/>
                                    </w:rPr>
                                  </w:pPr>
                                  <w:r w:rsidRPr="00041837">
                                    <w:rPr>
                                      <w:rFonts w:eastAsia="Noto Serif TC" w:cs="Times New Roman"/>
                                    </w:rPr>
                                    <w:t>Target</w:t>
                                  </w:r>
                                </w:p>
                                <w:p w14:paraId="2FE641A5" w14:textId="77777777" w:rsidR="00E540B3" w:rsidRPr="00041837" w:rsidRDefault="00E540B3">
                                  <w:pPr>
                                    <w:spacing w:before="57" w:after="57" w:line="215" w:lineRule="exact"/>
                                    <w:jc w:val="right"/>
                                    <w:rPr>
                                      <w:rFonts w:eastAsia="Noto Serif TC" w:cs="Times New Roman"/>
                                    </w:rPr>
                                  </w:pPr>
                                </w:p>
                                <w:p w14:paraId="2F7120F9" w14:textId="77777777" w:rsidR="00E540B3" w:rsidRPr="00041837" w:rsidRDefault="00E540B3">
                                  <w:pPr>
                                    <w:spacing w:before="57" w:after="57" w:line="215" w:lineRule="exact"/>
                                    <w:jc w:val="right"/>
                                    <w:rPr>
                                      <w:rFonts w:eastAsia="Noto Serif TC" w:cs="Times New Roman"/>
                                      <w:vertAlign w:val="subscript"/>
                                    </w:rPr>
                                  </w:pPr>
                                  <w:proofErr w:type="spellStart"/>
                                  <w:r w:rsidRPr="00041837">
                                    <w:rPr>
                                      <w:rFonts w:eastAsia="Noto Serif TC" w:cs="Times New Roman"/>
                                    </w:rPr>
                                    <w:t>S</w:t>
                                  </w:r>
                                  <w:r w:rsidRPr="00041837">
                                    <w:rPr>
                                      <w:rFonts w:eastAsia="Noto Serif TC" w:cs="Times New Roman"/>
                                      <w:vertAlign w:val="subscript"/>
                                    </w:rPr>
                                    <w:t>min</w:t>
                                  </w:r>
                                  <w:proofErr w:type="spellEnd"/>
                                  <w:r w:rsidRPr="00041837">
                                    <w:rPr>
                                      <w:rFonts w:eastAsia="Noto Serif TC" w:cs="Times New Roman"/>
                                    </w:rPr>
                                    <w:t xml:space="preserve"> ~ </w:t>
                                  </w:r>
                                  <w:proofErr w:type="spellStart"/>
                                  <w:r w:rsidRPr="00041837">
                                    <w:rPr>
                                      <w:rFonts w:eastAsia="Noto Serif TC" w:cs="Times New Roman"/>
                                    </w:rPr>
                                    <w:t>S</w:t>
                                  </w:r>
                                  <w:r w:rsidRPr="00041837">
                                    <w:rPr>
                                      <w:rFonts w:eastAsia="Noto Serif TC" w:cs="Times New Roman"/>
                                      <w:vertAlign w:val="subscript"/>
                                    </w:rPr>
                                    <w:t>max</w:t>
                                  </w:r>
                                  <w:proofErr w:type="spellEnd"/>
                                </w:p>
                                <w:p w14:paraId="220AB59E" w14:textId="77777777" w:rsidR="00E540B3" w:rsidRPr="00041837" w:rsidRDefault="00E540B3">
                                  <w:pPr>
                                    <w:spacing w:before="57" w:after="57" w:line="215" w:lineRule="exact"/>
                                    <w:jc w:val="right"/>
                                    <w:rPr>
                                      <w:rFonts w:eastAsia="Noto Serif TC" w:cs="Times New Roman"/>
                                    </w:rPr>
                                  </w:pPr>
                                </w:p>
                                <w:p w14:paraId="0FE63AFA" w14:textId="77777777" w:rsidR="00E540B3" w:rsidRPr="00041837" w:rsidRDefault="00E540B3">
                                  <w:pPr>
                                    <w:spacing w:before="57" w:after="57" w:line="215" w:lineRule="exact"/>
                                    <w:jc w:val="right"/>
                                    <w:rPr>
                                      <w:rFonts w:eastAsia="Noto Serif TC" w:cs="Times New Roman"/>
                                    </w:rPr>
                                  </w:pPr>
                                  <w:r w:rsidRPr="00041837">
                                    <w:rPr>
                                      <w:rFonts w:eastAsia="Noto Serif TC" w:cs="Times New Roman"/>
                                    </w:rPr>
                                    <w:t>1.00 ~ 1.00</w:t>
                                  </w:r>
                                </w:p>
                                <w:p w14:paraId="0E7154BA" w14:textId="77777777" w:rsidR="00E540B3" w:rsidRPr="00041837" w:rsidRDefault="00E540B3">
                                  <w:pPr>
                                    <w:spacing w:before="57" w:after="57" w:line="215" w:lineRule="exact"/>
                                    <w:jc w:val="right"/>
                                    <w:rPr>
                                      <w:rFonts w:eastAsia="Noto Serif TC" w:cs="Times New Roman"/>
                                      <w:sz w:val="21"/>
                                    </w:rPr>
                                  </w:pPr>
                                  <w:r w:rsidRPr="00041837">
                                    <w:rPr>
                                      <w:rFonts w:eastAsia="Noto Serif TC" w:cs="Times New Roman"/>
                                      <w:sz w:val="21"/>
                                    </w:rPr>
                                    <w:t>無</w:t>
                                  </w:r>
                                </w:p>
                                <w:p w14:paraId="2CCC171F" w14:textId="77777777" w:rsidR="00E540B3" w:rsidRPr="00041837" w:rsidRDefault="00E540B3">
                                  <w:pPr>
                                    <w:spacing w:before="57" w:after="57" w:line="215" w:lineRule="exact"/>
                                    <w:jc w:val="right"/>
                                    <w:rPr>
                                      <w:rFonts w:eastAsia="Noto Serif TC" w:cs="Times New Roman"/>
                                    </w:rPr>
                                  </w:pPr>
                                </w:p>
                                <w:p w14:paraId="2C9FD8E7" w14:textId="77777777" w:rsidR="00E540B3" w:rsidRPr="00041837" w:rsidRDefault="00E540B3">
                                  <w:pPr>
                                    <w:spacing w:before="57" w:after="57" w:line="215" w:lineRule="exact"/>
                                    <w:jc w:val="right"/>
                                    <w:rPr>
                                      <w:rFonts w:eastAsia="Noto Serif TC" w:cs="Times New Roman"/>
                                    </w:rPr>
                                  </w:pPr>
                                </w:p>
                                <w:p w14:paraId="0B50EB31" w14:textId="77777777" w:rsidR="00E540B3" w:rsidRPr="00041837" w:rsidRDefault="00E540B3">
                                  <w:pPr>
                                    <w:spacing w:before="57" w:after="57" w:line="215" w:lineRule="exact"/>
                                    <w:jc w:val="right"/>
                                    <w:rPr>
                                      <w:rFonts w:eastAsia="Noto Serif TC" w:cs="Times New Roman"/>
                                    </w:rPr>
                                  </w:pPr>
                                  <w:r w:rsidRPr="00041837">
                                    <w:rPr>
                                      <w:rFonts w:eastAsia="Noto Serif TC" w:cs="Times New Roman"/>
                                    </w:rPr>
                                    <w:t>0.70 ~ 1.35</w:t>
                                  </w:r>
                                </w:p>
                                <w:p w14:paraId="3A5B5F0A" w14:textId="77777777" w:rsidR="00E540B3" w:rsidRPr="00041837" w:rsidRDefault="00E540B3">
                                  <w:pPr>
                                    <w:spacing w:before="57" w:after="57" w:line="215" w:lineRule="exact"/>
                                    <w:jc w:val="right"/>
                                    <w:rPr>
                                      <w:rFonts w:eastAsia="Noto Serif TC" w:cs="Times New Roman"/>
                                      <w:sz w:val="21"/>
                                    </w:rPr>
                                  </w:pPr>
                                  <w:r w:rsidRPr="00041837">
                                    <w:rPr>
                                      <w:rFonts w:eastAsia="Noto Serif TC" w:cs="Times New Roman"/>
                                      <w:sz w:val="21"/>
                                    </w:rPr>
                                    <w:t>適當</w:t>
                                  </w:r>
                                </w:p>
                                <w:p w14:paraId="5E59CADD" w14:textId="77777777" w:rsidR="00E540B3" w:rsidRPr="00041837" w:rsidRDefault="00E540B3">
                                  <w:pPr>
                                    <w:spacing w:before="57" w:after="57" w:line="215" w:lineRule="exact"/>
                                    <w:jc w:val="right"/>
                                    <w:rPr>
                                      <w:rFonts w:eastAsia="Noto Serif TC" w:cs="Times New Roman"/>
                                    </w:rPr>
                                  </w:pPr>
                                </w:p>
                                <w:p w14:paraId="35C85E05" w14:textId="77777777" w:rsidR="00E540B3" w:rsidRPr="00041837" w:rsidRDefault="00E540B3">
                                  <w:pPr>
                                    <w:spacing w:before="57" w:after="57" w:line="215" w:lineRule="exact"/>
                                    <w:jc w:val="right"/>
                                    <w:rPr>
                                      <w:rFonts w:eastAsia="Noto Serif TC" w:cs="Times New Roman"/>
                                    </w:rPr>
                                  </w:pPr>
                                </w:p>
                                <w:p w14:paraId="62CBC892" w14:textId="77777777" w:rsidR="00E540B3" w:rsidRPr="00041837" w:rsidRDefault="00E540B3">
                                  <w:pPr>
                                    <w:spacing w:before="57" w:after="57" w:line="215" w:lineRule="exact"/>
                                    <w:jc w:val="right"/>
                                    <w:rPr>
                                      <w:rFonts w:eastAsia="Noto Serif TC" w:cs="Times New Roman"/>
                                    </w:rPr>
                                  </w:pPr>
                                  <w:r w:rsidRPr="00041837">
                                    <w:rPr>
                                      <w:rFonts w:eastAsia="Noto Serif TC" w:cs="Times New Roman"/>
                                    </w:rPr>
                                    <w:t>0.30 ~ 0.70</w:t>
                                  </w:r>
                                </w:p>
                                <w:p w14:paraId="3EDA7250" w14:textId="77777777" w:rsidR="00E540B3" w:rsidRPr="00041837" w:rsidRDefault="00E540B3">
                                  <w:pPr>
                                    <w:spacing w:before="57" w:after="57" w:line="215" w:lineRule="exact"/>
                                    <w:jc w:val="right"/>
                                    <w:rPr>
                                      <w:rFonts w:eastAsia="Noto Serif TC" w:cs="Times New Roman"/>
                                      <w:sz w:val="21"/>
                                    </w:rPr>
                                  </w:pPr>
                                  <w:r w:rsidRPr="00041837">
                                    <w:rPr>
                                      <w:rFonts w:eastAsia="Noto Serif TC" w:cs="Times New Roman"/>
                                      <w:sz w:val="21"/>
                                    </w:rPr>
                                    <w:t>過小</w:t>
                                  </w:r>
                                </w:p>
                                <w:p w14:paraId="5D6048C4" w14:textId="77777777" w:rsidR="00E540B3" w:rsidRPr="00041837" w:rsidRDefault="00E540B3">
                                  <w:pPr>
                                    <w:spacing w:before="57" w:after="57" w:line="215" w:lineRule="exact"/>
                                    <w:jc w:val="right"/>
                                    <w:rPr>
                                      <w:rFonts w:eastAsia="Noto Serif TC" w:cs="Times New Roman"/>
                                    </w:rPr>
                                  </w:pPr>
                                </w:p>
                                <w:p w14:paraId="51D48203" w14:textId="77777777" w:rsidR="00E540B3" w:rsidRPr="00041837" w:rsidRDefault="00E540B3">
                                  <w:pPr>
                                    <w:spacing w:before="57" w:after="57" w:line="215" w:lineRule="exact"/>
                                    <w:jc w:val="right"/>
                                    <w:rPr>
                                      <w:rFonts w:eastAsia="Noto Serif TC" w:cs="Times New Roman"/>
                                    </w:rPr>
                                  </w:pPr>
                                </w:p>
                                <w:p w14:paraId="608C7BC3" w14:textId="77777777" w:rsidR="00E540B3" w:rsidRPr="00041837" w:rsidRDefault="00E540B3">
                                  <w:pPr>
                                    <w:spacing w:before="57" w:after="57" w:line="215" w:lineRule="exact"/>
                                    <w:jc w:val="right"/>
                                    <w:rPr>
                                      <w:rFonts w:eastAsia="Noto Serif TC" w:cs="Times New Roman"/>
                                    </w:rPr>
                                  </w:pPr>
                                  <w:r w:rsidRPr="00041837">
                                    <w:rPr>
                                      <w:rFonts w:eastAsia="Noto Serif TC" w:cs="Times New Roman"/>
                                    </w:rPr>
                                    <w:t>1.35 ~ 2.30</w:t>
                                  </w:r>
                                </w:p>
                                <w:p w14:paraId="0874DD68" w14:textId="77777777" w:rsidR="00E540B3" w:rsidRPr="00041837" w:rsidRDefault="00E540B3">
                                  <w:pPr>
                                    <w:spacing w:before="57" w:after="57" w:line="215" w:lineRule="exact"/>
                                    <w:jc w:val="right"/>
                                    <w:rPr>
                                      <w:rFonts w:eastAsia="Noto Serif TC" w:cs="Times New Roman"/>
                                      <w:sz w:val="21"/>
                                    </w:rPr>
                                  </w:pPr>
                                  <w:r w:rsidRPr="00041837">
                                    <w:rPr>
                                      <w:rFonts w:eastAsia="Noto Serif TC" w:cs="Times New Roman"/>
                                      <w:sz w:val="21"/>
                                    </w:rPr>
                                    <w:t>過大</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4F4A6075" id="文字外框 2" o:spid="_x0000_s1035" type="#_x0000_t202" style="position:absolute;left:0;text-align:left;margin-left:-4.55pt;margin-top:5.2pt;width:68.15pt;height:242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" stroked="f" strokecolor="#3465a4">
                      <v:stroke joinstyle="round"/>
                      <v:textbox inset="0,0,0,0">
                        <w:txbxContent>
                          <w:p w14:paraId="26052EEF" w14:textId="77777777" w:rsidR="00E540B3" w:rsidRPr="00041837" w:rsidRDefault="00E540B3">
                            <w:pPr>
                              <w:spacing w:before="57" w:after="57" w:line="215" w:lineRule="exact"/>
                              <w:jc w:val="right"/>
                              <w:rPr>
                                <w:rFonts w:eastAsia="Noto Serif TC" w:cs="Times New Roman"/>
                              </w:rPr>
                            </w:pPr>
                            <w:r w:rsidRPr="00041837">
                              <w:rPr>
                                <w:rFonts w:eastAsia="Noto Serif TC" w:cs="Times New Roman"/>
                              </w:rPr>
                              <w:t>Target</w:t>
                            </w:r>
                          </w:p>
                          <w:p w14:paraId="2FE641A5" w14:textId="77777777" w:rsidR="00E540B3" w:rsidRPr="00041837" w:rsidRDefault="00E540B3">
                            <w:pPr>
                              <w:spacing w:before="57" w:after="57" w:line="215" w:lineRule="exact"/>
                              <w:jc w:val="right"/>
                              <w:rPr>
                                <w:rFonts w:eastAsia="Noto Serif TC" w:cs="Times New Roman"/>
                              </w:rPr>
                            </w:pPr>
                          </w:p>
                          <w:p w14:paraId="2F7120F9" w14:textId="77777777" w:rsidR="00E540B3" w:rsidRPr="00041837" w:rsidRDefault="00E540B3">
                            <w:pPr>
                              <w:spacing w:before="57" w:after="57" w:line="215" w:lineRule="exact"/>
                              <w:jc w:val="right"/>
                              <w:rPr>
                                <w:rFonts w:eastAsia="Noto Serif TC" w:cs="Times New Roman"/>
                                <w:vertAlign w:val="subscript"/>
                              </w:rPr>
                            </w:pPr>
                            <w:proofErr w:type="spellStart"/>
                            <w:r w:rsidRPr="00041837">
                              <w:rPr>
                                <w:rFonts w:eastAsia="Noto Serif TC" w:cs="Times New Roman"/>
                              </w:rPr>
                              <w:t>S</w:t>
                            </w:r>
                            <w:r w:rsidRPr="00041837">
                              <w:rPr>
                                <w:rFonts w:eastAsia="Noto Serif TC" w:cs="Times New Roman"/>
                                <w:vertAlign w:val="subscript"/>
                              </w:rPr>
                              <w:t>min</w:t>
                            </w:r>
                            <w:proofErr w:type="spellEnd"/>
                            <w:r w:rsidRPr="00041837">
                              <w:rPr>
                                <w:rFonts w:eastAsia="Noto Serif TC" w:cs="Times New Roman"/>
                              </w:rPr>
                              <w:t xml:space="preserve"> ~ </w:t>
                            </w:r>
                            <w:proofErr w:type="spellStart"/>
                            <w:r w:rsidRPr="00041837">
                              <w:rPr>
                                <w:rFonts w:eastAsia="Noto Serif TC" w:cs="Times New Roman"/>
                              </w:rPr>
                              <w:t>S</w:t>
                            </w:r>
                            <w:r w:rsidRPr="00041837">
                              <w:rPr>
                                <w:rFonts w:eastAsia="Noto Serif TC" w:cs="Times New Roman"/>
                                <w:vertAlign w:val="subscript"/>
                              </w:rPr>
                              <w:t>max</w:t>
                            </w:r>
                            <w:proofErr w:type="spellEnd"/>
                          </w:p>
                          <w:p w14:paraId="220AB59E" w14:textId="77777777" w:rsidR="00E540B3" w:rsidRPr="00041837" w:rsidRDefault="00E540B3">
                            <w:pPr>
                              <w:spacing w:before="57" w:after="57" w:line="215" w:lineRule="exact"/>
                              <w:jc w:val="right"/>
                              <w:rPr>
                                <w:rFonts w:eastAsia="Noto Serif TC" w:cs="Times New Roman"/>
                              </w:rPr>
                            </w:pPr>
                          </w:p>
                          <w:p w14:paraId="0FE63AFA" w14:textId="77777777" w:rsidR="00E540B3" w:rsidRPr="00041837" w:rsidRDefault="00E540B3">
                            <w:pPr>
                              <w:spacing w:before="57" w:after="57" w:line="215" w:lineRule="exact"/>
                              <w:jc w:val="right"/>
                              <w:rPr>
                                <w:rFonts w:eastAsia="Noto Serif TC" w:cs="Times New Roman"/>
                              </w:rPr>
                            </w:pPr>
                            <w:r w:rsidRPr="00041837">
                              <w:rPr>
                                <w:rFonts w:eastAsia="Noto Serif TC" w:cs="Times New Roman"/>
                              </w:rPr>
                              <w:t>1.00 ~ 1.00</w:t>
                            </w:r>
                          </w:p>
                          <w:p w14:paraId="0E7154BA" w14:textId="77777777" w:rsidR="00E540B3" w:rsidRPr="00041837" w:rsidRDefault="00E540B3">
                            <w:pPr>
                              <w:spacing w:before="57" w:after="57" w:line="215" w:lineRule="exact"/>
                              <w:jc w:val="right"/>
                              <w:rPr>
                                <w:rFonts w:eastAsia="Noto Serif TC" w:cs="Times New Roman"/>
                                <w:sz w:val="21"/>
                              </w:rPr>
                            </w:pPr>
                            <w:r w:rsidRPr="00041837">
                              <w:rPr>
                                <w:rFonts w:eastAsia="Noto Serif TC" w:cs="Times New Roman"/>
                                <w:sz w:val="21"/>
                              </w:rPr>
                              <w:t>無</w:t>
                            </w:r>
                          </w:p>
                          <w:p w14:paraId="2CCC171F" w14:textId="77777777" w:rsidR="00E540B3" w:rsidRPr="00041837" w:rsidRDefault="00E540B3">
                            <w:pPr>
                              <w:spacing w:before="57" w:after="57" w:line="215" w:lineRule="exact"/>
                              <w:jc w:val="right"/>
                              <w:rPr>
                                <w:rFonts w:eastAsia="Noto Serif TC" w:cs="Times New Roman"/>
                              </w:rPr>
                            </w:pPr>
                          </w:p>
                          <w:p w14:paraId="2C9FD8E7" w14:textId="77777777" w:rsidR="00E540B3" w:rsidRPr="00041837" w:rsidRDefault="00E540B3">
                            <w:pPr>
                              <w:spacing w:before="57" w:after="57" w:line="215" w:lineRule="exact"/>
                              <w:jc w:val="right"/>
                              <w:rPr>
                                <w:rFonts w:eastAsia="Noto Serif TC" w:cs="Times New Roman"/>
                              </w:rPr>
                            </w:pPr>
                          </w:p>
                          <w:p w14:paraId="0B50EB31" w14:textId="77777777" w:rsidR="00E540B3" w:rsidRPr="00041837" w:rsidRDefault="00E540B3">
                            <w:pPr>
                              <w:spacing w:before="57" w:after="57" w:line="215" w:lineRule="exact"/>
                              <w:jc w:val="right"/>
                              <w:rPr>
                                <w:rFonts w:eastAsia="Noto Serif TC" w:cs="Times New Roman"/>
                              </w:rPr>
                            </w:pPr>
                            <w:r w:rsidRPr="00041837">
                              <w:rPr>
                                <w:rFonts w:eastAsia="Noto Serif TC" w:cs="Times New Roman"/>
                              </w:rPr>
                              <w:t>0.70 ~ 1.35</w:t>
                            </w:r>
                          </w:p>
                          <w:p w14:paraId="3A5B5F0A" w14:textId="77777777" w:rsidR="00E540B3" w:rsidRPr="00041837" w:rsidRDefault="00E540B3">
                            <w:pPr>
                              <w:spacing w:before="57" w:after="57" w:line="215" w:lineRule="exact"/>
                              <w:jc w:val="right"/>
                              <w:rPr>
                                <w:rFonts w:eastAsia="Noto Serif TC" w:cs="Times New Roman"/>
                                <w:sz w:val="21"/>
                              </w:rPr>
                            </w:pPr>
                            <w:r w:rsidRPr="00041837">
                              <w:rPr>
                                <w:rFonts w:eastAsia="Noto Serif TC" w:cs="Times New Roman"/>
                                <w:sz w:val="21"/>
                              </w:rPr>
                              <w:t>適當</w:t>
                            </w:r>
                          </w:p>
                          <w:p w14:paraId="5E59CADD" w14:textId="77777777" w:rsidR="00E540B3" w:rsidRPr="00041837" w:rsidRDefault="00E540B3">
                            <w:pPr>
                              <w:spacing w:before="57" w:after="57" w:line="215" w:lineRule="exact"/>
                              <w:jc w:val="right"/>
                              <w:rPr>
                                <w:rFonts w:eastAsia="Noto Serif TC" w:cs="Times New Roman"/>
                              </w:rPr>
                            </w:pPr>
                          </w:p>
                          <w:p w14:paraId="35C85E05" w14:textId="77777777" w:rsidR="00E540B3" w:rsidRPr="00041837" w:rsidRDefault="00E540B3">
                            <w:pPr>
                              <w:spacing w:before="57" w:after="57" w:line="215" w:lineRule="exact"/>
                              <w:jc w:val="right"/>
                              <w:rPr>
                                <w:rFonts w:eastAsia="Noto Serif TC" w:cs="Times New Roman"/>
                              </w:rPr>
                            </w:pPr>
                          </w:p>
                          <w:p w14:paraId="62CBC892" w14:textId="77777777" w:rsidR="00E540B3" w:rsidRPr="00041837" w:rsidRDefault="00E540B3">
                            <w:pPr>
                              <w:spacing w:before="57" w:after="57" w:line="215" w:lineRule="exact"/>
                              <w:jc w:val="right"/>
                              <w:rPr>
                                <w:rFonts w:eastAsia="Noto Serif TC" w:cs="Times New Roman"/>
                              </w:rPr>
                            </w:pPr>
                            <w:r w:rsidRPr="00041837">
                              <w:rPr>
                                <w:rFonts w:eastAsia="Noto Serif TC" w:cs="Times New Roman"/>
                              </w:rPr>
                              <w:t>0.30 ~ 0.70</w:t>
                            </w:r>
                          </w:p>
                          <w:p w14:paraId="3EDA7250" w14:textId="77777777" w:rsidR="00E540B3" w:rsidRPr="00041837" w:rsidRDefault="00E540B3">
                            <w:pPr>
                              <w:spacing w:before="57" w:after="57" w:line="215" w:lineRule="exact"/>
                              <w:jc w:val="right"/>
                              <w:rPr>
                                <w:rFonts w:eastAsia="Noto Serif TC" w:cs="Times New Roman"/>
                                <w:sz w:val="21"/>
                              </w:rPr>
                            </w:pPr>
                            <w:r w:rsidRPr="00041837">
                              <w:rPr>
                                <w:rFonts w:eastAsia="Noto Serif TC" w:cs="Times New Roman"/>
                                <w:sz w:val="21"/>
                              </w:rPr>
                              <w:t>過小</w:t>
                            </w:r>
                          </w:p>
                          <w:p w14:paraId="5D6048C4" w14:textId="77777777" w:rsidR="00E540B3" w:rsidRPr="00041837" w:rsidRDefault="00E540B3">
                            <w:pPr>
                              <w:spacing w:before="57" w:after="57" w:line="215" w:lineRule="exact"/>
                              <w:jc w:val="right"/>
                              <w:rPr>
                                <w:rFonts w:eastAsia="Noto Serif TC" w:cs="Times New Roman"/>
                              </w:rPr>
                            </w:pPr>
                          </w:p>
                          <w:p w14:paraId="51D48203" w14:textId="77777777" w:rsidR="00E540B3" w:rsidRPr="00041837" w:rsidRDefault="00E540B3">
                            <w:pPr>
                              <w:spacing w:before="57" w:after="57" w:line="215" w:lineRule="exact"/>
                              <w:jc w:val="right"/>
                              <w:rPr>
                                <w:rFonts w:eastAsia="Noto Serif TC" w:cs="Times New Roman"/>
                              </w:rPr>
                            </w:pPr>
                          </w:p>
                          <w:p w14:paraId="608C7BC3" w14:textId="77777777" w:rsidR="00E540B3" w:rsidRPr="00041837" w:rsidRDefault="00E540B3">
                            <w:pPr>
                              <w:spacing w:before="57" w:after="57" w:line="215" w:lineRule="exact"/>
                              <w:jc w:val="right"/>
                              <w:rPr>
                                <w:rFonts w:eastAsia="Noto Serif TC" w:cs="Times New Roman"/>
                              </w:rPr>
                            </w:pPr>
                            <w:r w:rsidRPr="00041837">
                              <w:rPr>
                                <w:rFonts w:eastAsia="Noto Serif TC" w:cs="Times New Roman"/>
                              </w:rPr>
                              <w:t>1.35 ~ 2.30</w:t>
                            </w:r>
                          </w:p>
                          <w:p w14:paraId="0874DD68" w14:textId="77777777" w:rsidR="00E540B3" w:rsidRPr="00041837" w:rsidRDefault="00E540B3">
                            <w:pPr>
                              <w:spacing w:before="57" w:after="57" w:line="215" w:lineRule="exact"/>
                              <w:jc w:val="right"/>
                              <w:rPr>
                                <w:rFonts w:eastAsia="Noto Serif TC" w:cs="Times New Roman"/>
                                <w:sz w:val="21"/>
                              </w:rPr>
                            </w:pPr>
                            <w:r w:rsidRPr="00041837">
                              <w:rPr>
                                <w:rFonts w:eastAsia="Noto Serif TC" w:cs="Times New Roman"/>
                                <w:sz w:val="21"/>
                              </w:rPr>
                              <w:t>過大</w:t>
                            </w:r>
                          </w:p>
                        </w:txbxContent>
                      </v:textbox>
                    </v:shape>
                  </w:pict>
                </mc:Fallback>
              </mc:AlternateContent>
            </w:r>
            <w:r w:rsidR="00FF2701">
              <w:rPr>
                <w:rFonts w:ascii="Liberation Serif" w:hAnsi="Liberation Serif"/>
                <w:noProof/>
                <w:color w:val="000000"/>
                <w:lang w:bidi="ar-SA"/>
              </w:rPr>
              <w:drawing>
                <wp:inline distT="0" distB="0" distL="0" distR="0" wp14:anchorId="0A1D2433" wp14:editId="36F702C0">
                  <wp:extent cx="2818130" cy="3357245"/>
                  <wp:effectExtent l="0" t="0" r="0" b="0"/>
                  <wp:docPr id="658" name="圖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18130" cy="3357245"/>
                          </a:xfrm>
                          <a:prstGeom prst="rect">
                            <a:avLst/>
                          </a:prstGeom>
                          <a:solidFill>
                            <a:srgbClr val="FFFFFF"/>
                          </a:solidFill>
                          <a:ln>
                            <a:noFill/>
                          </a:ln>
                        </pic:spPr>
                      </pic:pic>
                    </a:graphicData>
                  </a:graphic>
                </wp:inline>
              </w:drawing>
            </w:r>
          </w:p>
        </w:tc>
        <w:tc>
          <w:tcPr>
            <w:tcW w:w="4489" w:type="dxa"/>
          </w:tcPr>
          <w:p w14:paraId="09200373" w14:textId="1C09F3D3" w:rsidR="008071DA" w:rsidRDefault="007E387C">
            <w:pPr>
              <w:pStyle w:val="af4"/>
            </w:pPr>
            <w:r>
              <w:rPr>
                <w:noProof/>
                <w:lang w:bidi="ar-SA"/>
              </w:rPr>
              <mc:AlternateContent>
                <mc:Choice Requires="wps">
                  <w:drawing>
                    <wp:anchor distT="0" distB="0" distL="114300" distR="114300" simplePos="0" relativeHeight="251684864" behindDoc="0" locked="0" layoutInCell="1" allowOverlap="1" wp14:anchorId="717C6E61" wp14:editId="220B2759">
                      <wp:simplePos x="0" y="0"/>
                      <wp:positionH relativeFrom="column">
                        <wp:posOffset>1203607</wp:posOffset>
                      </wp:positionH>
                      <wp:positionV relativeFrom="paragraph">
                        <wp:posOffset>2764730</wp:posOffset>
                      </wp:positionV>
                      <wp:extent cx="528955" cy="547066"/>
                      <wp:effectExtent l="0" t="0" r="23495" b="24765"/>
                      <wp:wrapNone/>
                      <wp:docPr id="1500443973" name="形狀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8955" cy="547066"/>
                              </a:xfrm>
                              <a:prstGeom prst="rect">
                                <a:avLst/>
                              </a:prstGeom>
                              <a:noFill/>
                              <a:ln w="17640"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6C79F66B" id="形狀 70" o:spid="_x0000_s1026" style="position:absolute;margin-left:94.75pt;margin-top:217.7pt;width:41.65pt;height:43.1pt;z-index:2516848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" filled="f" strokecolor="red" strokeweight=".49mm">
                      <v:stroke joinstyle="round"/>
                    </v:rect>
                  </w:pict>
                </mc:Fallback>
              </mc:AlternateContent>
            </w:r>
            <w:r>
              <w:rPr>
                <w:noProof/>
                <w:lang w:bidi="ar-SA"/>
              </w:rPr>
              <mc:AlternateContent>
                <mc:Choice Requires="wps">
                  <w:drawing>
                    <wp:anchor distT="0" distB="0" distL="114300" distR="114300" simplePos="0" relativeHeight="251632640" behindDoc="0" locked="0" layoutInCell="1" allowOverlap="1" wp14:anchorId="377212AF" wp14:editId="542F6E79">
                      <wp:simplePos x="0" y="0"/>
                      <wp:positionH relativeFrom="column">
                        <wp:posOffset>140692</wp:posOffset>
                      </wp:positionH>
                      <wp:positionV relativeFrom="paragraph">
                        <wp:posOffset>2267757</wp:posOffset>
                      </wp:positionV>
                      <wp:extent cx="334010" cy="175895"/>
                      <wp:effectExtent l="15240" t="16510" r="12700" b="17145"/>
                      <wp:wrapNone/>
                      <wp:docPr id="1428309212" name="形狀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4010" cy="175895"/>
                              </a:xfrm>
                              <a:prstGeom prst="rect">
                                <a:avLst/>
                              </a:prstGeom>
                              <a:noFill/>
                              <a:ln w="17640"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56950D86" id="形狀 11" o:spid="_x0000_s1026" style="position:absolute;margin-left:11.1pt;margin-top:178.55pt;width:26.3pt;height:13.85pt;z-index:2516326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" filled="f" strokecolor="red" strokeweight=".49mm">
                      <v:stroke joinstyle="round"/>
                    </v:rect>
                  </w:pict>
                </mc:Fallback>
              </mc:AlternateContent>
            </w:r>
            <w:r>
              <w:rPr>
                <w:noProof/>
                <w:lang w:bidi="ar-SA"/>
              </w:rPr>
              <mc:AlternateContent>
                <mc:Choice Requires="wps">
                  <w:drawing>
                    <wp:anchor distT="0" distB="0" distL="114300" distR="114300" simplePos="0" relativeHeight="251673600" behindDoc="0" locked="0" layoutInCell="1" allowOverlap="1" wp14:anchorId="2E439373" wp14:editId="3E49DB80">
                      <wp:simplePos x="0" y="0"/>
                      <wp:positionH relativeFrom="column">
                        <wp:posOffset>1191237</wp:posOffset>
                      </wp:positionH>
                      <wp:positionV relativeFrom="paragraph">
                        <wp:posOffset>722401</wp:posOffset>
                      </wp:positionV>
                      <wp:extent cx="547701" cy="542290"/>
                      <wp:effectExtent l="0" t="0" r="24130" b="10160"/>
                      <wp:wrapNone/>
                      <wp:docPr id="1466822508" name="形狀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7701" cy="542290"/>
                              </a:xfrm>
                              <a:prstGeom prst="rect">
                                <a:avLst/>
                              </a:prstGeom>
                              <a:noFill/>
                              <a:ln w="17640"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490E369D" id="形狀 60" o:spid="_x0000_s1026" style="position:absolute;margin-left:93.8pt;margin-top:56.9pt;width:43.15pt;height:42.7pt;z-index:2516736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" filled="f" strokecolor="red" strokeweight=".49mm">
                      <v:stroke joinstyle="round"/>
                    </v:rect>
                  </w:pict>
                </mc:Fallback>
              </mc:AlternateContent>
            </w:r>
            <w:r w:rsidR="00FF2701">
              <w:rPr>
                <w:rFonts w:ascii="Liberation Serif" w:hAnsi="Liberation Serif"/>
                <w:noProof/>
                <w:color w:val="000000"/>
                <w:lang w:bidi="ar-SA"/>
              </w:rPr>
              <w:drawing>
                <wp:inline distT="0" distB="0" distL="0" distR="0" wp14:anchorId="1B026197" wp14:editId="73953C59">
                  <wp:extent cx="2329815" cy="3357245"/>
                  <wp:effectExtent l="0" t="0" r="0" b="0"/>
                  <wp:docPr id="659"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9"/>
                          <pic:cNvPicPr>
                            <a:picLocks noChangeAspect="1" noChangeArrowheads="1"/>
                          </pic:cNvPicPr>
                        </pic:nvPicPr>
                        <pic:blipFill>
                          <a:blip r:embed="rId19">
                            <a:extLst>
                              <a:ext uri="{28A0092B-C50C-407E-A947-70E740481C1C}">
                                <a14:useLocalDpi xmlns:a14="http://schemas.microsoft.com/office/drawing/2010/main" val="0"/>
                              </a:ext>
                            </a:extLst>
                          </a:blip>
                          <a:srcRect l="16391"/>
                          <a:stretch>
                            <a:fillRect/>
                          </a:stretch>
                        </pic:blipFill>
                        <pic:spPr bwMode="auto">
                          <a:xfrm>
                            <a:off x="0" y="0"/>
                            <a:ext cx="2329815" cy="3357245"/>
                          </a:xfrm>
                          <a:prstGeom prst="rect">
                            <a:avLst/>
                          </a:prstGeom>
                          <a:solidFill>
                            <a:srgbClr val="FFFFFF"/>
                          </a:solidFill>
                          <a:ln>
                            <a:noFill/>
                          </a:ln>
                        </pic:spPr>
                      </pic:pic>
                    </a:graphicData>
                  </a:graphic>
                </wp:inline>
              </w:drawing>
            </w:r>
          </w:p>
        </w:tc>
      </w:tr>
    </w:tbl>
    <w:p w14:paraId="71172E48" w14:textId="409B5B84" w:rsidR="008071DA" w:rsidRDefault="004235F9" w:rsidP="004016B1">
      <w:pPr>
        <w:pStyle w:val="af9"/>
        <w:spacing w:before="120"/>
      </w:pPr>
      <w:r>
        <w:t>圖</w:t>
      </w:r>
      <w:r>
        <w:t xml:space="preserve"> </w:t>
      </w:r>
      <w:r>
        <w:fldChar w:fldCharType="begin"/>
      </w:r>
      <w:r>
        <w:instrText xml:space="preserve"> SEQ "</w:instrText>
      </w:r>
      <w:r>
        <w:instrText>圖</w:instrText>
      </w:r>
      <w:r>
        <w:instrText xml:space="preserve">" \* ARABIC </w:instrText>
      </w:r>
      <w:r>
        <w:fldChar w:fldCharType="separate"/>
      </w:r>
      <w:r w:rsidR="00741F8E">
        <w:rPr>
          <w:noProof/>
        </w:rPr>
        <w:t>10</w:t>
      </w:r>
      <w:r>
        <w:fldChar w:fldCharType="end"/>
      </w:r>
      <w:r>
        <w:t>：不同縮放變換參數</w:t>
      </w:r>
      <w:r>
        <w:t xml:space="preserve"> </w:t>
      </w:r>
      <m:oMath>
        <m:sSub>
          <m:sSubPr>
            <m:ctrlPr>
              <w:rPr>
                <w:rFonts w:ascii="Cambria Math" w:hAnsi="Cambria Math"/>
                <w:i/>
              </w:rPr>
            </m:ctrlPr>
          </m:sSubPr>
          <m:e>
            <m:r>
              <w:rPr>
                <w:rFonts w:ascii="Cambria Math"/>
              </w:rPr>
              <m:t>S</m:t>
            </m:r>
          </m:e>
          <m:sub>
            <m:r>
              <w:rPr>
                <w:rFonts w:ascii="Cambria Math"/>
              </w:rPr>
              <m:t>min</m:t>
            </m:r>
          </m:sub>
        </m:sSub>
        <m:r>
          <w:rPr>
            <w:rFonts w:ascii="Cambria Math"/>
          </w:rPr>
          <m:t>~</m:t>
        </m:r>
        <m:sSub>
          <m:sSubPr>
            <m:ctrlPr>
              <w:rPr>
                <w:rFonts w:ascii="Cambria Math" w:hAnsi="Cambria Math"/>
                <w:i/>
              </w:rPr>
            </m:ctrlPr>
          </m:sSubPr>
          <m:e>
            <m:r>
              <w:rPr>
                <w:rFonts w:ascii="Cambria Math"/>
              </w:rPr>
              <m:t>S</m:t>
            </m:r>
          </m:e>
          <m:sub>
            <m:r>
              <w:rPr>
                <w:rFonts w:ascii="Cambria Math"/>
              </w:rPr>
              <m:t>max</m:t>
            </m:r>
          </m:sub>
        </m:sSub>
      </m:oMath>
      <w:r>
        <w:t xml:space="preserve"> </w:t>
      </w:r>
      <w:r>
        <w:t>對生成結果之影響</w:t>
      </w:r>
      <w:proofErr w:type="gramStart"/>
      <w:r>
        <w:t>（</w:t>
      </w:r>
      <w:proofErr w:type="gramEnd"/>
      <w:r>
        <w:t>紅框：較差之處</w:t>
      </w:r>
      <w:proofErr w:type="gramStart"/>
      <w:r>
        <w:t>）</w:t>
      </w:r>
      <w:proofErr w:type="gramEnd"/>
    </w:p>
    <w:p w14:paraId="21576E3A" w14:textId="354D318C" w:rsidR="008071DA" w:rsidRDefault="004235F9">
      <w:pPr>
        <w:pStyle w:val="a1"/>
      </w:pPr>
      <w:r>
        <w:tab/>
      </w:r>
      <w:r>
        <w:t>如圖</w:t>
      </w:r>
      <w:r>
        <w:t xml:space="preserve"> 11</w:t>
      </w:r>
      <w:r>
        <w:t>，平移變換的結果與縮放類似，在合理範圍能提高生成效果。且其是影響模型泛化能力的主要因素，若不添加平移變換將使模型泛化能力顯著下降。上述兩變換皆對模型訓練有利，但若變換過大</w:t>
      </w:r>
      <w:r w:rsidR="00DA13D3">
        <w:rPr>
          <w:rFonts w:hint="eastAsia"/>
        </w:rPr>
        <w:t>導致</w:t>
      </w:r>
      <w:r>
        <w:t>過多裁切，形成如圖</w:t>
      </w:r>
      <w:r>
        <w:t xml:space="preserve"> 12 </w:t>
      </w:r>
      <w:r>
        <w:t>的無用數據則會帶來負面影響。</w:t>
      </w:r>
    </w:p>
    <w:tbl>
      <w:tblPr>
        <w:tblW w:w="0" w:type="auto"/>
        <w:jc w:val="center"/>
        <w:tblLayout w:type="fixed"/>
        <w:tblCellMar>
          <w:top w:w="55" w:type="dxa"/>
          <w:left w:w="55" w:type="dxa"/>
          <w:bottom w:w="55" w:type="dxa"/>
          <w:right w:w="55" w:type="dxa"/>
        </w:tblCellMar>
        <w:tblLook w:val="0000" w:firstRow="0" w:lastRow="0" w:firstColumn="0" w:lastColumn="0" w:noHBand="0" w:noVBand="0"/>
      </w:tblPr>
      <w:tblGrid>
        <w:gridCol w:w="5134"/>
        <w:gridCol w:w="4504"/>
      </w:tblGrid>
      <w:tr w:rsidR="008071DA" w14:paraId="45213638" w14:textId="77777777">
        <w:trPr>
          <w:trHeight w:val="4358"/>
          <w:jc w:val="center"/>
        </w:trPr>
        <w:tc>
          <w:tcPr>
            <w:tcW w:w="5134" w:type="dxa"/>
          </w:tcPr>
          <w:p w14:paraId="322C7A77" w14:textId="55659C56" w:rsidR="008071DA" w:rsidRDefault="00A004F6">
            <w:pPr>
              <w:pStyle w:val="af4"/>
              <w:keepNext/>
              <w:jc w:val="right"/>
            </w:pPr>
            <w:r>
              <w:rPr>
                <w:noProof/>
                <w:lang w:bidi="ar-SA"/>
              </w:rPr>
              <mc:AlternateContent>
                <mc:Choice Requires="wps">
                  <w:drawing>
                    <wp:anchor distT="0" distB="0" distL="114300" distR="114300" simplePos="0" relativeHeight="251681792" behindDoc="0" locked="0" layoutInCell="1" allowOverlap="1" wp14:anchorId="7A8D9428" wp14:editId="362B846E">
                      <wp:simplePos x="0" y="0"/>
                      <wp:positionH relativeFrom="column">
                        <wp:posOffset>859148</wp:posOffset>
                      </wp:positionH>
                      <wp:positionV relativeFrom="paragraph">
                        <wp:posOffset>714547</wp:posOffset>
                      </wp:positionV>
                      <wp:extent cx="2268855" cy="561228"/>
                      <wp:effectExtent l="0" t="0" r="17145" b="10795"/>
                      <wp:wrapNone/>
                      <wp:docPr id="1017107530" name="形狀 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68855" cy="561228"/>
                              </a:xfrm>
                              <a:prstGeom prst="rect">
                                <a:avLst/>
                              </a:prstGeom>
                              <a:noFill/>
                              <a:ln w="17640"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7B0EF87B" id="形狀 67" o:spid="_x0000_s1026" style="position:absolute;margin-left:67.65pt;margin-top:56.25pt;width:178.65pt;height:44.2pt;z-index:25168179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" filled="f" strokecolor="red" strokeweight=".49mm">
                      <v:stroke joinstyle="round"/>
                    </v:rect>
                  </w:pict>
                </mc:Fallback>
              </mc:AlternateContent>
            </w:r>
            <w:r w:rsidR="00FF2701">
              <w:rPr>
                <w:rFonts w:ascii="Liberation Serif" w:hAnsi="Liberation Serif"/>
                <w:noProof/>
                <w:color w:val="000000"/>
                <w:lang w:bidi="ar-SA"/>
              </w:rPr>
              <w:drawing>
                <wp:inline distT="0" distB="0" distL="0" distR="0" wp14:anchorId="0DFB97DC" wp14:editId="1EC3D3A7">
                  <wp:extent cx="2743200" cy="2693035"/>
                  <wp:effectExtent l="0" t="0" r="0" b="0"/>
                  <wp:docPr id="660" name="圖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43200" cy="2693035"/>
                          </a:xfrm>
                          <a:prstGeom prst="rect">
                            <a:avLst/>
                          </a:prstGeom>
                          <a:solidFill>
                            <a:srgbClr val="FFFFFF"/>
                          </a:solidFill>
                          <a:ln>
                            <a:noFill/>
                          </a:ln>
                        </pic:spPr>
                      </pic:pic>
                    </a:graphicData>
                  </a:graphic>
                </wp:inline>
              </w:drawing>
            </w:r>
          </w:p>
        </w:tc>
        <w:tc>
          <w:tcPr>
            <w:tcW w:w="4504" w:type="dxa"/>
          </w:tcPr>
          <w:p w14:paraId="6F630770" w14:textId="4784EF1B" w:rsidR="008071DA" w:rsidRDefault="00A004F6">
            <w:pPr>
              <w:pStyle w:val="af4"/>
            </w:pPr>
            <w:r>
              <w:rPr>
                <w:noProof/>
                <w:lang w:bidi="ar-SA"/>
              </w:rPr>
              <mc:AlternateContent>
                <mc:Choice Requires="wps">
                  <w:drawing>
                    <wp:anchor distT="0" distB="0" distL="114300" distR="114300" simplePos="0" relativeHeight="251682816" behindDoc="0" locked="0" layoutInCell="1" allowOverlap="1" wp14:anchorId="6E9DB320" wp14:editId="0B423DD7">
                      <wp:simplePos x="0" y="0"/>
                      <wp:positionH relativeFrom="column">
                        <wp:posOffset>647279</wp:posOffset>
                      </wp:positionH>
                      <wp:positionV relativeFrom="paragraph">
                        <wp:posOffset>721476</wp:posOffset>
                      </wp:positionV>
                      <wp:extent cx="1692949" cy="555625"/>
                      <wp:effectExtent l="0" t="0" r="21590" b="15875"/>
                      <wp:wrapNone/>
                      <wp:docPr id="1553363091" name="形狀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92949" cy="555625"/>
                              </a:xfrm>
                              <a:prstGeom prst="rect">
                                <a:avLst/>
                              </a:prstGeom>
                              <a:noFill/>
                              <a:ln w="17640"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3CA90375" id="形狀 68" o:spid="_x0000_s1026" style="position:absolute;margin-left:50.95pt;margin-top:56.8pt;width:133.3pt;height:43.75pt;z-index:25168281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" filled="f" strokecolor="red" strokeweight=".49mm">
                      <v:stroke joinstyle="round"/>
                    </v:rect>
                  </w:pict>
                </mc:Fallback>
              </mc:AlternateContent>
            </w:r>
            <w:r w:rsidR="00FF2701">
              <w:rPr>
                <w:noProof/>
                <w:lang w:bidi="ar-SA"/>
              </w:rPr>
              <mc:AlternateContent>
                <mc:Choice Requires="wps">
                  <w:drawing>
                    <wp:anchor distT="0" distB="0" distL="114300" distR="114300" simplePos="0" relativeHeight="251674624" behindDoc="0" locked="0" layoutInCell="1" allowOverlap="1" wp14:anchorId="2479C595" wp14:editId="2E38A4FB">
                      <wp:simplePos x="0" y="0"/>
                      <wp:positionH relativeFrom="column">
                        <wp:posOffset>661035</wp:posOffset>
                      </wp:positionH>
                      <wp:positionV relativeFrom="paragraph">
                        <wp:posOffset>2088515</wp:posOffset>
                      </wp:positionV>
                      <wp:extent cx="534670" cy="555625"/>
                      <wp:effectExtent l="8890" t="14605" r="8890" b="10795"/>
                      <wp:wrapNone/>
                      <wp:docPr id="296810003" name="形狀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4670" cy="555625"/>
                              </a:xfrm>
                              <a:prstGeom prst="rect">
                                <a:avLst/>
                              </a:prstGeom>
                              <a:noFill/>
                              <a:ln w="17640"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4D6E2D18" id="形狀 62" o:spid="_x0000_s1026" style="position:absolute;margin-left:52.05pt;margin-top:164.45pt;width:42.1pt;height:43.75pt;z-index:2516746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" filled="f" strokecolor="red" strokeweight=".49mm">
                      <v:stroke joinstyle="round"/>
                    </v:rect>
                  </w:pict>
                </mc:Fallback>
              </mc:AlternateContent>
            </w:r>
            <w:r w:rsidR="00FF2701">
              <w:rPr>
                <w:rFonts w:ascii="Liberation Serif" w:hAnsi="Liberation Serif"/>
                <w:noProof/>
                <w:color w:val="000000"/>
                <w:lang w:bidi="ar-SA"/>
              </w:rPr>
              <w:drawing>
                <wp:inline distT="0" distB="0" distL="0" distR="0" wp14:anchorId="07FD9370" wp14:editId="0FBFA32B">
                  <wp:extent cx="2354580" cy="2693035"/>
                  <wp:effectExtent l="0" t="0" r="0" b="0"/>
                  <wp:docPr id="661" name="圖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1"/>
                          <pic:cNvPicPr>
                            <a:picLocks noChangeAspect="1" noChangeArrowheads="1"/>
                          </pic:cNvPicPr>
                        </pic:nvPicPr>
                        <pic:blipFill>
                          <a:blip r:embed="rId21">
                            <a:extLst>
                              <a:ext uri="{28A0092B-C50C-407E-A947-70E740481C1C}">
                                <a14:useLocalDpi xmlns:a14="http://schemas.microsoft.com/office/drawing/2010/main" val="0"/>
                              </a:ext>
                            </a:extLst>
                          </a:blip>
                          <a:srcRect l="14000"/>
                          <a:stretch>
                            <a:fillRect/>
                          </a:stretch>
                        </pic:blipFill>
                        <pic:spPr bwMode="auto">
                          <a:xfrm>
                            <a:off x="0" y="0"/>
                            <a:ext cx="2354580" cy="2693035"/>
                          </a:xfrm>
                          <a:prstGeom prst="rect">
                            <a:avLst/>
                          </a:prstGeom>
                          <a:solidFill>
                            <a:srgbClr val="FFFFFF"/>
                          </a:solidFill>
                          <a:ln>
                            <a:noFill/>
                          </a:ln>
                        </pic:spPr>
                      </pic:pic>
                    </a:graphicData>
                  </a:graphic>
                </wp:inline>
              </w:drawing>
            </w:r>
          </w:p>
        </w:tc>
      </w:tr>
    </w:tbl>
    <w:p w14:paraId="2629D6CA" w14:textId="085B39D6" w:rsidR="008071DA" w:rsidRDefault="00D31877" w:rsidP="004016B1">
      <w:pPr>
        <w:pStyle w:val="af9"/>
        <w:spacing w:before="0" w:after="0"/>
        <w:rPr>
          <w:sz w:val="5"/>
          <w:szCs w:val="5"/>
        </w:rPr>
      </w:pPr>
      <w:r>
        <w:rPr>
          <w:noProof/>
          <w:lang w:bidi="ar-SA"/>
        </w:rPr>
        <mc:AlternateContent>
          <mc:Choice Requires="wps">
            <w:drawing>
              <wp:anchor distT="0" distB="0" distL="114300" distR="114300" simplePos="0" relativeHeight="251634688" behindDoc="0" locked="0" layoutInCell="1" allowOverlap="1" wp14:anchorId="4DA363A4" wp14:editId="69695B71">
                <wp:simplePos x="0" y="0"/>
                <wp:positionH relativeFrom="column">
                  <wp:posOffset>-12065</wp:posOffset>
                </wp:positionH>
                <wp:positionV relativeFrom="paragraph">
                  <wp:posOffset>-2736215</wp:posOffset>
                </wp:positionV>
                <wp:extent cx="865505" cy="2482850"/>
                <wp:effectExtent l="0" t="0" r="0" b="0"/>
                <wp:wrapNone/>
                <wp:docPr id="2014872538" name="文字外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5505" cy="2482850"/>
                        </a:xfrm>
                        <a:prstGeom prst="rect">
                          <a:avLst/>
                        </a:prstGeom>
                        <a:solidFill>
                          <a:srgbClr val="FFFFFF"/>
                        </a:solidFill>
                        <a:ln>
                          <a:noFill/>
                        </a:ln>
                        <a:effectLst/>
                        <a:extLst>
                          <a:ext uri="{91240B29-F687-4F45-9708-019B960494DF}">
                            <a14:hiddenLine xmlns:a14="http://schemas.microsoft.com/office/drawing/2010/main" w="9525" cap="flat">
                              <a:solidFill>
                                <a:srgbClr val="3465A4"/>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5152009" w14:textId="77777777" w:rsidR="00E540B3" w:rsidRPr="00041837" w:rsidRDefault="00E540B3">
                            <w:pPr>
                              <w:jc w:val="right"/>
                              <w:rPr>
                                <w:rFonts w:eastAsia="Noto Serif TC" w:cs="Times New Roman"/>
                              </w:rPr>
                            </w:pPr>
                            <w:r w:rsidRPr="00041837">
                              <w:rPr>
                                <w:rFonts w:eastAsia="Noto Serif TC" w:cs="Times New Roman"/>
                              </w:rPr>
                              <w:t>Target</w:t>
                            </w:r>
                          </w:p>
                          <w:p w14:paraId="467ADF06" w14:textId="77777777" w:rsidR="00E540B3" w:rsidRPr="00041837" w:rsidRDefault="00E540B3">
                            <w:pPr>
                              <w:jc w:val="right"/>
                              <w:rPr>
                                <w:rFonts w:eastAsia="Noto Serif TC" w:cs="Times New Roman"/>
                              </w:rPr>
                            </w:pPr>
                          </w:p>
                          <w:p w14:paraId="72CAB66E" w14:textId="77777777" w:rsidR="00E540B3" w:rsidRPr="00041837" w:rsidRDefault="00E540B3">
                            <w:pPr>
                              <w:jc w:val="right"/>
                              <w:rPr>
                                <w:rFonts w:eastAsia="Noto Serif TC" w:cs="Times New Roman"/>
                              </w:rPr>
                            </w:pPr>
                            <w:r w:rsidRPr="00041837">
                              <w:rPr>
                                <w:rFonts w:eastAsia="Noto Serif TC" w:cs="Times New Roman"/>
                              </w:rPr>
                              <w:t>(</w:t>
                            </w:r>
                            <w:proofErr w:type="spellStart"/>
                            <w:proofErr w:type="gramStart"/>
                            <w:r w:rsidRPr="00041837">
                              <w:rPr>
                                <w:rFonts w:eastAsia="Noto Serif TC" w:cs="Times New Roman"/>
                              </w:rPr>
                              <w:t>T</w:t>
                            </w:r>
                            <w:r w:rsidRPr="00041837">
                              <w:rPr>
                                <w:rFonts w:eastAsia="Noto Serif TC" w:cs="Times New Roman"/>
                                <w:vertAlign w:val="subscript"/>
                              </w:rPr>
                              <w:t>x</w:t>
                            </w:r>
                            <w:proofErr w:type="spellEnd"/>
                            <w:r w:rsidRPr="00041837">
                              <w:rPr>
                                <w:rFonts w:eastAsia="Noto Serif TC" w:cs="Times New Roman"/>
                                <w:vertAlign w:val="subscript"/>
                              </w:rPr>
                              <w:t xml:space="preserve"> </w:t>
                            </w:r>
                            <w:r w:rsidRPr="00041837">
                              <w:rPr>
                                <w:rFonts w:eastAsia="Noto Serif TC" w:cs="Times New Roman"/>
                              </w:rPr>
                              <w:t>,</w:t>
                            </w:r>
                            <w:proofErr w:type="gramEnd"/>
                            <w:r w:rsidRPr="00041837">
                              <w:rPr>
                                <w:rFonts w:eastAsia="Noto Serif TC" w:cs="Times New Roman"/>
                              </w:rPr>
                              <w:t xml:space="preserve"> T</w:t>
                            </w:r>
                            <w:r w:rsidRPr="00041837">
                              <w:rPr>
                                <w:rFonts w:eastAsia="Noto Serif TC" w:cs="Times New Roman"/>
                                <w:vertAlign w:val="subscript"/>
                              </w:rPr>
                              <w:t>y</w:t>
                            </w:r>
                            <w:r w:rsidRPr="00041837">
                              <w:rPr>
                                <w:rFonts w:eastAsia="Noto Serif TC" w:cs="Times New Roman"/>
                              </w:rPr>
                              <w:t>)</w:t>
                            </w:r>
                          </w:p>
                          <w:p w14:paraId="65C57E37" w14:textId="77777777" w:rsidR="00E540B3" w:rsidRPr="00041837" w:rsidRDefault="00E540B3">
                            <w:pPr>
                              <w:spacing w:line="255" w:lineRule="exact"/>
                              <w:jc w:val="right"/>
                              <w:rPr>
                                <w:rFonts w:eastAsia="Noto Serif TC" w:cs="Times New Roman"/>
                              </w:rPr>
                            </w:pPr>
                          </w:p>
                          <w:p w14:paraId="6487DF51" w14:textId="77777777" w:rsidR="00E540B3" w:rsidRPr="00041837" w:rsidRDefault="00E540B3">
                            <w:pPr>
                              <w:spacing w:line="255" w:lineRule="exact"/>
                              <w:jc w:val="right"/>
                              <w:rPr>
                                <w:rFonts w:eastAsia="Noto Serif TC" w:cs="Times New Roman"/>
                              </w:rPr>
                            </w:pPr>
                            <w:r w:rsidRPr="00041837">
                              <w:rPr>
                                <w:rFonts w:eastAsia="Noto Serif TC" w:cs="Times New Roman"/>
                              </w:rPr>
                              <w:t>(0.00, 0.00)</w:t>
                            </w:r>
                          </w:p>
                          <w:p w14:paraId="4B8F1060" w14:textId="77777777" w:rsidR="00E540B3" w:rsidRPr="00041837" w:rsidRDefault="00E540B3">
                            <w:pPr>
                              <w:spacing w:line="255" w:lineRule="exact"/>
                              <w:jc w:val="right"/>
                              <w:rPr>
                                <w:rFonts w:eastAsia="Noto Serif TC" w:cs="Times New Roman"/>
                                <w:sz w:val="21"/>
                              </w:rPr>
                            </w:pPr>
                            <w:r w:rsidRPr="00041837">
                              <w:rPr>
                                <w:rFonts w:eastAsia="Noto Serif TC" w:cs="Times New Roman"/>
                                <w:sz w:val="21"/>
                              </w:rPr>
                              <w:t>無</w:t>
                            </w:r>
                          </w:p>
                          <w:p w14:paraId="4A740692" w14:textId="77777777" w:rsidR="00E540B3" w:rsidRPr="00041837" w:rsidRDefault="00E540B3">
                            <w:pPr>
                              <w:spacing w:line="255" w:lineRule="exact"/>
                              <w:jc w:val="right"/>
                              <w:rPr>
                                <w:rFonts w:eastAsia="Noto Serif TC" w:cs="Times New Roman"/>
                              </w:rPr>
                            </w:pPr>
                          </w:p>
                          <w:p w14:paraId="602CE4C1" w14:textId="77777777" w:rsidR="00E540B3" w:rsidRPr="00041837" w:rsidRDefault="00E540B3">
                            <w:pPr>
                              <w:spacing w:line="255" w:lineRule="exact"/>
                              <w:jc w:val="right"/>
                              <w:rPr>
                                <w:rFonts w:eastAsia="Noto Serif TC" w:cs="Times New Roman"/>
                              </w:rPr>
                            </w:pPr>
                          </w:p>
                          <w:p w14:paraId="3550B886" w14:textId="77777777" w:rsidR="00E540B3" w:rsidRPr="00041837" w:rsidRDefault="00E540B3">
                            <w:pPr>
                              <w:spacing w:line="255" w:lineRule="exact"/>
                              <w:jc w:val="right"/>
                              <w:rPr>
                                <w:rFonts w:eastAsia="Noto Serif TC" w:cs="Times New Roman"/>
                              </w:rPr>
                            </w:pPr>
                            <w:r w:rsidRPr="00041837">
                              <w:rPr>
                                <w:rFonts w:eastAsia="Noto Serif TC" w:cs="Times New Roman"/>
                              </w:rPr>
                              <w:t>(0.35, 0.35)</w:t>
                            </w:r>
                          </w:p>
                          <w:p w14:paraId="74C3C28B" w14:textId="77777777" w:rsidR="00E540B3" w:rsidRPr="00041837" w:rsidRDefault="00E540B3">
                            <w:pPr>
                              <w:spacing w:line="255" w:lineRule="exact"/>
                              <w:jc w:val="right"/>
                              <w:rPr>
                                <w:rFonts w:eastAsia="Noto Serif TC" w:cs="Times New Roman"/>
                                <w:sz w:val="21"/>
                              </w:rPr>
                            </w:pPr>
                            <w:r w:rsidRPr="00041837">
                              <w:rPr>
                                <w:rFonts w:eastAsia="Noto Serif TC" w:cs="Times New Roman"/>
                                <w:sz w:val="21"/>
                              </w:rPr>
                              <w:t>適當</w:t>
                            </w:r>
                          </w:p>
                          <w:p w14:paraId="150B54D8" w14:textId="77777777" w:rsidR="00E540B3" w:rsidRPr="00041837" w:rsidRDefault="00E540B3">
                            <w:pPr>
                              <w:spacing w:line="255" w:lineRule="exact"/>
                              <w:jc w:val="right"/>
                              <w:rPr>
                                <w:rFonts w:eastAsia="Noto Serif TC" w:cs="Times New Roman"/>
                              </w:rPr>
                            </w:pPr>
                          </w:p>
                          <w:p w14:paraId="6EC2B02B" w14:textId="77777777" w:rsidR="00E540B3" w:rsidRPr="00041837" w:rsidRDefault="00E540B3">
                            <w:pPr>
                              <w:spacing w:line="255" w:lineRule="exact"/>
                              <w:jc w:val="right"/>
                              <w:rPr>
                                <w:rFonts w:eastAsia="Noto Serif TC" w:cs="Times New Roman"/>
                              </w:rPr>
                            </w:pPr>
                          </w:p>
                          <w:p w14:paraId="3DED4953" w14:textId="77777777" w:rsidR="00E540B3" w:rsidRPr="00041837" w:rsidRDefault="00E540B3">
                            <w:pPr>
                              <w:spacing w:line="255" w:lineRule="exact"/>
                              <w:jc w:val="right"/>
                              <w:rPr>
                                <w:rFonts w:eastAsia="Noto Serif TC" w:cs="Times New Roman"/>
                              </w:rPr>
                            </w:pPr>
                            <w:r w:rsidRPr="00041837">
                              <w:rPr>
                                <w:rFonts w:eastAsia="Noto Serif TC" w:cs="Times New Roman"/>
                              </w:rPr>
                              <w:t>(0.80, 0.80)</w:t>
                            </w:r>
                          </w:p>
                          <w:p w14:paraId="5322B79D" w14:textId="77777777" w:rsidR="00E540B3" w:rsidRPr="00041837" w:rsidRDefault="00E540B3">
                            <w:pPr>
                              <w:spacing w:line="255" w:lineRule="exact"/>
                              <w:jc w:val="right"/>
                              <w:rPr>
                                <w:rFonts w:eastAsia="Noto Serif TC" w:cs="Times New Roman"/>
                                <w:sz w:val="21"/>
                              </w:rPr>
                            </w:pPr>
                            <w:r w:rsidRPr="00041837">
                              <w:rPr>
                                <w:rFonts w:eastAsia="Noto Serif TC" w:cs="Times New Roman"/>
                                <w:sz w:val="21"/>
                              </w:rPr>
                              <w:t>過多</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4DA363A4" id="文字外框 3" o:spid="_x0000_s1036" type="#_x0000_t202" style="position:absolute;left:0;text-align:left;margin-left:-.95pt;margin-top:-215.45pt;width:68.15pt;height:195.5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" stroked="f" strokecolor="#3465a4">
                <v:stroke joinstyle="round"/>
                <v:textbox inset="0,0,0,0">
                  <w:txbxContent>
                    <w:p w14:paraId="75152009" w14:textId="77777777" w:rsidR="00E540B3" w:rsidRPr="00041837" w:rsidRDefault="00E540B3">
                      <w:pPr>
                        <w:jc w:val="right"/>
                        <w:rPr>
                          <w:rFonts w:eastAsia="Noto Serif TC" w:cs="Times New Roman"/>
                        </w:rPr>
                      </w:pPr>
                      <w:r w:rsidRPr="00041837">
                        <w:rPr>
                          <w:rFonts w:eastAsia="Noto Serif TC" w:cs="Times New Roman"/>
                        </w:rPr>
                        <w:t>Target</w:t>
                      </w:r>
                    </w:p>
                    <w:p w14:paraId="467ADF06" w14:textId="77777777" w:rsidR="00E540B3" w:rsidRPr="00041837" w:rsidRDefault="00E540B3">
                      <w:pPr>
                        <w:jc w:val="right"/>
                        <w:rPr>
                          <w:rFonts w:eastAsia="Noto Serif TC" w:cs="Times New Roman"/>
                        </w:rPr>
                      </w:pPr>
                    </w:p>
                    <w:p w14:paraId="72CAB66E" w14:textId="77777777" w:rsidR="00E540B3" w:rsidRPr="00041837" w:rsidRDefault="00E540B3">
                      <w:pPr>
                        <w:jc w:val="right"/>
                        <w:rPr>
                          <w:rFonts w:eastAsia="Noto Serif TC" w:cs="Times New Roman"/>
                        </w:rPr>
                      </w:pPr>
                      <w:r w:rsidRPr="00041837">
                        <w:rPr>
                          <w:rFonts w:eastAsia="Noto Serif TC" w:cs="Times New Roman"/>
                        </w:rPr>
                        <w:t>(</w:t>
                      </w:r>
                      <w:proofErr w:type="spellStart"/>
                      <w:proofErr w:type="gramStart"/>
                      <w:r w:rsidRPr="00041837">
                        <w:rPr>
                          <w:rFonts w:eastAsia="Noto Serif TC" w:cs="Times New Roman"/>
                        </w:rPr>
                        <w:t>T</w:t>
                      </w:r>
                      <w:r w:rsidRPr="00041837">
                        <w:rPr>
                          <w:rFonts w:eastAsia="Noto Serif TC" w:cs="Times New Roman"/>
                          <w:vertAlign w:val="subscript"/>
                        </w:rPr>
                        <w:t>x</w:t>
                      </w:r>
                      <w:proofErr w:type="spellEnd"/>
                      <w:r w:rsidRPr="00041837">
                        <w:rPr>
                          <w:rFonts w:eastAsia="Noto Serif TC" w:cs="Times New Roman"/>
                          <w:vertAlign w:val="subscript"/>
                        </w:rPr>
                        <w:t xml:space="preserve"> </w:t>
                      </w:r>
                      <w:r w:rsidRPr="00041837">
                        <w:rPr>
                          <w:rFonts w:eastAsia="Noto Serif TC" w:cs="Times New Roman"/>
                        </w:rPr>
                        <w:t>,</w:t>
                      </w:r>
                      <w:proofErr w:type="gramEnd"/>
                      <w:r w:rsidRPr="00041837">
                        <w:rPr>
                          <w:rFonts w:eastAsia="Noto Serif TC" w:cs="Times New Roman"/>
                        </w:rPr>
                        <w:t xml:space="preserve"> T</w:t>
                      </w:r>
                      <w:r w:rsidRPr="00041837">
                        <w:rPr>
                          <w:rFonts w:eastAsia="Noto Serif TC" w:cs="Times New Roman"/>
                          <w:vertAlign w:val="subscript"/>
                        </w:rPr>
                        <w:t>y</w:t>
                      </w:r>
                      <w:r w:rsidRPr="00041837">
                        <w:rPr>
                          <w:rFonts w:eastAsia="Noto Serif TC" w:cs="Times New Roman"/>
                        </w:rPr>
                        <w:t>)</w:t>
                      </w:r>
                    </w:p>
                    <w:p w14:paraId="65C57E37" w14:textId="77777777" w:rsidR="00E540B3" w:rsidRPr="00041837" w:rsidRDefault="00E540B3">
                      <w:pPr>
                        <w:spacing w:line="255" w:lineRule="exact"/>
                        <w:jc w:val="right"/>
                        <w:rPr>
                          <w:rFonts w:eastAsia="Noto Serif TC" w:cs="Times New Roman"/>
                        </w:rPr>
                      </w:pPr>
                    </w:p>
                    <w:p w14:paraId="6487DF51" w14:textId="77777777" w:rsidR="00E540B3" w:rsidRPr="00041837" w:rsidRDefault="00E540B3">
                      <w:pPr>
                        <w:spacing w:line="255" w:lineRule="exact"/>
                        <w:jc w:val="right"/>
                        <w:rPr>
                          <w:rFonts w:eastAsia="Noto Serif TC" w:cs="Times New Roman"/>
                        </w:rPr>
                      </w:pPr>
                      <w:r w:rsidRPr="00041837">
                        <w:rPr>
                          <w:rFonts w:eastAsia="Noto Serif TC" w:cs="Times New Roman"/>
                        </w:rPr>
                        <w:t>(0.00, 0.00)</w:t>
                      </w:r>
                    </w:p>
                    <w:p w14:paraId="4B8F1060" w14:textId="77777777" w:rsidR="00E540B3" w:rsidRPr="00041837" w:rsidRDefault="00E540B3">
                      <w:pPr>
                        <w:spacing w:line="255" w:lineRule="exact"/>
                        <w:jc w:val="right"/>
                        <w:rPr>
                          <w:rFonts w:eastAsia="Noto Serif TC" w:cs="Times New Roman"/>
                          <w:sz w:val="21"/>
                        </w:rPr>
                      </w:pPr>
                      <w:r w:rsidRPr="00041837">
                        <w:rPr>
                          <w:rFonts w:eastAsia="Noto Serif TC" w:cs="Times New Roman"/>
                          <w:sz w:val="21"/>
                        </w:rPr>
                        <w:t>無</w:t>
                      </w:r>
                    </w:p>
                    <w:p w14:paraId="4A740692" w14:textId="77777777" w:rsidR="00E540B3" w:rsidRPr="00041837" w:rsidRDefault="00E540B3">
                      <w:pPr>
                        <w:spacing w:line="255" w:lineRule="exact"/>
                        <w:jc w:val="right"/>
                        <w:rPr>
                          <w:rFonts w:eastAsia="Noto Serif TC" w:cs="Times New Roman"/>
                        </w:rPr>
                      </w:pPr>
                    </w:p>
                    <w:p w14:paraId="602CE4C1" w14:textId="77777777" w:rsidR="00E540B3" w:rsidRPr="00041837" w:rsidRDefault="00E540B3">
                      <w:pPr>
                        <w:spacing w:line="255" w:lineRule="exact"/>
                        <w:jc w:val="right"/>
                        <w:rPr>
                          <w:rFonts w:eastAsia="Noto Serif TC" w:cs="Times New Roman"/>
                        </w:rPr>
                      </w:pPr>
                    </w:p>
                    <w:p w14:paraId="3550B886" w14:textId="77777777" w:rsidR="00E540B3" w:rsidRPr="00041837" w:rsidRDefault="00E540B3">
                      <w:pPr>
                        <w:spacing w:line="255" w:lineRule="exact"/>
                        <w:jc w:val="right"/>
                        <w:rPr>
                          <w:rFonts w:eastAsia="Noto Serif TC" w:cs="Times New Roman"/>
                        </w:rPr>
                      </w:pPr>
                      <w:r w:rsidRPr="00041837">
                        <w:rPr>
                          <w:rFonts w:eastAsia="Noto Serif TC" w:cs="Times New Roman"/>
                        </w:rPr>
                        <w:t>(0.35, 0.35)</w:t>
                      </w:r>
                    </w:p>
                    <w:p w14:paraId="74C3C28B" w14:textId="77777777" w:rsidR="00E540B3" w:rsidRPr="00041837" w:rsidRDefault="00E540B3">
                      <w:pPr>
                        <w:spacing w:line="255" w:lineRule="exact"/>
                        <w:jc w:val="right"/>
                        <w:rPr>
                          <w:rFonts w:eastAsia="Noto Serif TC" w:cs="Times New Roman"/>
                          <w:sz w:val="21"/>
                        </w:rPr>
                      </w:pPr>
                      <w:r w:rsidRPr="00041837">
                        <w:rPr>
                          <w:rFonts w:eastAsia="Noto Serif TC" w:cs="Times New Roman"/>
                          <w:sz w:val="21"/>
                        </w:rPr>
                        <w:t>適當</w:t>
                      </w:r>
                    </w:p>
                    <w:p w14:paraId="150B54D8" w14:textId="77777777" w:rsidR="00E540B3" w:rsidRPr="00041837" w:rsidRDefault="00E540B3">
                      <w:pPr>
                        <w:spacing w:line="255" w:lineRule="exact"/>
                        <w:jc w:val="right"/>
                        <w:rPr>
                          <w:rFonts w:eastAsia="Noto Serif TC" w:cs="Times New Roman"/>
                        </w:rPr>
                      </w:pPr>
                    </w:p>
                    <w:p w14:paraId="6EC2B02B" w14:textId="77777777" w:rsidR="00E540B3" w:rsidRPr="00041837" w:rsidRDefault="00E540B3">
                      <w:pPr>
                        <w:spacing w:line="255" w:lineRule="exact"/>
                        <w:jc w:val="right"/>
                        <w:rPr>
                          <w:rFonts w:eastAsia="Noto Serif TC" w:cs="Times New Roman"/>
                        </w:rPr>
                      </w:pPr>
                    </w:p>
                    <w:p w14:paraId="3DED4953" w14:textId="77777777" w:rsidR="00E540B3" w:rsidRPr="00041837" w:rsidRDefault="00E540B3">
                      <w:pPr>
                        <w:spacing w:line="255" w:lineRule="exact"/>
                        <w:jc w:val="right"/>
                        <w:rPr>
                          <w:rFonts w:eastAsia="Noto Serif TC" w:cs="Times New Roman"/>
                        </w:rPr>
                      </w:pPr>
                      <w:r w:rsidRPr="00041837">
                        <w:rPr>
                          <w:rFonts w:eastAsia="Noto Serif TC" w:cs="Times New Roman"/>
                        </w:rPr>
                        <w:t>(0.80, 0.80)</w:t>
                      </w:r>
                    </w:p>
                    <w:p w14:paraId="5322B79D" w14:textId="77777777" w:rsidR="00E540B3" w:rsidRPr="00041837" w:rsidRDefault="00E540B3">
                      <w:pPr>
                        <w:spacing w:line="255" w:lineRule="exact"/>
                        <w:jc w:val="right"/>
                        <w:rPr>
                          <w:rFonts w:eastAsia="Noto Serif TC" w:cs="Times New Roman"/>
                          <w:sz w:val="21"/>
                        </w:rPr>
                      </w:pPr>
                      <w:r w:rsidRPr="00041837">
                        <w:rPr>
                          <w:rFonts w:eastAsia="Noto Serif TC" w:cs="Times New Roman"/>
                          <w:sz w:val="21"/>
                        </w:rPr>
                        <w:t>過多</w:t>
                      </w:r>
                    </w:p>
                  </w:txbxContent>
                </v:textbox>
              </v:shape>
            </w:pict>
          </mc:Fallback>
        </mc:AlternateContent>
      </w:r>
      <w:r>
        <w:t>圖</w:t>
      </w:r>
      <w:r>
        <w:t xml:space="preserve"> </w:t>
      </w:r>
      <w:r>
        <w:fldChar w:fldCharType="begin"/>
      </w:r>
      <w:r>
        <w:instrText xml:space="preserve"> SEQ "</w:instrText>
      </w:r>
      <w:r>
        <w:instrText>圖</w:instrText>
      </w:r>
      <w:r>
        <w:instrText xml:space="preserve">" \* ARABIC </w:instrText>
      </w:r>
      <w:r>
        <w:fldChar w:fldCharType="separate"/>
      </w:r>
      <w:r w:rsidR="00741F8E">
        <w:rPr>
          <w:noProof/>
        </w:rPr>
        <w:t>11</w:t>
      </w:r>
      <w:r>
        <w:fldChar w:fldCharType="end"/>
      </w:r>
      <w:r>
        <w:t>：不同平移變換參數</w:t>
      </w:r>
      <w:r>
        <w:t xml:space="preserve"> </w:t>
      </w:r>
      <m:oMath>
        <m:d>
          <m:dPr>
            <m:ctrlPr>
              <w:rPr>
                <w:rFonts w:ascii="Cambria Math" w:hAnsi="Cambria Math"/>
                <w:i/>
              </w:rPr>
            </m:ctrlPr>
          </m:dPr>
          <m:e>
            <m:sSub>
              <m:sSubPr>
                <m:ctrlPr>
                  <w:rPr>
                    <w:rFonts w:ascii="Cambria Math" w:hAnsi="Cambria Math"/>
                    <w:i/>
                  </w:rPr>
                </m:ctrlPr>
              </m:sSubPr>
              <m:e>
                <m:r>
                  <w:rPr>
                    <w:rFonts w:ascii="Cambria Math"/>
                  </w:rPr>
                  <m:t>T</m:t>
                </m:r>
              </m:e>
              <m:sub>
                <m:r>
                  <w:rPr>
                    <w:rFonts w:ascii="Cambria Math"/>
                  </w:rPr>
                  <m:t>x</m:t>
                </m:r>
              </m:sub>
            </m:sSub>
            <m:r>
              <w:rPr>
                <w:rFonts w:ascii="Cambria Math"/>
              </w:rPr>
              <m:t>,</m:t>
            </m:r>
            <m:sSub>
              <m:sSubPr>
                <m:ctrlPr>
                  <w:rPr>
                    <w:rFonts w:ascii="Cambria Math" w:hAnsi="Cambria Math"/>
                    <w:i/>
                  </w:rPr>
                </m:ctrlPr>
              </m:sSubPr>
              <m:e>
                <m:r>
                  <w:rPr>
                    <w:rFonts w:ascii="Cambria Math"/>
                  </w:rPr>
                  <m:t>T</m:t>
                </m:r>
              </m:e>
              <m:sub>
                <m:r>
                  <w:rPr>
                    <w:rFonts w:ascii="Cambria Math"/>
                  </w:rPr>
                  <m:t>y</m:t>
                </m:r>
              </m:sub>
            </m:sSub>
          </m:e>
        </m:d>
      </m:oMath>
      <w:r>
        <w:t xml:space="preserve"> </w:t>
      </w:r>
      <w:r>
        <w:t>對生成結果之影響</w:t>
      </w:r>
      <w:proofErr w:type="gramStart"/>
      <w:r>
        <w:t>（</w:t>
      </w:r>
      <w:proofErr w:type="gramEnd"/>
      <w:r>
        <w:t>紅框：較差之處</w:t>
      </w:r>
      <w:proofErr w:type="gramStart"/>
      <w:r>
        <w:t>）</w:t>
      </w:r>
      <w:proofErr w:type="gramEnd"/>
    </w:p>
    <w:p w14:paraId="2E21D20F" w14:textId="0F77BD7A" w:rsidR="008071DA" w:rsidRDefault="00044A44">
      <w:pPr>
        <w:pStyle w:val="a1"/>
        <w:rPr>
          <w:sz w:val="5"/>
          <w:szCs w:val="5"/>
        </w:rPr>
      </w:pPr>
      <w:r>
        <w:rPr>
          <w:noProof/>
          <w:lang w:bidi="ar-SA"/>
        </w:rPr>
        <w:lastRenderedPageBreak/>
        <mc:AlternateContent>
          <mc:Choice Requires="wps">
            <w:drawing>
              <wp:anchor distT="0" distB="0" distL="114300" distR="114300" simplePos="0" relativeHeight="251691008" behindDoc="0" locked="0" layoutInCell="1" allowOverlap="1" wp14:anchorId="111DE8B0" wp14:editId="5CDE1EA4">
                <wp:simplePos x="0" y="0"/>
                <wp:positionH relativeFrom="margin">
                  <wp:posOffset>3926205</wp:posOffset>
                </wp:positionH>
                <wp:positionV relativeFrom="paragraph">
                  <wp:posOffset>377190</wp:posOffset>
                </wp:positionV>
                <wp:extent cx="1858645" cy="279400"/>
                <wp:effectExtent l="0" t="0" r="8255" b="6350"/>
                <wp:wrapNone/>
                <wp:docPr id="800848182" name="文字方塊 37"/>
                <wp:cNvGraphicFramePr/>
                <a:graphic xmlns:a="http://schemas.openxmlformats.org/drawingml/2006/main">
                  <a:graphicData uri="http://schemas.microsoft.com/office/word/2010/wordprocessingShape">
                    <wps:wsp>
                      <wps:cNvSpPr txBox="1"/>
                      <wps:spPr>
                        <a:xfrm>
                          <a:off x="0" y="0"/>
                          <a:ext cx="1858645" cy="279400"/>
                        </a:xfrm>
                        <a:prstGeom prst="rect">
                          <a:avLst/>
                        </a:prstGeom>
                        <a:solidFill>
                          <a:schemeClr val="lt1"/>
                        </a:solidFill>
                        <a:ln w="6350">
                          <a:noFill/>
                        </a:ln>
                      </wps:spPr>
                      <wps:txbx>
                        <w:txbxContent>
                          <w:p w14:paraId="51E70F38" w14:textId="18A5C4BA" w:rsidR="00E540B3" w:rsidRDefault="00E540B3">
                            <w:r>
                              <w:t>圖</w:t>
                            </w:r>
                            <w:r>
                              <w:t xml:space="preserve"> </w:t>
                            </w:r>
                            <w:r>
                              <w:fldChar w:fldCharType="begin"/>
                            </w:r>
                            <w:r>
                              <w:instrText xml:space="preserve"> SEQ "</w:instrText>
                            </w:r>
                            <w:r>
                              <w:instrText>圖</w:instrText>
                            </w:r>
                            <w:r>
                              <w:instrText xml:space="preserve">" \* ARABIC </w:instrText>
                            </w:r>
                            <w:r>
                              <w:fldChar w:fldCharType="separate"/>
                            </w:r>
                            <w:r w:rsidR="00741F8E">
                              <w:rPr>
                                <w:noProof/>
                              </w:rPr>
                              <w:t>12</w:t>
                            </w:r>
                            <w:r>
                              <w:fldChar w:fldCharType="end"/>
                            </w:r>
                            <w:r>
                              <w:t>：無用數據示意圖</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1DE8B0" id="文字方塊 37" o:spid="_x0000_s1037" type="#_x0000_t202" style="position:absolute;margin-left:309.15pt;margin-top:29.7pt;width:146.35pt;height:22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" fillcolor="white [3201]" stroked="f" strokeweight=".5pt">
                <v:textbox>
                  <w:txbxContent>
                    <w:p w14:paraId="51E70F38" w14:textId="18A5C4BA" w:rsidR="00E540B3" w:rsidRDefault="00E540B3">
                      <w:r>
                        <w:t>圖</w:t>
                      </w:r>
                      <w:r>
                        <w:t xml:space="preserve"> </w:t>
                      </w:r>
                      <w:r>
                        <w:fldChar w:fldCharType="begin"/>
                      </w:r>
                      <w:r>
                        <w:instrText xml:space="preserve"> SEQ "</w:instrText>
                      </w:r>
                      <w:r>
                        <w:instrText>圖</w:instrText>
                      </w:r>
                      <w:r>
                        <w:instrText xml:space="preserve">" \* ARABIC </w:instrText>
                      </w:r>
                      <w:r>
                        <w:fldChar w:fldCharType="separate"/>
                      </w:r>
                      <w:r w:rsidR="00741F8E">
                        <w:rPr>
                          <w:noProof/>
                        </w:rPr>
                        <w:t>12</w:t>
                      </w:r>
                      <w:r>
                        <w:fldChar w:fldCharType="end"/>
                      </w:r>
                      <w:r>
                        <w:t>：無用數據示意圖</w:t>
                      </w:r>
                    </w:p>
                  </w:txbxContent>
                </v:textbox>
                <w10:wrap anchorx="margin"/>
              </v:shape>
            </w:pict>
          </mc:Fallback>
        </mc:AlternateContent>
      </w:r>
      <w:r>
        <w:rPr>
          <w:noProof/>
          <w:lang w:bidi="ar-SA"/>
        </w:rPr>
        <mc:AlternateContent>
          <mc:Choice Requires="wps">
            <w:drawing>
              <wp:anchor distT="0" distB="0" distL="0" distR="0" simplePos="0" relativeHeight="251627520" behindDoc="0" locked="0" layoutInCell="1" allowOverlap="1" wp14:anchorId="32EDD633" wp14:editId="1030DAA1">
                <wp:simplePos x="0" y="0"/>
                <wp:positionH relativeFrom="column">
                  <wp:posOffset>365797</wp:posOffset>
                </wp:positionH>
                <wp:positionV relativeFrom="paragraph">
                  <wp:posOffset>151130</wp:posOffset>
                </wp:positionV>
                <wp:extent cx="3646170" cy="753745"/>
                <wp:effectExtent l="0" t="0" r="0" b="8255"/>
                <wp:wrapTopAndBottom/>
                <wp:docPr id="205252663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6170" cy="7537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D33CB26" w14:textId="60A69598" w:rsidR="00E540B3" w:rsidRDefault="00E540B3">
                            <w:pPr>
                              <w:pStyle w:val="af9"/>
                            </w:pPr>
                            <w:r>
                              <w:rPr>
                                <w:noProof/>
                                <w:lang w:bidi="ar-SA"/>
                              </w:rPr>
                              <w:drawing>
                                <wp:inline distT="0" distB="0" distL="0" distR="0" wp14:anchorId="001259F0" wp14:editId="750D604A">
                                  <wp:extent cx="3456940" cy="663575"/>
                                  <wp:effectExtent l="0" t="0" r="0" b="0"/>
                                  <wp:docPr id="1422124163"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1"/>
                                          <pic:cNvPicPr>
                                            <a:picLocks noChangeAspect="1" noChangeArrowheads="1"/>
                                          </pic:cNvPicPr>
                                        </pic:nvPicPr>
                                        <pic:blipFill>
                                          <a:blip r:embed="rId22">
                                            <a:extLst>
                                              <a:ext uri="{28A0092B-C50C-407E-A947-70E740481C1C}">
                                                <a14:useLocalDpi xmlns:a14="http://schemas.microsoft.com/office/drawing/2010/main" val="0"/>
                                              </a:ext>
                                            </a:extLst>
                                          </a:blip>
                                          <a:srcRect t="69070" r="19479" b="2536"/>
                                          <a:stretch>
                                            <a:fillRect/>
                                          </a:stretch>
                                        </pic:blipFill>
                                        <pic:spPr bwMode="auto">
                                          <a:xfrm>
                                            <a:off x="0" y="0"/>
                                            <a:ext cx="3456940" cy="663575"/>
                                          </a:xfrm>
                                          <a:prstGeom prst="rect">
                                            <a:avLst/>
                                          </a:prstGeom>
                                          <a:solidFill>
                                            <a:srgbClr val="FFFFFF"/>
                                          </a:solidFill>
                                          <a:ln>
                                            <a:noFill/>
                                          </a:ln>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EDD633" id="Text Box 9" o:spid="_x0000_s1038" type="#_x0000_t202" style="position:absolute;margin-left:28.8pt;margin-top:11.9pt;width:287.1pt;height:59.35pt;z-index:25162752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" stroked="f">
                <v:textbox inset="0,0,0,0">
                  <w:txbxContent>
                    <w:p w14:paraId="7D33CB26" w14:textId="60A69598" w:rsidR="00E540B3" w:rsidRDefault="00E540B3">
                      <w:pPr>
                        <w:pStyle w:val="af9"/>
                      </w:pPr>
                      <w:r>
                        <w:rPr>
                          <w:noProof/>
                          <w:lang w:bidi="ar-SA"/>
                        </w:rPr>
                        <w:drawing>
                          <wp:inline distT="0" distB="0" distL="0" distR="0" wp14:anchorId="001259F0" wp14:editId="750D604A">
                            <wp:extent cx="3456940" cy="663575"/>
                            <wp:effectExtent l="0" t="0" r="0" b="0"/>
                            <wp:docPr id="1422124163"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1"/>
                                    <pic:cNvPicPr>
                                      <a:picLocks noChangeAspect="1" noChangeArrowheads="1"/>
                                    </pic:cNvPicPr>
                                  </pic:nvPicPr>
                                  <pic:blipFill>
                                    <a:blip r:embed="rId22">
                                      <a:extLst>
                                        <a:ext uri="{28A0092B-C50C-407E-A947-70E740481C1C}">
                                          <a14:useLocalDpi xmlns:a14="http://schemas.microsoft.com/office/drawing/2010/main" val="0"/>
                                        </a:ext>
                                      </a:extLst>
                                    </a:blip>
                                    <a:srcRect t="69070" r="19479" b="2536"/>
                                    <a:stretch>
                                      <a:fillRect/>
                                    </a:stretch>
                                  </pic:blipFill>
                                  <pic:spPr bwMode="auto">
                                    <a:xfrm>
                                      <a:off x="0" y="0"/>
                                      <a:ext cx="3456940" cy="663575"/>
                                    </a:xfrm>
                                    <a:prstGeom prst="rect">
                                      <a:avLst/>
                                    </a:prstGeom>
                                    <a:solidFill>
                                      <a:srgbClr val="FFFFFF"/>
                                    </a:solidFill>
                                    <a:ln>
                                      <a:noFill/>
                                    </a:ln>
                                  </pic:spPr>
                                </pic:pic>
                              </a:graphicData>
                            </a:graphic>
                          </wp:inline>
                        </w:drawing>
                      </w:r>
                    </w:p>
                  </w:txbxContent>
                </v:textbox>
                <w10:wrap type="topAndBottom"/>
              </v:shape>
            </w:pict>
          </mc:Fallback>
        </mc:AlternateContent>
      </w:r>
    </w:p>
    <w:p w14:paraId="628458A6" w14:textId="22DB0D6F" w:rsidR="008071DA" w:rsidRDefault="008071DA">
      <w:pPr>
        <w:pStyle w:val="a1"/>
        <w:rPr>
          <w:sz w:val="5"/>
          <w:szCs w:val="5"/>
        </w:rPr>
      </w:pPr>
    </w:p>
    <w:p w14:paraId="0A49B1EC" w14:textId="155DAE34" w:rsidR="008071DA" w:rsidRDefault="00A106F7">
      <w:pPr>
        <w:pStyle w:val="a1"/>
      </w:pPr>
      <w:r>
        <w:rPr>
          <w:noProof/>
          <w:lang w:bidi="ar-SA"/>
        </w:rPr>
        <mc:AlternateContent>
          <mc:Choice Requires="wps">
            <w:drawing>
              <wp:anchor distT="0" distB="0" distL="114300" distR="114300" simplePos="0" relativeHeight="251635712" behindDoc="0" locked="0" layoutInCell="1" allowOverlap="1" wp14:anchorId="693F3ADE" wp14:editId="7CEBEAA4">
                <wp:simplePos x="0" y="0"/>
                <wp:positionH relativeFrom="column">
                  <wp:posOffset>-22225</wp:posOffset>
                </wp:positionH>
                <wp:positionV relativeFrom="paragraph">
                  <wp:posOffset>1692312</wp:posOffset>
                </wp:positionV>
                <wp:extent cx="865505" cy="2482850"/>
                <wp:effectExtent l="0" t="0" r="0" b="0"/>
                <wp:wrapNone/>
                <wp:docPr id="1045756575" name="文字外框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5505" cy="2482850"/>
                        </a:xfrm>
                        <a:prstGeom prst="rect">
                          <a:avLst/>
                        </a:prstGeom>
                        <a:solidFill>
                          <a:srgbClr val="FFFFFF"/>
                        </a:solidFill>
                        <a:ln>
                          <a:noFill/>
                        </a:ln>
                        <a:effectLst/>
                        <a:extLst>
                          <a:ext uri="{91240B29-F687-4F45-9708-019B960494DF}">
                            <a14:hiddenLine xmlns:a14="http://schemas.microsoft.com/office/drawing/2010/main" w="9525" cap="flat">
                              <a:solidFill>
                                <a:srgbClr val="3465A4"/>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EAB8A6B" w14:textId="3DE971E6" w:rsidR="00E540B3" w:rsidRPr="00041837" w:rsidRDefault="00E540B3">
                            <w:pPr>
                              <w:jc w:val="right"/>
                              <w:rPr>
                                <w:rFonts w:eastAsia="Noto Serif TC" w:cs="Times New Roman"/>
                              </w:rPr>
                            </w:pPr>
                            <w:r w:rsidRPr="00041837">
                              <w:rPr>
                                <w:rFonts w:eastAsia="Noto Serif TC" w:cs="Times New Roman"/>
                              </w:rPr>
                              <w:t>Target</w:t>
                            </w:r>
                          </w:p>
                          <w:p w14:paraId="25E9F760" w14:textId="77777777" w:rsidR="00E540B3" w:rsidRPr="00041837" w:rsidRDefault="00E540B3">
                            <w:pPr>
                              <w:jc w:val="right"/>
                              <w:rPr>
                                <w:rFonts w:eastAsia="Noto Serif TC" w:cs="Times New Roman"/>
                              </w:rPr>
                            </w:pPr>
                          </w:p>
                          <w:p w14:paraId="1BC3E2D0" w14:textId="77777777" w:rsidR="00E540B3" w:rsidRPr="00041837" w:rsidRDefault="00E540B3">
                            <w:pPr>
                              <w:jc w:val="right"/>
                              <w:rPr>
                                <w:rFonts w:eastAsia="Noto Serif TC" w:cs="Times New Roman"/>
                              </w:rPr>
                            </w:pPr>
                            <w:proofErr w:type="gramStart"/>
                            <w:r w:rsidRPr="00041837">
                              <w:rPr>
                                <w:rFonts w:eastAsia="Noto Serif TC" w:cs="Times New Roman"/>
                              </w:rPr>
                              <w:t>θ</w:t>
                            </w:r>
                            <w:proofErr w:type="gramEnd"/>
                          </w:p>
                          <w:p w14:paraId="44E0FD3C" w14:textId="77777777" w:rsidR="00E540B3" w:rsidRPr="00041837" w:rsidRDefault="00E540B3">
                            <w:pPr>
                              <w:spacing w:line="255" w:lineRule="exact"/>
                              <w:jc w:val="right"/>
                              <w:rPr>
                                <w:rFonts w:eastAsia="Noto Serif TC" w:cs="Times New Roman"/>
                              </w:rPr>
                            </w:pPr>
                          </w:p>
                          <w:p w14:paraId="065FBF11" w14:textId="77777777" w:rsidR="00E540B3" w:rsidRPr="00041837" w:rsidRDefault="00E540B3">
                            <w:pPr>
                              <w:spacing w:line="255" w:lineRule="exact"/>
                              <w:jc w:val="right"/>
                              <w:rPr>
                                <w:rFonts w:eastAsia="Noto Serif TC" w:cs="Times New Roman"/>
                              </w:rPr>
                            </w:pPr>
                            <w:r w:rsidRPr="00041837">
                              <w:rPr>
                                <w:rFonts w:eastAsia="Noto Serif TC" w:cs="Times New Roman"/>
                              </w:rPr>
                              <w:t>0º</w:t>
                            </w:r>
                          </w:p>
                          <w:p w14:paraId="2231A19B" w14:textId="77777777" w:rsidR="00E540B3" w:rsidRPr="00041837" w:rsidRDefault="00E540B3">
                            <w:pPr>
                              <w:spacing w:line="255" w:lineRule="exact"/>
                              <w:jc w:val="right"/>
                              <w:rPr>
                                <w:rFonts w:eastAsia="Noto Serif TC" w:cs="Times New Roman"/>
                              </w:rPr>
                            </w:pPr>
                            <w:r w:rsidRPr="00041837">
                              <w:rPr>
                                <w:rFonts w:eastAsia="Noto Serif TC" w:cs="Times New Roman"/>
                              </w:rPr>
                              <w:t>無旋轉</w:t>
                            </w:r>
                          </w:p>
                          <w:p w14:paraId="65117426" w14:textId="77777777" w:rsidR="00E540B3" w:rsidRPr="00041837" w:rsidRDefault="00E540B3">
                            <w:pPr>
                              <w:spacing w:line="255" w:lineRule="exact"/>
                              <w:jc w:val="right"/>
                              <w:rPr>
                                <w:rFonts w:eastAsia="Noto Serif TC" w:cs="Times New Roman"/>
                              </w:rPr>
                            </w:pPr>
                          </w:p>
                          <w:p w14:paraId="69A1C286" w14:textId="77777777" w:rsidR="00E540B3" w:rsidRPr="00041837" w:rsidRDefault="00E540B3">
                            <w:pPr>
                              <w:spacing w:line="255" w:lineRule="exact"/>
                              <w:jc w:val="right"/>
                              <w:rPr>
                                <w:rFonts w:eastAsia="Noto Serif TC" w:cs="Times New Roman"/>
                              </w:rPr>
                            </w:pPr>
                          </w:p>
                          <w:p w14:paraId="7DB07E05" w14:textId="77777777" w:rsidR="00E540B3" w:rsidRPr="00041837" w:rsidRDefault="00E540B3">
                            <w:pPr>
                              <w:spacing w:line="255" w:lineRule="exact"/>
                              <w:jc w:val="right"/>
                              <w:rPr>
                                <w:rFonts w:eastAsia="Noto Serif TC" w:cs="Times New Roman"/>
                              </w:rPr>
                            </w:pPr>
                            <w:r w:rsidRPr="00041837">
                              <w:rPr>
                                <w:rFonts w:eastAsia="Noto Serif TC" w:cs="Times New Roman"/>
                              </w:rPr>
                              <w:t>30º</w:t>
                            </w:r>
                          </w:p>
                          <w:p w14:paraId="76DF82DE" w14:textId="77777777" w:rsidR="00E540B3" w:rsidRPr="00041837" w:rsidRDefault="00E540B3">
                            <w:pPr>
                              <w:spacing w:line="255" w:lineRule="exact"/>
                              <w:jc w:val="right"/>
                              <w:rPr>
                                <w:rFonts w:eastAsia="Noto Serif TC" w:cs="Times New Roman"/>
                              </w:rPr>
                            </w:pPr>
                          </w:p>
                          <w:p w14:paraId="77AC84FE" w14:textId="77777777" w:rsidR="00E540B3" w:rsidRPr="00041837" w:rsidRDefault="00E540B3">
                            <w:pPr>
                              <w:spacing w:line="255" w:lineRule="exact"/>
                              <w:jc w:val="right"/>
                              <w:rPr>
                                <w:rFonts w:eastAsia="Noto Serif TC" w:cs="Times New Roman"/>
                              </w:rPr>
                            </w:pPr>
                          </w:p>
                          <w:p w14:paraId="3076F857" w14:textId="77777777" w:rsidR="00E540B3" w:rsidRPr="00041837" w:rsidRDefault="00E540B3">
                            <w:pPr>
                              <w:spacing w:line="255" w:lineRule="exact"/>
                              <w:jc w:val="right"/>
                              <w:rPr>
                                <w:rFonts w:eastAsia="Noto Serif TC" w:cs="Times New Roman"/>
                              </w:rPr>
                            </w:pPr>
                          </w:p>
                          <w:p w14:paraId="5F21E304" w14:textId="77777777" w:rsidR="00E540B3" w:rsidRPr="00041837" w:rsidRDefault="00E540B3">
                            <w:pPr>
                              <w:spacing w:line="255" w:lineRule="exact"/>
                              <w:jc w:val="right"/>
                              <w:rPr>
                                <w:rFonts w:eastAsia="Noto Serif TC" w:cs="Times New Roman"/>
                              </w:rPr>
                            </w:pPr>
                            <w:r w:rsidRPr="00041837">
                              <w:rPr>
                                <w:rFonts w:eastAsia="Noto Serif TC" w:cs="Times New Roman"/>
                              </w:rPr>
                              <w:t>135º</w:t>
                            </w:r>
                          </w:p>
                          <w:p w14:paraId="320F003F" w14:textId="77777777" w:rsidR="00E540B3" w:rsidRPr="00041837" w:rsidRDefault="00E540B3">
                            <w:pPr>
                              <w:spacing w:line="255" w:lineRule="exact"/>
                              <w:jc w:val="right"/>
                              <w:rPr>
                                <w:rFonts w:eastAsia="Noto Serif TC" w:cs="Times New Roman"/>
                              </w:rPr>
                            </w:pP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693F3ADE" id="文字外框 4" o:spid="_x0000_s1039" type="#_x0000_t202" style="position:absolute;margin-left:-1.75pt;margin-top:133.25pt;width:68.15pt;height:195.5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" stroked="f" strokecolor="#3465a4">
                <v:stroke joinstyle="round"/>
                <v:textbox inset="0,0,0,0">
                  <w:txbxContent>
                    <w:p w14:paraId="4EAB8A6B" w14:textId="3DE971E6" w:rsidR="00E540B3" w:rsidRPr="00041837" w:rsidRDefault="00E540B3">
                      <w:pPr>
                        <w:jc w:val="right"/>
                        <w:rPr>
                          <w:rFonts w:eastAsia="Noto Serif TC" w:cs="Times New Roman"/>
                        </w:rPr>
                      </w:pPr>
                      <w:r w:rsidRPr="00041837">
                        <w:rPr>
                          <w:rFonts w:eastAsia="Noto Serif TC" w:cs="Times New Roman"/>
                        </w:rPr>
                        <w:t>Target</w:t>
                      </w:r>
                    </w:p>
                    <w:p w14:paraId="25E9F760" w14:textId="77777777" w:rsidR="00E540B3" w:rsidRPr="00041837" w:rsidRDefault="00E540B3">
                      <w:pPr>
                        <w:jc w:val="right"/>
                        <w:rPr>
                          <w:rFonts w:eastAsia="Noto Serif TC" w:cs="Times New Roman"/>
                        </w:rPr>
                      </w:pPr>
                    </w:p>
                    <w:p w14:paraId="1BC3E2D0" w14:textId="77777777" w:rsidR="00E540B3" w:rsidRPr="00041837" w:rsidRDefault="00E540B3">
                      <w:pPr>
                        <w:jc w:val="right"/>
                        <w:rPr>
                          <w:rFonts w:eastAsia="Noto Serif TC" w:cs="Times New Roman"/>
                        </w:rPr>
                      </w:pPr>
                      <w:proofErr w:type="gramStart"/>
                      <w:r w:rsidRPr="00041837">
                        <w:rPr>
                          <w:rFonts w:eastAsia="Noto Serif TC" w:cs="Times New Roman"/>
                        </w:rPr>
                        <w:t>θ</w:t>
                      </w:r>
                      <w:proofErr w:type="gramEnd"/>
                    </w:p>
                    <w:p w14:paraId="44E0FD3C" w14:textId="77777777" w:rsidR="00E540B3" w:rsidRPr="00041837" w:rsidRDefault="00E540B3">
                      <w:pPr>
                        <w:spacing w:line="255" w:lineRule="exact"/>
                        <w:jc w:val="right"/>
                        <w:rPr>
                          <w:rFonts w:eastAsia="Noto Serif TC" w:cs="Times New Roman"/>
                        </w:rPr>
                      </w:pPr>
                    </w:p>
                    <w:p w14:paraId="065FBF11" w14:textId="77777777" w:rsidR="00E540B3" w:rsidRPr="00041837" w:rsidRDefault="00E540B3">
                      <w:pPr>
                        <w:spacing w:line="255" w:lineRule="exact"/>
                        <w:jc w:val="right"/>
                        <w:rPr>
                          <w:rFonts w:eastAsia="Noto Serif TC" w:cs="Times New Roman"/>
                        </w:rPr>
                      </w:pPr>
                      <w:r w:rsidRPr="00041837">
                        <w:rPr>
                          <w:rFonts w:eastAsia="Noto Serif TC" w:cs="Times New Roman"/>
                        </w:rPr>
                        <w:t>0º</w:t>
                      </w:r>
                    </w:p>
                    <w:p w14:paraId="2231A19B" w14:textId="77777777" w:rsidR="00E540B3" w:rsidRPr="00041837" w:rsidRDefault="00E540B3">
                      <w:pPr>
                        <w:spacing w:line="255" w:lineRule="exact"/>
                        <w:jc w:val="right"/>
                        <w:rPr>
                          <w:rFonts w:eastAsia="Noto Serif TC" w:cs="Times New Roman"/>
                        </w:rPr>
                      </w:pPr>
                      <w:r w:rsidRPr="00041837">
                        <w:rPr>
                          <w:rFonts w:eastAsia="Noto Serif TC" w:cs="Times New Roman"/>
                        </w:rPr>
                        <w:t>無旋轉</w:t>
                      </w:r>
                    </w:p>
                    <w:p w14:paraId="65117426" w14:textId="77777777" w:rsidR="00E540B3" w:rsidRPr="00041837" w:rsidRDefault="00E540B3">
                      <w:pPr>
                        <w:spacing w:line="255" w:lineRule="exact"/>
                        <w:jc w:val="right"/>
                        <w:rPr>
                          <w:rFonts w:eastAsia="Noto Serif TC" w:cs="Times New Roman"/>
                        </w:rPr>
                      </w:pPr>
                    </w:p>
                    <w:p w14:paraId="69A1C286" w14:textId="77777777" w:rsidR="00E540B3" w:rsidRPr="00041837" w:rsidRDefault="00E540B3">
                      <w:pPr>
                        <w:spacing w:line="255" w:lineRule="exact"/>
                        <w:jc w:val="right"/>
                        <w:rPr>
                          <w:rFonts w:eastAsia="Noto Serif TC" w:cs="Times New Roman"/>
                        </w:rPr>
                      </w:pPr>
                    </w:p>
                    <w:p w14:paraId="7DB07E05" w14:textId="77777777" w:rsidR="00E540B3" w:rsidRPr="00041837" w:rsidRDefault="00E540B3">
                      <w:pPr>
                        <w:spacing w:line="255" w:lineRule="exact"/>
                        <w:jc w:val="right"/>
                        <w:rPr>
                          <w:rFonts w:eastAsia="Noto Serif TC" w:cs="Times New Roman"/>
                        </w:rPr>
                      </w:pPr>
                      <w:r w:rsidRPr="00041837">
                        <w:rPr>
                          <w:rFonts w:eastAsia="Noto Serif TC" w:cs="Times New Roman"/>
                        </w:rPr>
                        <w:t>30º</w:t>
                      </w:r>
                    </w:p>
                    <w:p w14:paraId="76DF82DE" w14:textId="77777777" w:rsidR="00E540B3" w:rsidRPr="00041837" w:rsidRDefault="00E540B3">
                      <w:pPr>
                        <w:spacing w:line="255" w:lineRule="exact"/>
                        <w:jc w:val="right"/>
                        <w:rPr>
                          <w:rFonts w:eastAsia="Noto Serif TC" w:cs="Times New Roman"/>
                        </w:rPr>
                      </w:pPr>
                    </w:p>
                    <w:p w14:paraId="77AC84FE" w14:textId="77777777" w:rsidR="00E540B3" w:rsidRPr="00041837" w:rsidRDefault="00E540B3">
                      <w:pPr>
                        <w:spacing w:line="255" w:lineRule="exact"/>
                        <w:jc w:val="right"/>
                        <w:rPr>
                          <w:rFonts w:eastAsia="Noto Serif TC" w:cs="Times New Roman"/>
                        </w:rPr>
                      </w:pPr>
                    </w:p>
                    <w:p w14:paraId="3076F857" w14:textId="77777777" w:rsidR="00E540B3" w:rsidRPr="00041837" w:rsidRDefault="00E540B3">
                      <w:pPr>
                        <w:spacing w:line="255" w:lineRule="exact"/>
                        <w:jc w:val="right"/>
                        <w:rPr>
                          <w:rFonts w:eastAsia="Noto Serif TC" w:cs="Times New Roman"/>
                        </w:rPr>
                      </w:pPr>
                    </w:p>
                    <w:p w14:paraId="5F21E304" w14:textId="77777777" w:rsidR="00E540B3" w:rsidRPr="00041837" w:rsidRDefault="00E540B3">
                      <w:pPr>
                        <w:spacing w:line="255" w:lineRule="exact"/>
                        <w:jc w:val="right"/>
                        <w:rPr>
                          <w:rFonts w:eastAsia="Noto Serif TC" w:cs="Times New Roman"/>
                        </w:rPr>
                      </w:pPr>
                      <w:r w:rsidRPr="00041837">
                        <w:rPr>
                          <w:rFonts w:eastAsia="Noto Serif TC" w:cs="Times New Roman"/>
                        </w:rPr>
                        <w:t>135º</w:t>
                      </w:r>
                    </w:p>
                    <w:p w14:paraId="320F003F" w14:textId="77777777" w:rsidR="00E540B3" w:rsidRPr="00041837" w:rsidRDefault="00E540B3">
                      <w:pPr>
                        <w:spacing w:line="255" w:lineRule="exact"/>
                        <w:jc w:val="right"/>
                        <w:rPr>
                          <w:rFonts w:eastAsia="Noto Serif TC" w:cs="Times New Roman"/>
                        </w:rPr>
                      </w:pPr>
                    </w:p>
                  </w:txbxContent>
                </v:textbox>
              </v:shape>
            </w:pict>
          </mc:Fallback>
        </mc:AlternateContent>
      </w:r>
      <w:r>
        <w:tab/>
      </w:r>
      <w:r>
        <w:t>如下圖</w:t>
      </w:r>
      <w:r>
        <w:t xml:space="preserve"> 13 </w:t>
      </w:r>
      <w:r>
        <w:t>可見，旋轉變換的效果是不顯著的，在多數情況甚至會帶來負面影響，其原因是兩種字型之間偏移的方向是固定的（例如目標字型筆畫收尾會往上偏）但在旋轉後會使訓練資料中部分筆畫末端轉為偏左或偏右，這種矛盾影響了模型</w:t>
      </w:r>
      <w:r w:rsidR="00DA13D3">
        <w:rPr>
          <w:rFonts w:hint="eastAsia"/>
        </w:rPr>
        <w:t>對比畫方向的學習</w:t>
      </w:r>
      <w:r>
        <w:t>。另外有部分字體有橫向筆畫較細，直向筆畫較粗的特性，此時若加入旋轉也會導致模型混淆橫豎筆畫的粗細關係。</w:t>
      </w:r>
    </w:p>
    <w:tbl>
      <w:tblPr>
        <w:tblW w:w="5000" w:type="pct"/>
        <w:tblInd w:w="55" w:type="dxa"/>
        <w:tblLayout w:type="fixed"/>
        <w:tblCellMar>
          <w:top w:w="55" w:type="dxa"/>
          <w:left w:w="55" w:type="dxa"/>
          <w:bottom w:w="55" w:type="dxa"/>
          <w:right w:w="55" w:type="dxa"/>
        </w:tblCellMar>
        <w:tblLook w:val="0000" w:firstRow="0" w:lastRow="0" w:firstColumn="0" w:lastColumn="0" w:noHBand="0" w:noVBand="0"/>
      </w:tblPr>
      <w:tblGrid>
        <w:gridCol w:w="5103"/>
        <w:gridCol w:w="4535"/>
      </w:tblGrid>
      <w:tr w:rsidR="008071DA" w14:paraId="2364ADB7" w14:textId="77777777">
        <w:trPr>
          <w:trHeight w:val="4080"/>
        </w:trPr>
        <w:tc>
          <w:tcPr>
            <w:tcW w:w="5103" w:type="dxa"/>
          </w:tcPr>
          <w:p w14:paraId="483B6780" w14:textId="5D0CFB5A" w:rsidR="008071DA" w:rsidRDefault="008913AE">
            <w:pPr>
              <w:pStyle w:val="af4"/>
              <w:keepNext/>
              <w:jc w:val="right"/>
            </w:pPr>
            <w:r>
              <w:rPr>
                <w:noProof/>
                <w:lang w:bidi="ar-SA"/>
              </w:rPr>
              <mc:AlternateContent>
                <mc:Choice Requires="wps">
                  <w:drawing>
                    <wp:anchor distT="0" distB="0" distL="114300" distR="114300" simplePos="0" relativeHeight="251641856" behindDoc="0" locked="0" layoutInCell="1" allowOverlap="1" wp14:anchorId="39C23668" wp14:editId="240EB50F">
                      <wp:simplePos x="0" y="0"/>
                      <wp:positionH relativeFrom="column">
                        <wp:posOffset>1965872</wp:posOffset>
                      </wp:positionH>
                      <wp:positionV relativeFrom="paragraph">
                        <wp:posOffset>1424984</wp:posOffset>
                      </wp:positionV>
                      <wp:extent cx="548049" cy="542334"/>
                      <wp:effectExtent l="0" t="0" r="23495" b="10160"/>
                      <wp:wrapNone/>
                      <wp:docPr id="1788231911" name="形狀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8049" cy="542334"/>
                              </a:xfrm>
                              <a:prstGeom prst="rect">
                                <a:avLst/>
                              </a:prstGeom>
                              <a:noFill/>
                              <a:ln w="17640"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4F42F9EE" id="形狀 16" o:spid="_x0000_s1026" style="position:absolute;margin-left:154.8pt;margin-top:112.2pt;width:43.15pt;height:42.7pt;z-index:2516418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" filled="f" strokecolor="red" strokeweight=".49mm">
                      <v:stroke joinstyle="round"/>
                    </v:rect>
                  </w:pict>
                </mc:Fallback>
              </mc:AlternateContent>
            </w:r>
            <w:r>
              <w:rPr>
                <w:noProof/>
                <w:lang w:bidi="ar-SA"/>
              </w:rPr>
              <mc:AlternateContent>
                <mc:Choice Requires="wps">
                  <w:drawing>
                    <wp:anchor distT="0" distB="0" distL="114300" distR="114300" simplePos="0" relativeHeight="251679744" behindDoc="0" locked="0" layoutInCell="1" allowOverlap="1" wp14:anchorId="33169562" wp14:editId="118CF16D">
                      <wp:simplePos x="0" y="0"/>
                      <wp:positionH relativeFrom="column">
                        <wp:posOffset>1959567</wp:posOffset>
                      </wp:positionH>
                      <wp:positionV relativeFrom="paragraph">
                        <wp:posOffset>2099748</wp:posOffset>
                      </wp:positionV>
                      <wp:extent cx="554946" cy="544830"/>
                      <wp:effectExtent l="0" t="0" r="17145" b="26670"/>
                      <wp:wrapNone/>
                      <wp:docPr id="393171267" name="形狀 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4946" cy="544830"/>
                              </a:xfrm>
                              <a:prstGeom prst="rect">
                                <a:avLst/>
                              </a:prstGeom>
                              <a:noFill/>
                              <a:ln w="17640"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5015C9A3" id="形狀 65" o:spid="_x0000_s1026" style="position:absolute;margin-left:154.3pt;margin-top:165.35pt;width:43.7pt;height:42.9pt;z-index:25167974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" filled="f" strokecolor="red" strokeweight=".49mm">
                      <v:stroke joinstyle="round"/>
                    </v:rect>
                  </w:pict>
                </mc:Fallback>
              </mc:AlternateContent>
            </w:r>
            <w:r w:rsidR="00A106F7">
              <w:rPr>
                <w:noProof/>
                <w:lang w:bidi="ar-SA"/>
              </w:rPr>
              <mc:AlternateContent>
                <mc:Choice Requires="wps">
                  <w:drawing>
                    <wp:anchor distT="0" distB="0" distL="114300" distR="114300" simplePos="0" relativeHeight="251678720" behindDoc="0" locked="0" layoutInCell="1" allowOverlap="1" wp14:anchorId="6AAE12DD" wp14:editId="7F2608B1">
                      <wp:simplePos x="0" y="0"/>
                      <wp:positionH relativeFrom="column">
                        <wp:posOffset>811838</wp:posOffset>
                      </wp:positionH>
                      <wp:positionV relativeFrom="paragraph">
                        <wp:posOffset>2099748</wp:posOffset>
                      </wp:positionV>
                      <wp:extent cx="567558" cy="544830"/>
                      <wp:effectExtent l="0" t="0" r="23495" b="26670"/>
                      <wp:wrapNone/>
                      <wp:docPr id="1809791617" name="形狀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7558" cy="544830"/>
                              </a:xfrm>
                              <a:prstGeom prst="rect">
                                <a:avLst/>
                              </a:prstGeom>
                              <a:noFill/>
                              <a:ln w="17640"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1004FDA6" id="形狀 32" o:spid="_x0000_s1026" style="position:absolute;margin-left:63.9pt;margin-top:165.35pt;width:44.7pt;height:42.9pt;z-index:25167872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" filled="f" strokecolor="red" strokeweight=".49mm">
                      <v:stroke joinstyle="round"/>
                    </v:rect>
                  </w:pict>
                </mc:Fallback>
              </mc:AlternateContent>
            </w:r>
            <w:r w:rsidR="00FF2701">
              <w:rPr>
                <w:rFonts w:ascii="Liberation Serif" w:hAnsi="Liberation Serif"/>
                <w:noProof/>
                <w:color w:val="000000"/>
                <w:lang w:bidi="ar-SA"/>
              </w:rPr>
              <w:drawing>
                <wp:inline distT="0" distB="0" distL="0" distR="0" wp14:anchorId="5B110EDF" wp14:editId="52409998">
                  <wp:extent cx="2769176" cy="2701718"/>
                  <wp:effectExtent l="0" t="0" r="0" b="3810"/>
                  <wp:docPr id="662" name="圖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772701" cy="2705157"/>
                          </a:xfrm>
                          <a:prstGeom prst="rect">
                            <a:avLst/>
                          </a:prstGeom>
                          <a:solidFill>
                            <a:srgbClr val="FFFFFF"/>
                          </a:solidFill>
                          <a:ln>
                            <a:noFill/>
                          </a:ln>
                        </pic:spPr>
                      </pic:pic>
                    </a:graphicData>
                  </a:graphic>
                </wp:inline>
              </w:drawing>
            </w:r>
          </w:p>
        </w:tc>
        <w:tc>
          <w:tcPr>
            <w:tcW w:w="4535" w:type="dxa"/>
          </w:tcPr>
          <w:p w14:paraId="29FE7F41" w14:textId="5DB75CC1" w:rsidR="008071DA" w:rsidRDefault="00A106F7">
            <w:pPr>
              <w:pStyle w:val="af4"/>
            </w:pPr>
            <w:r>
              <w:rPr>
                <w:noProof/>
                <w:lang w:bidi="ar-SA"/>
              </w:rPr>
              <mc:AlternateContent>
                <mc:Choice Requires="wps">
                  <w:drawing>
                    <wp:anchor distT="0" distB="0" distL="114300" distR="114300" simplePos="0" relativeHeight="251639808" behindDoc="0" locked="0" layoutInCell="1" allowOverlap="1" wp14:anchorId="046D9610" wp14:editId="49A30568">
                      <wp:simplePos x="0" y="0"/>
                      <wp:positionH relativeFrom="column">
                        <wp:posOffset>1952515</wp:posOffset>
                      </wp:positionH>
                      <wp:positionV relativeFrom="paragraph">
                        <wp:posOffset>1744980</wp:posOffset>
                      </wp:positionV>
                      <wp:extent cx="406400" cy="177800"/>
                      <wp:effectExtent l="0" t="0" r="12700" b="12700"/>
                      <wp:wrapNone/>
                      <wp:docPr id="504973896" name="形狀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6400" cy="177800"/>
                              </a:xfrm>
                              <a:prstGeom prst="rect">
                                <a:avLst/>
                              </a:prstGeom>
                              <a:noFill/>
                              <a:ln w="17640"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5E35DB6B" id="形狀 14" o:spid="_x0000_s1026" style="position:absolute;margin-left:153.75pt;margin-top:137.4pt;width:32pt;height:14pt;z-index:2516398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" filled="f" strokecolor="red" strokeweight=".49mm">
                      <v:stroke joinstyle="round"/>
                    </v:rect>
                  </w:pict>
                </mc:Fallback>
              </mc:AlternateContent>
            </w:r>
            <w:r>
              <w:rPr>
                <w:noProof/>
                <w:lang w:bidi="ar-SA"/>
              </w:rPr>
              <mc:AlternateContent>
                <mc:Choice Requires="wps">
                  <w:drawing>
                    <wp:anchor distT="0" distB="0" distL="114300" distR="114300" simplePos="0" relativeHeight="251642880" behindDoc="0" locked="0" layoutInCell="1" allowOverlap="1" wp14:anchorId="7B434A55" wp14:editId="5E6E5338">
                      <wp:simplePos x="0" y="0"/>
                      <wp:positionH relativeFrom="column">
                        <wp:posOffset>764602</wp:posOffset>
                      </wp:positionH>
                      <wp:positionV relativeFrom="paragraph">
                        <wp:posOffset>1738558</wp:posOffset>
                      </wp:positionV>
                      <wp:extent cx="406400" cy="177800"/>
                      <wp:effectExtent l="15875" t="17145" r="15875" b="14605"/>
                      <wp:wrapNone/>
                      <wp:docPr id="389828421" name="形狀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6400" cy="177800"/>
                              </a:xfrm>
                              <a:prstGeom prst="rect">
                                <a:avLst/>
                              </a:prstGeom>
                              <a:noFill/>
                              <a:ln w="17640"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349DFABA" id="形狀 17" o:spid="_x0000_s1026" style="position:absolute;margin-left:60.2pt;margin-top:136.9pt;width:32pt;height:14pt;z-index:2516428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" filled="f" strokecolor="red" strokeweight=".49mm">
                      <v:stroke joinstyle="round"/>
                    </v:rect>
                  </w:pict>
                </mc:Fallback>
              </mc:AlternateContent>
            </w:r>
            <w:r>
              <w:rPr>
                <w:noProof/>
                <w:lang w:bidi="ar-SA"/>
              </w:rPr>
              <mc:AlternateContent>
                <mc:Choice Requires="wps">
                  <w:drawing>
                    <wp:anchor distT="0" distB="0" distL="114300" distR="114300" simplePos="0" relativeHeight="251640832" behindDoc="0" locked="0" layoutInCell="1" allowOverlap="1" wp14:anchorId="7B22A5E5" wp14:editId="73B1497C">
                      <wp:simplePos x="0" y="0"/>
                      <wp:positionH relativeFrom="column">
                        <wp:posOffset>667221</wp:posOffset>
                      </wp:positionH>
                      <wp:positionV relativeFrom="paragraph">
                        <wp:posOffset>2101098</wp:posOffset>
                      </wp:positionV>
                      <wp:extent cx="1787123" cy="544918"/>
                      <wp:effectExtent l="0" t="0" r="22860" b="26670"/>
                      <wp:wrapNone/>
                      <wp:docPr id="570349525" name="形狀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87123" cy="544918"/>
                              </a:xfrm>
                              <a:prstGeom prst="rect">
                                <a:avLst/>
                              </a:prstGeom>
                              <a:noFill/>
                              <a:ln w="17640"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67DCF8CB" id="形狀 15" o:spid="_x0000_s1026" style="position:absolute;margin-left:52.55pt;margin-top:165.45pt;width:140.7pt;height:42.9pt;z-index:2516408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" filled="f" strokecolor="red" strokeweight=".49mm">
                      <v:stroke joinstyle="round"/>
                    </v:rect>
                  </w:pict>
                </mc:Fallback>
              </mc:AlternateContent>
            </w:r>
            <w:r w:rsidR="00FF2701">
              <w:rPr>
                <w:rFonts w:ascii="Liberation Serif" w:hAnsi="Liberation Serif"/>
                <w:noProof/>
                <w:color w:val="000000"/>
                <w:lang w:bidi="ar-SA"/>
              </w:rPr>
              <w:drawing>
                <wp:inline distT="0" distB="0" distL="0" distR="0" wp14:anchorId="3874742E" wp14:editId="2A80FBAB">
                  <wp:extent cx="2460396" cy="2702346"/>
                  <wp:effectExtent l="0" t="0" r="0" b="3175"/>
                  <wp:docPr id="663" name="圖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3"/>
                          <pic:cNvPicPr>
                            <a:picLocks noChangeAspect="1" noChangeArrowheads="1"/>
                          </pic:cNvPicPr>
                        </pic:nvPicPr>
                        <pic:blipFill>
                          <a:blip r:embed="rId24">
                            <a:extLst>
                              <a:ext uri="{28A0092B-C50C-407E-A947-70E740481C1C}">
                                <a14:useLocalDpi xmlns:a14="http://schemas.microsoft.com/office/drawing/2010/main" val="0"/>
                              </a:ext>
                            </a:extLst>
                          </a:blip>
                          <a:srcRect l="14565"/>
                          <a:stretch>
                            <a:fillRect/>
                          </a:stretch>
                        </pic:blipFill>
                        <pic:spPr bwMode="auto">
                          <a:xfrm>
                            <a:off x="0" y="0"/>
                            <a:ext cx="2464823" cy="2707208"/>
                          </a:xfrm>
                          <a:prstGeom prst="rect">
                            <a:avLst/>
                          </a:prstGeom>
                          <a:solidFill>
                            <a:srgbClr val="FFFFFF"/>
                          </a:solidFill>
                          <a:ln>
                            <a:noFill/>
                          </a:ln>
                        </pic:spPr>
                      </pic:pic>
                    </a:graphicData>
                  </a:graphic>
                </wp:inline>
              </w:drawing>
            </w:r>
          </w:p>
        </w:tc>
      </w:tr>
    </w:tbl>
    <w:p w14:paraId="68691BCC" w14:textId="74E07B0F" w:rsidR="008071DA" w:rsidRDefault="004235F9" w:rsidP="004A0840">
      <w:pPr>
        <w:pStyle w:val="af9"/>
        <w:spacing w:beforeLines="50" w:before="120"/>
      </w:pPr>
      <w:r>
        <w:t>圖</w:t>
      </w:r>
      <w:r>
        <w:t xml:space="preserve"> </w:t>
      </w:r>
      <w:r>
        <w:fldChar w:fldCharType="begin"/>
      </w:r>
      <w:r>
        <w:instrText xml:space="preserve"> SEQ "</w:instrText>
      </w:r>
      <w:r>
        <w:instrText>圖</w:instrText>
      </w:r>
      <w:r>
        <w:instrText xml:space="preserve">" \* ARABIC </w:instrText>
      </w:r>
      <w:r>
        <w:fldChar w:fldCharType="separate"/>
      </w:r>
      <w:r w:rsidR="00741F8E">
        <w:rPr>
          <w:noProof/>
        </w:rPr>
        <w:t>13</w:t>
      </w:r>
      <w:r>
        <w:fldChar w:fldCharType="end"/>
      </w:r>
      <w:r>
        <w:t>：不同旋轉變換參數</w:t>
      </w:r>
      <w:r>
        <w:t xml:space="preserve"> </w:t>
      </w:r>
      <m:oMath>
        <m:r>
          <w:rPr>
            <w:rFonts w:ascii="Cambria Math"/>
          </w:rPr>
          <m:t>θ</m:t>
        </m:r>
      </m:oMath>
      <w:r w:rsidR="00A106F7">
        <w:rPr>
          <w:rFonts w:hint="eastAsia"/>
        </w:rPr>
        <w:t xml:space="preserve"> </w:t>
      </w:r>
      <w:r>
        <w:t>對生成結果之影響</w:t>
      </w:r>
      <w:proofErr w:type="gramStart"/>
      <w:r>
        <w:t>（</w:t>
      </w:r>
      <w:proofErr w:type="gramEnd"/>
      <w:r>
        <w:t>紅框：較差之處</w:t>
      </w:r>
      <w:proofErr w:type="gramStart"/>
      <w:r>
        <w:t>）</w:t>
      </w:r>
      <w:proofErr w:type="gramEnd"/>
    </w:p>
    <w:p w14:paraId="453CD278" w14:textId="77777777" w:rsidR="00E746FC" w:rsidRDefault="00E746FC">
      <w:pPr>
        <w:pStyle w:val="a1"/>
      </w:pPr>
    </w:p>
    <w:p w14:paraId="7BE7896A" w14:textId="77777777" w:rsidR="00E746FC" w:rsidRDefault="00E746FC">
      <w:pPr>
        <w:pStyle w:val="a1"/>
      </w:pPr>
    </w:p>
    <w:p w14:paraId="2C757636" w14:textId="77777777" w:rsidR="00E746FC" w:rsidRDefault="00E746FC">
      <w:pPr>
        <w:pStyle w:val="a1"/>
      </w:pPr>
    </w:p>
    <w:p w14:paraId="3428B798" w14:textId="77777777" w:rsidR="00E746FC" w:rsidRDefault="00E746FC">
      <w:pPr>
        <w:pStyle w:val="a1"/>
      </w:pPr>
    </w:p>
    <w:p w14:paraId="4E40EE61" w14:textId="77777777" w:rsidR="00E746FC" w:rsidRDefault="00E746FC">
      <w:pPr>
        <w:pStyle w:val="a1"/>
      </w:pPr>
    </w:p>
    <w:p w14:paraId="75EA3701" w14:textId="77777777" w:rsidR="00E746FC" w:rsidRDefault="00E746FC">
      <w:pPr>
        <w:pStyle w:val="a1"/>
      </w:pPr>
    </w:p>
    <w:p w14:paraId="6C04BE4C" w14:textId="77777777" w:rsidR="00E746FC" w:rsidRDefault="00E746FC">
      <w:pPr>
        <w:pStyle w:val="a1"/>
      </w:pPr>
    </w:p>
    <w:p w14:paraId="0E462EAD" w14:textId="50D8F0E0" w:rsidR="008071DA" w:rsidRDefault="004235F9" w:rsidP="00F44C21">
      <w:pPr>
        <w:pStyle w:val="a1"/>
      </w:pPr>
      <w:r>
        <w:lastRenderedPageBreak/>
        <w:tab/>
      </w:r>
      <w:r>
        <w:t>如圖</w:t>
      </w:r>
      <w:r>
        <w:t xml:space="preserve"> </w:t>
      </w:r>
      <w:r w:rsidR="0043619C">
        <w:rPr>
          <w:rFonts w:hint="eastAsia"/>
        </w:rPr>
        <w:t>14</w:t>
      </w:r>
      <w:r>
        <w:t>，對於隨機遮罩增強可發現其在所有測試中皆導致生成效果下降。原因應是遮罩會使模型誤將筆畫被截斷的地方視為末端，影響模型對筆畫收尾處風格的理解。且兩字體的原生偏移可能導致遮罩出現如圖</w:t>
      </w:r>
      <w:r>
        <w:t xml:space="preserve"> 1</w:t>
      </w:r>
      <w:r w:rsidR="0043619C">
        <w:rPr>
          <w:rFonts w:hint="eastAsia"/>
        </w:rPr>
        <w:t>5</w:t>
      </w:r>
      <w:r>
        <w:t xml:space="preserve"> </w:t>
      </w:r>
      <w:r>
        <w:t>一般的錯誤遮蔽，使生成圖像出現筆畫缺失。</w:t>
      </w:r>
    </w:p>
    <w:tbl>
      <w:tblPr>
        <w:tblW w:w="5000" w:type="pct"/>
        <w:tblInd w:w="55" w:type="dxa"/>
        <w:tblLayout w:type="fixed"/>
        <w:tblCellMar>
          <w:top w:w="55" w:type="dxa"/>
          <w:left w:w="55" w:type="dxa"/>
          <w:bottom w:w="55" w:type="dxa"/>
          <w:right w:w="55" w:type="dxa"/>
        </w:tblCellMar>
        <w:tblLook w:val="0000" w:firstRow="0" w:lastRow="0" w:firstColumn="0" w:lastColumn="0" w:noHBand="0" w:noVBand="0"/>
      </w:tblPr>
      <w:tblGrid>
        <w:gridCol w:w="5092"/>
        <w:gridCol w:w="4546"/>
      </w:tblGrid>
      <w:tr w:rsidR="008071DA" w14:paraId="4C546FFE" w14:textId="77777777">
        <w:trPr>
          <w:trHeight w:val="3628"/>
        </w:trPr>
        <w:tc>
          <w:tcPr>
            <w:tcW w:w="5092" w:type="dxa"/>
          </w:tcPr>
          <w:p w14:paraId="3579544D" w14:textId="71B590DA" w:rsidR="008071DA" w:rsidRDefault="00F44C21">
            <w:pPr>
              <w:pStyle w:val="af4"/>
              <w:keepNext/>
              <w:jc w:val="right"/>
            </w:pPr>
            <w:r>
              <w:rPr>
                <w:noProof/>
                <w:lang w:bidi="ar-SA"/>
              </w:rPr>
              <mc:AlternateContent>
                <mc:Choice Requires="wps">
                  <w:drawing>
                    <wp:anchor distT="0" distB="0" distL="114300" distR="114300" simplePos="0" relativeHeight="251636736" behindDoc="0" locked="0" layoutInCell="1" allowOverlap="1" wp14:anchorId="712DF787" wp14:editId="511D8480">
                      <wp:simplePos x="0" y="0"/>
                      <wp:positionH relativeFrom="margin">
                        <wp:posOffset>-104140</wp:posOffset>
                      </wp:positionH>
                      <wp:positionV relativeFrom="paragraph">
                        <wp:posOffset>118549</wp:posOffset>
                      </wp:positionV>
                      <wp:extent cx="865505" cy="2482850"/>
                      <wp:effectExtent l="0" t="0" r="0" b="0"/>
                      <wp:wrapNone/>
                      <wp:docPr id="1371269425" name="文字外框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5505" cy="2482850"/>
                              </a:xfrm>
                              <a:prstGeom prst="rect">
                                <a:avLst/>
                              </a:prstGeom>
                              <a:solidFill>
                                <a:schemeClr val="bg1"/>
                              </a:solidFill>
                              <a:ln>
                                <a:noFill/>
                              </a:ln>
                              <a:effectLst/>
                            </wps:spPr>
                            <wps:txbx>
                              <w:txbxContent>
                                <w:p w14:paraId="221012BA" w14:textId="77777777" w:rsidR="00E540B3" w:rsidRPr="00041837" w:rsidRDefault="00E540B3">
                                  <w:pPr>
                                    <w:spacing w:line="255" w:lineRule="exact"/>
                                    <w:jc w:val="right"/>
                                    <w:rPr>
                                      <w:rFonts w:eastAsia="Noto Serif TC" w:cs="Times New Roman"/>
                                    </w:rPr>
                                  </w:pPr>
                                  <w:r w:rsidRPr="00041837">
                                    <w:rPr>
                                      <w:rFonts w:eastAsia="Noto Serif TC" w:cs="Times New Roman"/>
                                    </w:rPr>
                                    <w:t>Target</w:t>
                                  </w:r>
                                </w:p>
                                <w:p w14:paraId="5DAB3279" w14:textId="77777777" w:rsidR="00E540B3" w:rsidRPr="00041837" w:rsidRDefault="00E540B3">
                                  <w:pPr>
                                    <w:spacing w:line="255" w:lineRule="exact"/>
                                    <w:jc w:val="right"/>
                                    <w:rPr>
                                      <w:rFonts w:eastAsia="Noto Serif TC" w:cs="Times New Roman"/>
                                    </w:rPr>
                                  </w:pPr>
                                </w:p>
                                <w:p w14:paraId="0BBC420C" w14:textId="77777777" w:rsidR="00E540B3" w:rsidRPr="00041837" w:rsidRDefault="00E540B3">
                                  <w:pPr>
                                    <w:spacing w:line="255" w:lineRule="exact"/>
                                    <w:jc w:val="right"/>
                                    <w:rPr>
                                      <w:rFonts w:eastAsia="Noto Serif TC" w:cs="Times New Roman"/>
                                      <w:vertAlign w:val="subscript"/>
                                    </w:rPr>
                                  </w:pPr>
                                  <w:proofErr w:type="spellStart"/>
                                  <w:r w:rsidRPr="00041837">
                                    <w:rPr>
                                      <w:rFonts w:eastAsia="Noto Serif TC" w:cs="Times New Roman"/>
                                    </w:rPr>
                                    <w:t>P</w:t>
                                  </w:r>
                                  <w:r w:rsidRPr="00041837">
                                    <w:rPr>
                                      <w:rFonts w:eastAsia="Noto Serif TC" w:cs="Times New Roman"/>
                                      <w:vertAlign w:val="subscript"/>
                                    </w:rPr>
                                    <w:t>mask</w:t>
                                  </w:r>
                                  <w:proofErr w:type="spellEnd"/>
                                </w:p>
                                <w:p w14:paraId="503E8406" w14:textId="77777777" w:rsidR="00E540B3" w:rsidRPr="006C235B" w:rsidRDefault="00E540B3">
                                  <w:pPr>
                                    <w:spacing w:line="255" w:lineRule="exact"/>
                                    <w:jc w:val="right"/>
                                    <w:rPr>
                                      <w:rFonts w:eastAsia="Noto Serif TC" w:cs="Times New Roman"/>
                                    </w:rPr>
                                  </w:pPr>
                                </w:p>
                                <w:p w14:paraId="095BC6D4" w14:textId="77777777" w:rsidR="00E540B3" w:rsidRPr="00041837" w:rsidRDefault="00E540B3">
                                  <w:pPr>
                                    <w:spacing w:line="255" w:lineRule="exact"/>
                                    <w:jc w:val="right"/>
                                    <w:rPr>
                                      <w:rFonts w:eastAsia="Noto Serif TC" w:cs="Times New Roman"/>
                                    </w:rPr>
                                  </w:pPr>
                                  <w:r w:rsidRPr="00041837">
                                    <w:rPr>
                                      <w:rFonts w:eastAsia="Noto Serif TC" w:cs="Times New Roman"/>
                                    </w:rPr>
                                    <w:t>0.0</w:t>
                                  </w:r>
                                </w:p>
                                <w:p w14:paraId="20E77508" w14:textId="77777777" w:rsidR="00E540B3" w:rsidRPr="00041837" w:rsidRDefault="00E540B3">
                                  <w:pPr>
                                    <w:spacing w:line="255" w:lineRule="exact"/>
                                    <w:jc w:val="right"/>
                                    <w:rPr>
                                      <w:rFonts w:eastAsia="Noto Serif TC" w:cs="Times New Roman"/>
                                    </w:rPr>
                                  </w:pPr>
                                  <w:r w:rsidRPr="00041837">
                                    <w:rPr>
                                      <w:rFonts w:eastAsia="Noto Serif TC" w:cs="Times New Roman"/>
                                    </w:rPr>
                                    <w:t>無遮罩</w:t>
                                  </w:r>
                                </w:p>
                                <w:p w14:paraId="6A81685B" w14:textId="77777777" w:rsidR="00E540B3" w:rsidRPr="00041837" w:rsidRDefault="00E540B3">
                                  <w:pPr>
                                    <w:spacing w:line="255" w:lineRule="exact"/>
                                    <w:jc w:val="right"/>
                                    <w:rPr>
                                      <w:rFonts w:eastAsia="Noto Serif TC" w:cs="Times New Roman"/>
                                    </w:rPr>
                                  </w:pPr>
                                </w:p>
                                <w:p w14:paraId="018D4A99" w14:textId="77777777" w:rsidR="00E540B3" w:rsidRPr="00041837" w:rsidRDefault="00E540B3">
                                  <w:pPr>
                                    <w:spacing w:line="255" w:lineRule="exact"/>
                                    <w:jc w:val="right"/>
                                    <w:rPr>
                                      <w:rFonts w:eastAsia="Noto Serif TC" w:cs="Times New Roman"/>
                                    </w:rPr>
                                  </w:pPr>
                                </w:p>
                                <w:p w14:paraId="24737366" w14:textId="77777777" w:rsidR="00E540B3" w:rsidRPr="00041837" w:rsidRDefault="00E540B3">
                                  <w:pPr>
                                    <w:spacing w:line="255" w:lineRule="exact"/>
                                    <w:jc w:val="right"/>
                                    <w:rPr>
                                      <w:rFonts w:eastAsia="Noto Serif TC" w:cs="Times New Roman"/>
                                    </w:rPr>
                                  </w:pPr>
                                  <w:r w:rsidRPr="00041837">
                                    <w:rPr>
                                      <w:rFonts w:eastAsia="Noto Serif TC" w:cs="Times New Roman"/>
                                    </w:rPr>
                                    <w:t>0.3</w:t>
                                  </w:r>
                                </w:p>
                                <w:p w14:paraId="7C1EE326" w14:textId="77777777" w:rsidR="00E540B3" w:rsidRPr="00041837" w:rsidRDefault="00E540B3">
                                  <w:pPr>
                                    <w:spacing w:line="255" w:lineRule="exact"/>
                                    <w:jc w:val="right"/>
                                    <w:rPr>
                                      <w:rFonts w:eastAsia="Noto Serif TC" w:cs="Times New Roman"/>
                                    </w:rPr>
                                  </w:pPr>
                                </w:p>
                                <w:p w14:paraId="47FD1F01" w14:textId="77777777" w:rsidR="00E540B3" w:rsidRPr="00041837" w:rsidRDefault="00E540B3">
                                  <w:pPr>
                                    <w:spacing w:line="255" w:lineRule="exact"/>
                                    <w:jc w:val="right"/>
                                    <w:rPr>
                                      <w:rFonts w:eastAsia="Noto Serif TC" w:cs="Times New Roman"/>
                                    </w:rPr>
                                  </w:pPr>
                                </w:p>
                                <w:p w14:paraId="549B44B3" w14:textId="77777777" w:rsidR="00E540B3" w:rsidRPr="00041837" w:rsidRDefault="00E540B3">
                                  <w:pPr>
                                    <w:spacing w:line="255" w:lineRule="exact"/>
                                    <w:jc w:val="right"/>
                                    <w:rPr>
                                      <w:rFonts w:eastAsia="Noto Serif TC" w:cs="Times New Roman"/>
                                    </w:rPr>
                                  </w:pPr>
                                </w:p>
                                <w:p w14:paraId="63A770F9" w14:textId="77777777" w:rsidR="00E540B3" w:rsidRPr="00041837" w:rsidRDefault="00E540B3">
                                  <w:pPr>
                                    <w:spacing w:line="255" w:lineRule="exact"/>
                                    <w:jc w:val="right"/>
                                    <w:rPr>
                                      <w:rFonts w:eastAsia="Noto Serif TC" w:cs="Times New Roman"/>
                                    </w:rPr>
                                  </w:pPr>
                                  <w:r w:rsidRPr="00041837">
                                    <w:rPr>
                                      <w:rFonts w:eastAsia="Noto Serif TC" w:cs="Times New Roman"/>
                                    </w:rPr>
                                    <w:t>0.5</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712DF787" id="文字外框 5" o:spid="_x0000_s1040" type="#_x0000_t202" style="position:absolute;left:0;text-align:left;margin-left:-8.2pt;margin-top:9.35pt;width:68.15pt;height:195.5pt;z-index:251636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" fillcolor="white [3212]" stroked="f">
                      <v:textbox inset="0,0,0,0">
                        <w:txbxContent>
                          <w:p w14:paraId="221012BA" w14:textId="77777777" w:rsidR="00E540B3" w:rsidRPr="00041837" w:rsidRDefault="00E540B3">
                            <w:pPr>
                              <w:spacing w:line="255" w:lineRule="exact"/>
                              <w:jc w:val="right"/>
                              <w:rPr>
                                <w:rFonts w:eastAsia="Noto Serif TC" w:cs="Times New Roman"/>
                              </w:rPr>
                            </w:pPr>
                            <w:r w:rsidRPr="00041837">
                              <w:rPr>
                                <w:rFonts w:eastAsia="Noto Serif TC" w:cs="Times New Roman"/>
                              </w:rPr>
                              <w:t>Target</w:t>
                            </w:r>
                          </w:p>
                          <w:p w14:paraId="5DAB3279" w14:textId="77777777" w:rsidR="00E540B3" w:rsidRPr="00041837" w:rsidRDefault="00E540B3">
                            <w:pPr>
                              <w:spacing w:line="255" w:lineRule="exact"/>
                              <w:jc w:val="right"/>
                              <w:rPr>
                                <w:rFonts w:eastAsia="Noto Serif TC" w:cs="Times New Roman"/>
                              </w:rPr>
                            </w:pPr>
                          </w:p>
                          <w:p w14:paraId="0BBC420C" w14:textId="77777777" w:rsidR="00E540B3" w:rsidRPr="00041837" w:rsidRDefault="00E540B3">
                            <w:pPr>
                              <w:spacing w:line="255" w:lineRule="exact"/>
                              <w:jc w:val="right"/>
                              <w:rPr>
                                <w:rFonts w:eastAsia="Noto Serif TC" w:cs="Times New Roman"/>
                                <w:vertAlign w:val="subscript"/>
                              </w:rPr>
                            </w:pPr>
                            <w:proofErr w:type="spellStart"/>
                            <w:r w:rsidRPr="00041837">
                              <w:rPr>
                                <w:rFonts w:eastAsia="Noto Serif TC" w:cs="Times New Roman"/>
                              </w:rPr>
                              <w:t>P</w:t>
                            </w:r>
                            <w:r w:rsidRPr="00041837">
                              <w:rPr>
                                <w:rFonts w:eastAsia="Noto Serif TC" w:cs="Times New Roman"/>
                                <w:vertAlign w:val="subscript"/>
                              </w:rPr>
                              <w:t>mask</w:t>
                            </w:r>
                            <w:proofErr w:type="spellEnd"/>
                          </w:p>
                          <w:p w14:paraId="503E8406" w14:textId="77777777" w:rsidR="00E540B3" w:rsidRPr="006C235B" w:rsidRDefault="00E540B3">
                            <w:pPr>
                              <w:spacing w:line="255" w:lineRule="exact"/>
                              <w:jc w:val="right"/>
                              <w:rPr>
                                <w:rFonts w:eastAsia="Noto Serif TC" w:cs="Times New Roman"/>
                              </w:rPr>
                            </w:pPr>
                          </w:p>
                          <w:p w14:paraId="095BC6D4" w14:textId="77777777" w:rsidR="00E540B3" w:rsidRPr="00041837" w:rsidRDefault="00E540B3">
                            <w:pPr>
                              <w:spacing w:line="255" w:lineRule="exact"/>
                              <w:jc w:val="right"/>
                              <w:rPr>
                                <w:rFonts w:eastAsia="Noto Serif TC" w:cs="Times New Roman"/>
                              </w:rPr>
                            </w:pPr>
                            <w:r w:rsidRPr="00041837">
                              <w:rPr>
                                <w:rFonts w:eastAsia="Noto Serif TC" w:cs="Times New Roman"/>
                              </w:rPr>
                              <w:t>0.0</w:t>
                            </w:r>
                          </w:p>
                          <w:p w14:paraId="20E77508" w14:textId="77777777" w:rsidR="00E540B3" w:rsidRPr="00041837" w:rsidRDefault="00E540B3">
                            <w:pPr>
                              <w:spacing w:line="255" w:lineRule="exact"/>
                              <w:jc w:val="right"/>
                              <w:rPr>
                                <w:rFonts w:eastAsia="Noto Serif TC" w:cs="Times New Roman"/>
                              </w:rPr>
                            </w:pPr>
                            <w:r w:rsidRPr="00041837">
                              <w:rPr>
                                <w:rFonts w:eastAsia="Noto Serif TC" w:cs="Times New Roman"/>
                              </w:rPr>
                              <w:t>無遮罩</w:t>
                            </w:r>
                          </w:p>
                          <w:p w14:paraId="6A81685B" w14:textId="77777777" w:rsidR="00E540B3" w:rsidRPr="00041837" w:rsidRDefault="00E540B3">
                            <w:pPr>
                              <w:spacing w:line="255" w:lineRule="exact"/>
                              <w:jc w:val="right"/>
                              <w:rPr>
                                <w:rFonts w:eastAsia="Noto Serif TC" w:cs="Times New Roman"/>
                              </w:rPr>
                            </w:pPr>
                          </w:p>
                          <w:p w14:paraId="018D4A99" w14:textId="77777777" w:rsidR="00E540B3" w:rsidRPr="00041837" w:rsidRDefault="00E540B3">
                            <w:pPr>
                              <w:spacing w:line="255" w:lineRule="exact"/>
                              <w:jc w:val="right"/>
                              <w:rPr>
                                <w:rFonts w:eastAsia="Noto Serif TC" w:cs="Times New Roman"/>
                              </w:rPr>
                            </w:pPr>
                          </w:p>
                          <w:p w14:paraId="24737366" w14:textId="77777777" w:rsidR="00E540B3" w:rsidRPr="00041837" w:rsidRDefault="00E540B3">
                            <w:pPr>
                              <w:spacing w:line="255" w:lineRule="exact"/>
                              <w:jc w:val="right"/>
                              <w:rPr>
                                <w:rFonts w:eastAsia="Noto Serif TC" w:cs="Times New Roman"/>
                              </w:rPr>
                            </w:pPr>
                            <w:r w:rsidRPr="00041837">
                              <w:rPr>
                                <w:rFonts w:eastAsia="Noto Serif TC" w:cs="Times New Roman"/>
                              </w:rPr>
                              <w:t>0.3</w:t>
                            </w:r>
                          </w:p>
                          <w:p w14:paraId="7C1EE326" w14:textId="77777777" w:rsidR="00E540B3" w:rsidRPr="00041837" w:rsidRDefault="00E540B3">
                            <w:pPr>
                              <w:spacing w:line="255" w:lineRule="exact"/>
                              <w:jc w:val="right"/>
                              <w:rPr>
                                <w:rFonts w:eastAsia="Noto Serif TC" w:cs="Times New Roman"/>
                              </w:rPr>
                            </w:pPr>
                          </w:p>
                          <w:p w14:paraId="47FD1F01" w14:textId="77777777" w:rsidR="00E540B3" w:rsidRPr="00041837" w:rsidRDefault="00E540B3">
                            <w:pPr>
                              <w:spacing w:line="255" w:lineRule="exact"/>
                              <w:jc w:val="right"/>
                              <w:rPr>
                                <w:rFonts w:eastAsia="Noto Serif TC" w:cs="Times New Roman"/>
                              </w:rPr>
                            </w:pPr>
                          </w:p>
                          <w:p w14:paraId="549B44B3" w14:textId="77777777" w:rsidR="00E540B3" w:rsidRPr="00041837" w:rsidRDefault="00E540B3">
                            <w:pPr>
                              <w:spacing w:line="255" w:lineRule="exact"/>
                              <w:jc w:val="right"/>
                              <w:rPr>
                                <w:rFonts w:eastAsia="Noto Serif TC" w:cs="Times New Roman"/>
                              </w:rPr>
                            </w:pPr>
                          </w:p>
                          <w:p w14:paraId="63A770F9" w14:textId="77777777" w:rsidR="00E540B3" w:rsidRPr="00041837" w:rsidRDefault="00E540B3">
                            <w:pPr>
                              <w:spacing w:line="255" w:lineRule="exact"/>
                              <w:jc w:val="right"/>
                              <w:rPr>
                                <w:rFonts w:eastAsia="Noto Serif TC" w:cs="Times New Roman"/>
                              </w:rPr>
                            </w:pPr>
                            <w:r w:rsidRPr="00041837">
                              <w:rPr>
                                <w:rFonts w:eastAsia="Noto Serif TC" w:cs="Times New Roman"/>
                              </w:rPr>
                              <w:t>0.5</w:t>
                            </w:r>
                          </w:p>
                        </w:txbxContent>
                      </v:textbox>
                      <w10:wrap anchorx="margin"/>
                    </v:shape>
                  </w:pict>
                </mc:Fallback>
              </mc:AlternateContent>
            </w:r>
            <w:r w:rsidR="00D31877">
              <w:rPr>
                <w:noProof/>
                <w:lang w:bidi="ar-SA"/>
              </w:rPr>
              <mc:AlternateContent>
                <mc:Choice Requires="wps">
                  <w:drawing>
                    <wp:anchor distT="0" distB="0" distL="114300" distR="114300" simplePos="0" relativeHeight="251680768" behindDoc="0" locked="0" layoutInCell="1" allowOverlap="1" wp14:anchorId="79400D5C" wp14:editId="7A75CF2F">
                      <wp:simplePos x="0" y="0"/>
                      <wp:positionH relativeFrom="column">
                        <wp:posOffset>810698</wp:posOffset>
                      </wp:positionH>
                      <wp:positionV relativeFrom="paragraph">
                        <wp:posOffset>2111572</wp:posOffset>
                      </wp:positionV>
                      <wp:extent cx="1709420" cy="556260"/>
                      <wp:effectExtent l="0" t="0" r="24130" b="15240"/>
                      <wp:wrapNone/>
                      <wp:docPr id="1248971814" name="形狀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09420" cy="556260"/>
                              </a:xfrm>
                              <a:prstGeom prst="rect">
                                <a:avLst/>
                              </a:prstGeom>
                              <a:noFill/>
                              <a:ln w="17640"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6746EB53" id="形狀 66" o:spid="_x0000_s1026" style="position:absolute;margin-left:63.85pt;margin-top:166.25pt;width:134.6pt;height:43.8pt;z-index:25168076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" filled="f" strokecolor="red" strokeweight=".49mm">
                      <v:stroke joinstyle="round"/>
                    </v:rect>
                  </w:pict>
                </mc:Fallback>
              </mc:AlternateContent>
            </w:r>
            <w:r w:rsidR="00D31877">
              <w:rPr>
                <w:noProof/>
                <w:lang w:bidi="ar-SA"/>
              </w:rPr>
              <mc:AlternateContent>
                <mc:Choice Requires="wps">
                  <w:drawing>
                    <wp:anchor distT="0" distB="0" distL="114300" distR="114300" simplePos="0" relativeHeight="251638784" behindDoc="0" locked="0" layoutInCell="1" allowOverlap="1" wp14:anchorId="0B7DEED5" wp14:editId="149A48D8">
                      <wp:simplePos x="0" y="0"/>
                      <wp:positionH relativeFrom="column">
                        <wp:posOffset>822325</wp:posOffset>
                      </wp:positionH>
                      <wp:positionV relativeFrom="paragraph">
                        <wp:posOffset>1433501</wp:posOffset>
                      </wp:positionV>
                      <wp:extent cx="2275773" cy="535065"/>
                      <wp:effectExtent l="0" t="0" r="10795" b="17780"/>
                      <wp:wrapNone/>
                      <wp:docPr id="1832430070" name="形狀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75773" cy="535065"/>
                              </a:xfrm>
                              <a:prstGeom prst="rect">
                                <a:avLst/>
                              </a:prstGeom>
                              <a:noFill/>
                              <a:ln w="17640"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152CBD80" id="形狀 13" o:spid="_x0000_s1026" style="position:absolute;margin-left:64.75pt;margin-top:112.85pt;width:179.2pt;height:42.15pt;z-index:2516387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" filled="f" strokecolor="red" strokeweight=".49mm">
                      <v:stroke joinstyle="round"/>
                    </v:rect>
                  </w:pict>
                </mc:Fallback>
              </mc:AlternateContent>
            </w:r>
            <w:r w:rsidR="00FF2701">
              <w:rPr>
                <w:rFonts w:ascii="Liberation Serif" w:hAnsi="Liberation Serif"/>
                <w:noProof/>
                <w:color w:val="000000"/>
                <w:lang w:bidi="ar-SA"/>
              </w:rPr>
              <w:drawing>
                <wp:inline distT="0" distB="0" distL="0" distR="0" wp14:anchorId="58BD904C" wp14:editId="7DE9493A">
                  <wp:extent cx="2768740" cy="2713718"/>
                  <wp:effectExtent l="0" t="0" r="0" b="0"/>
                  <wp:docPr id="665"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778100" cy="2722892"/>
                          </a:xfrm>
                          <a:prstGeom prst="rect">
                            <a:avLst/>
                          </a:prstGeom>
                          <a:solidFill>
                            <a:srgbClr val="FFFFFF"/>
                          </a:solidFill>
                          <a:ln>
                            <a:noFill/>
                          </a:ln>
                        </pic:spPr>
                      </pic:pic>
                    </a:graphicData>
                  </a:graphic>
                </wp:inline>
              </w:drawing>
            </w:r>
          </w:p>
        </w:tc>
        <w:tc>
          <w:tcPr>
            <w:tcW w:w="4546" w:type="dxa"/>
          </w:tcPr>
          <w:p w14:paraId="0AA3E352" w14:textId="10FB4938" w:rsidR="008071DA" w:rsidRDefault="00FF2701">
            <w:pPr>
              <w:pStyle w:val="af4"/>
            </w:pPr>
            <w:r>
              <w:rPr>
                <w:noProof/>
                <w:lang w:bidi="ar-SA"/>
              </w:rPr>
              <mc:AlternateContent>
                <mc:Choice Requires="wps">
                  <w:drawing>
                    <wp:anchor distT="0" distB="0" distL="114300" distR="114300" simplePos="0" relativeHeight="251637760" behindDoc="0" locked="0" layoutInCell="1" allowOverlap="1" wp14:anchorId="294D742A" wp14:editId="79AB3033">
                      <wp:simplePos x="0" y="0"/>
                      <wp:positionH relativeFrom="column">
                        <wp:posOffset>80163</wp:posOffset>
                      </wp:positionH>
                      <wp:positionV relativeFrom="paragraph">
                        <wp:posOffset>2099354</wp:posOffset>
                      </wp:positionV>
                      <wp:extent cx="556764" cy="570646"/>
                      <wp:effectExtent l="0" t="0" r="15240" b="20320"/>
                      <wp:wrapNone/>
                      <wp:docPr id="774797547" name="形狀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764" cy="570646"/>
                              </a:xfrm>
                              <a:prstGeom prst="rect">
                                <a:avLst/>
                              </a:prstGeom>
                              <a:noFill/>
                              <a:ln w="17640"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0A2D7BD1" id="形狀 12" o:spid="_x0000_s1026" style="position:absolute;margin-left:6.3pt;margin-top:165.3pt;width:43.85pt;height:44.95pt;z-index:25163776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" filled="f" strokecolor="red" strokeweight=".49mm">
                      <v:stroke joinstyle="round"/>
                    </v:rect>
                  </w:pict>
                </mc:Fallback>
              </mc:AlternateContent>
            </w:r>
            <w:r>
              <w:rPr>
                <w:rFonts w:ascii="Liberation Serif" w:hAnsi="Liberation Serif"/>
                <w:noProof/>
                <w:color w:val="000000"/>
                <w:lang w:bidi="ar-SA"/>
              </w:rPr>
              <w:drawing>
                <wp:inline distT="0" distB="0" distL="0" distR="0" wp14:anchorId="7B559C5B" wp14:editId="376517BA">
                  <wp:extent cx="2351527" cy="2713355"/>
                  <wp:effectExtent l="0" t="0" r="0" b="0"/>
                  <wp:docPr id="666"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6"/>
                          <pic:cNvPicPr>
                            <a:picLocks noChangeAspect="1" noChangeArrowheads="1"/>
                          </pic:cNvPicPr>
                        </pic:nvPicPr>
                        <pic:blipFill>
                          <a:blip r:embed="rId26">
                            <a:extLst>
                              <a:ext uri="{28A0092B-C50C-407E-A947-70E740481C1C}">
                                <a14:useLocalDpi xmlns:a14="http://schemas.microsoft.com/office/drawing/2010/main" val="0"/>
                              </a:ext>
                            </a:extLst>
                          </a:blip>
                          <a:srcRect l="13876"/>
                          <a:stretch>
                            <a:fillRect/>
                          </a:stretch>
                        </pic:blipFill>
                        <pic:spPr bwMode="auto">
                          <a:xfrm>
                            <a:off x="0" y="0"/>
                            <a:ext cx="2353184" cy="2715267"/>
                          </a:xfrm>
                          <a:prstGeom prst="rect">
                            <a:avLst/>
                          </a:prstGeom>
                          <a:solidFill>
                            <a:srgbClr val="FFFFFF"/>
                          </a:solidFill>
                          <a:ln>
                            <a:noFill/>
                          </a:ln>
                        </pic:spPr>
                      </pic:pic>
                    </a:graphicData>
                  </a:graphic>
                </wp:inline>
              </w:drawing>
            </w:r>
          </w:p>
        </w:tc>
      </w:tr>
    </w:tbl>
    <w:p w14:paraId="5E594DBF" w14:textId="67708921" w:rsidR="008071DA" w:rsidRDefault="000C1EAD" w:rsidP="000C758E">
      <w:pPr>
        <w:pStyle w:val="af9"/>
      </w:pPr>
      <w:r>
        <w:rPr>
          <w:noProof/>
          <w:lang w:bidi="ar-SA"/>
        </w:rPr>
        <mc:AlternateContent>
          <mc:Choice Requires="wps">
            <w:drawing>
              <wp:anchor distT="0" distB="0" distL="114300" distR="114300" simplePos="0" relativeHeight="251692032" behindDoc="0" locked="0" layoutInCell="1" allowOverlap="1" wp14:anchorId="4F70C3FA" wp14:editId="24E6C845">
                <wp:simplePos x="0" y="0"/>
                <wp:positionH relativeFrom="column">
                  <wp:posOffset>781050</wp:posOffset>
                </wp:positionH>
                <wp:positionV relativeFrom="paragraph">
                  <wp:posOffset>634365</wp:posOffset>
                </wp:positionV>
                <wp:extent cx="1618615" cy="1303655"/>
                <wp:effectExtent l="0" t="0" r="635" b="0"/>
                <wp:wrapTopAndBottom/>
                <wp:docPr id="646314171" name="Text 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8615" cy="13036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E2E8457" w14:textId="77777777" w:rsidR="00E540B3" w:rsidRDefault="00E540B3" w:rsidP="00A106F7">
                            <w:pPr>
                              <w:pStyle w:val="af9"/>
                            </w:pPr>
                            <w:r>
                              <w:rPr>
                                <w:noProof/>
                                <w:lang w:bidi="ar-SA"/>
                              </w:rPr>
                              <w:drawing>
                                <wp:inline distT="0" distB="0" distL="0" distR="0" wp14:anchorId="2997BB0C" wp14:editId="2ED903F8">
                                  <wp:extent cx="1139253" cy="1125981"/>
                                  <wp:effectExtent l="0" t="0" r="3810" b="0"/>
                                  <wp:docPr id="93444617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2"/>
                                          <pic:cNvPicPr>
                                            <a:picLocks noChangeAspect="1" noChangeArrowheads="1"/>
                                          </pic:cNvPicPr>
                                        </pic:nvPicPr>
                                        <pic:blipFill>
                                          <a:blip r:embed="rId27">
                                            <a:extLst>
                                              <a:ext uri="{28A0092B-C50C-407E-A947-70E740481C1C}">
                                                <a14:useLocalDpi xmlns:a14="http://schemas.microsoft.com/office/drawing/2010/main" val="0"/>
                                              </a:ext>
                                            </a:extLst>
                                          </a:blip>
                                          <a:srcRect l="8435" t="13602" r="9935" b="6918"/>
                                          <a:stretch>
                                            <a:fillRect/>
                                          </a:stretch>
                                        </pic:blipFill>
                                        <pic:spPr bwMode="auto">
                                          <a:xfrm>
                                            <a:off x="0" y="0"/>
                                            <a:ext cx="1145438" cy="1132094"/>
                                          </a:xfrm>
                                          <a:prstGeom prst="rect">
                                            <a:avLst/>
                                          </a:prstGeom>
                                          <a:solidFill>
                                            <a:srgbClr val="FFFFFF"/>
                                          </a:solidFill>
                                          <a:ln>
                                            <a:noFill/>
                                          </a:ln>
                                        </pic:spPr>
                                      </pic:pic>
                                    </a:graphicData>
                                  </a:graphic>
                                </wp:inline>
                              </w:drawing>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F70C3FA" id="Text Box 75" o:spid="_x0000_s1041" type="#_x0000_t202" style="position:absolute;left:0;text-align:left;margin-left:61.5pt;margin-top:49.95pt;width:127.45pt;height:102.6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" stroked="f">
                <v:textbox inset="0,0,0,0">
                  <w:txbxContent>
                    <w:p w14:paraId="0E2E8457" w14:textId="77777777" w:rsidR="00E540B3" w:rsidRDefault="00E540B3" w:rsidP="00A106F7">
                      <w:pPr>
                        <w:pStyle w:val="af9"/>
                      </w:pPr>
                      <w:r>
                        <w:rPr>
                          <w:noProof/>
                          <w:lang w:bidi="ar-SA"/>
                        </w:rPr>
                        <w:drawing>
                          <wp:inline distT="0" distB="0" distL="0" distR="0" wp14:anchorId="2997BB0C" wp14:editId="2ED903F8">
                            <wp:extent cx="1139253" cy="1125981"/>
                            <wp:effectExtent l="0" t="0" r="3810" b="0"/>
                            <wp:docPr id="93444617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2"/>
                                    <pic:cNvPicPr>
                                      <a:picLocks noChangeAspect="1" noChangeArrowheads="1"/>
                                    </pic:cNvPicPr>
                                  </pic:nvPicPr>
                                  <pic:blipFill>
                                    <a:blip r:embed="rId27">
                                      <a:extLst>
                                        <a:ext uri="{28A0092B-C50C-407E-A947-70E740481C1C}">
                                          <a14:useLocalDpi xmlns:a14="http://schemas.microsoft.com/office/drawing/2010/main" val="0"/>
                                        </a:ext>
                                      </a:extLst>
                                    </a:blip>
                                    <a:srcRect l="8435" t="13602" r="9935" b="6918"/>
                                    <a:stretch>
                                      <a:fillRect/>
                                    </a:stretch>
                                  </pic:blipFill>
                                  <pic:spPr bwMode="auto">
                                    <a:xfrm>
                                      <a:off x="0" y="0"/>
                                      <a:ext cx="1145438" cy="1132094"/>
                                    </a:xfrm>
                                    <a:prstGeom prst="rect">
                                      <a:avLst/>
                                    </a:prstGeom>
                                    <a:solidFill>
                                      <a:srgbClr val="FFFFFF"/>
                                    </a:solidFill>
                                    <a:ln>
                                      <a:noFill/>
                                    </a:ln>
                                  </pic:spPr>
                                </pic:pic>
                              </a:graphicData>
                            </a:graphic>
                          </wp:inline>
                        </w:drawing>
                      </w:r>
                    </w:p>
                  </w:txbxContent>
                </v:textbox>
                <w10:wrap type="topAndBottom"/>
              </v:shape>
            </w:pict>
          </mc:Fallback>
        </mc:AlternateContent>
      </w:r>
      <w:r w:rsidR="00D747E6">
        <w:t>圖</w:t>
      </w:r>
      <w:r w:rsidR="00D747E6">
        <w:t xml:space="preserve"> </w:t>
      </w:r>
      <w:r w:rsidR="00D747E6">
        <w:fldChar w:fldCharType="begin"/>
      </w:r>
      <w:r w:rsidR="00D747E6">
        <w:instrText xml:space="preserve"> SEQ "</w:instrText>
      </w:r>
      <w:r w:rsidR="00D747E6">
        <w:instrText>圖</w:instrText>
      </w:r>
      <w:r w:rsidR="00D747E6">
        <w:instrText xml:space="preserve">" \* ARABIC </w:instrText>
      </w:r>
      <w:r w:rsidR="00D747E6">
        <w:fldChar w:fldCharType="separate"/>
      </w:r>
      <w:r w:rsidR="00741F8E">
        <w:rPr>
          <w:noProof/>
        </w:rPr>
        <w:t>14</w:t>
      </w:r>
      <w:r w:rsidR="00D747E6">
        <w:fldChar w:fldCharType="end"/>
      </w:r>
      <w:r w:rsidR="00D747E6">
        <w:t>：不同遮罩機率</w:t>
      </w:r>
      <w:r w:rsidR="00D747E6">
        <w:t xml:space="preserve"> </w:t>
      </w:r>
      <m:oMath>
        <m:sSub>
          <m:sSubPr>
            <m:ctrlPr>
              <w:rPr>
                <w:rFonts w:ascii="Cambria Math" w:hAnsi="Cambria Math"/>
                <w:i/>
              </w:rPr>
            </m:ctrlPr>
          </m:sSubPr>
          <m:e>
            <m:r>
              <w:rPr>
                <w:rFonts w:ascii="Cambria Math"/>
              </w:rPr>
              <m:t>P</m:t>
            </m:r>
          </m:e>
          <m:sub>
            <m:r>
              <w:rPr>
                <w:rFonts w:ascii="Cambria Math"/>
              </w:rPr>
              <m:t>mask</m:t>
            </m:r>
          </m:sub>
        </m:sSub>
      </m:oMath>
      <w:r w:rsidR="00D747E6">
        <w:t xml:space="preserve"> </w:t>
      </w:r>
      <w:r w:rsidR="00D747E6">
        <w:t>對生成結果之影響</w:t>
      </w:r>
      <w:proofErr w:type="gramStart"/>
      <w:r w:rsidR="00D747E6">
        <w:t>（</w:t>
      </w:r>
      <w:proofErr w:type="gramEnd"/>
      <w:r w:rsidR="00D747E6">
        <w:t>紅框：較差之處</w:t>
      </w:r>
      <w:proofErr w:type="gramStart"/>
      <w:r w:rsidR="00D747E6">
        <w:t>）</w:t>
      </w:r>
      <w:proofErr w:type="gramEnd"/>
    </w:p>
    <w:p w14:paraId="7E9AAF5A" w14:textId="629262D7" w:rsidR="000C1EAD" w:rsidRDefault="000C1EAD" w:rsidP="000C1EAD">
      <w:pPr>
        <w:pStyle w:val="af9"/>
        <w:spacing w:before="0" w:after="0" w:line="120" w:lineRule="auto"/>
        <w:ind w:firstLine="420"/>
        <w:jc w:val="left"/>
      </w:pPr>
      <w:r>
        <w:rPr>
          <w:noProof/>
          <w:lang w:bidi="ar-SA"/>
        </w:rPr>
        <mc:AlternateContent>
          <mc:Choice Requires="wps">
            <w:drawing>
              <wp:anchor distT="0" distB="0" distL="114300" distR="114300" simplePos="0" relativeHeight="251693056" behindDoc="0" locked="0" layoutInCell="1" allowOverlap="1" wp14:anchorId="2FFCDD83" wp14:editId="00930EE7">
                <wp:simplePos x="0" y="0"/>
                <wp:positionH relativeFrom="margin">
                  <wp:posOffset>2308336</wp:posOffset>
                </wp:positionH>
                <wp:positionV relativeFrom="paragraph">
                  <wp:posOffset>770832</wp:posOffset>
                </wp:positionV>
                <wp:extent cx="3196590" cy="311785"/>
                <wp:effectExtent l="0" t="0" r="3810" b="0"/>
                <wp:wrapNone/>
                <wp:docPr id="1318717464" name="文字方塊 36"/>
                <wp:cNvGraphicFramePr/>
                <a:graphic xmlns:a="http://schemas.openxmlformats.org/drawingml/2006/main">
                  <a:graphicData uri="http://schemas.microsoft.com/office/word/2010/wordprocessingShape">
                    <wps:wsp>
                      <wps:cNvSpPr txBox="1"/>
                      <wps:spPr>
                        <a:xfrm>
                          <a:off x="0" y="0"/>
                          <a:ext cx="3196590" cy="311785"/>
                        </a:xfrm>
                        <a:prstGeom prst="rect">
                          <a:avLst/>
                        </a:prstGeom>
                        <a:solidFill>
                          <a:schemeClr val="lt1"/>
                        </a:solidFill>
                        <a:ln w="6350">
                          <a:noFill/>
                        </a:ln>
                      </wps:spPr>
                      <wps:txbx>
                        <w:txbxContent>
                          <w:p w14:paraId="05A83B1D" w14:textId="62FA9B1E" w:rsidR="00E540B3" w:rsidRDefault="00E540B3">
                            <w:r>
                              <w:t>圖</w:t>
                            </w:r>
                            <w:r>
                              <w:t xml:space="preserve"> </w:t>
                            </w:r>
                            <w:r>
                              <w:fldChar w:fldCharType="begin"/>
                            </w:r>
                            <w:r>
                              <w:instrText xml:space="preserve"> SEQ "</w:instrText>
                            </w:r>
                            <w:r>
                              <w:instrText>圖</w:instrText>
                            </w:r>
                            <w:r>
                              <w:instrText xml:space="preserve">" \* ARABIC </w:instrText>
                            </w:r>
                            <w:r>
                              <w:fldChar w:fldCharType="separate"/>
                            </w:r>
                            <w:r w:rsidR="00741F8E">
                              <w:rPr>
                                <w:noProof/>
                              </w:rPr>
                              <w:t>15</w:t>
                            </w:r>
                            <w:r>
                              <w:fldChar w:fldCharType="end"/>
                            </w:r>
                            <w:r>
                              <w:t xml:space="preserve">: </w:t>
                            </w:r>
                            <w:r>
                              <w:t>隨機遮罩出現錯誤遮蔽情形示意圖</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FCDD83" id="文字方塊 36" o:spid="_x0000_s1042" type="#_x0000_t202" style="position:absolute;left:0;text-align:left;margin-left:181.75pt;margin-top:60.7pt;width:251.7pt;height:24.55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" fillcolor="white [3201]" stroked="f" strokeweight=".5pt">
                <v:textbox>
                  <w:txbxContent>
                    <w:p w14:paraId="05A83B1D" w14:textId="62FA9B1E" w:rsidR="00E540B3" w:rsidRDefault="00E540B3">
                      <w:r>
                        <w:t>圖</w:t>
                      </w:r>
                      <w:r>
                        <w:t xml:space="preserve"> </w:t>
                      </w:r>
                      <w:r>
                        <w:fldChar w:fldCharType="begin"/>
                      </w:r>
                      <w:r>
                        <w:instrText xml:space="preserve"> SEQ "</w:instrText>
                      </w:r>
                      <w:r>
                        <w:instrText>圖</w:instrText>
                      </w:r>
                      <w:r>
                        <w:instrText xml:space="preserve">" \* ARABIC </w:instrText>
                      </w:r>
                      <w:r>
                        <w:fldChar w:fldCharType="separate"/>
                      </w:r>
                      <w:r w:rsidR="00741F8E">
                        <w:rPr>
                          <w:noProof/>
                        </w:rPr>
                        <w:t>15</w:t>
                      </w:r>
                      <w:r>
                        <w:fldChar w:fldCharType="end"/>
                      </w:r>
                      <w:r>
                        <w:t xml:space="preserve">: </w:t>
                      </w:r>
                      <w:r>
                        <w:t>隨機遮罩出現錯誤遮蔽情形示意圖</w:t>
                      </w:r>
                    </w:p>
                  </w:txbxContent>
                </v:textbox>
                <w10:wrap anchorx="margin"/>
              </v:shape>
            </w:pict>
          </mc:Fallback>
        </mc:AlternateContent>
      </w:r>
    </w:p>
    <w:p w14:paraId="6532E10D" w14:textId="20552C8C" w:rsidR="0043619C" w:rsidRDefault="00D747E6" w:rsidP="00D747E6">
      <w:pPr>
        <w:pStyle w:val="af9"/>
        <w:ind w:firstLine="420"/>
        <w:jc w:val="left"/>
      </w:pPr>
      <w:r>
        <w:t>旋轉變換與遮罩增強在</w:t>
      </w:r>
      <w:r>
        <w:t xml:space="preserve"> Wen </w:t>
      </w:r>
      <w:r>
        <w:t>等人（</w:t>
      </w:r>
      <w:r>
        <w:t>2021</w:t>
      </w:r>
      <w:r>
        <w:t>）</w:t>
      </w:r>
      <w:r>
        <w:t xml:space="preserve">[7] </w:t>
      </w:r>
      <w:r>
        <w:t>的研究並未使用，可能同樣是該研究經過實驗後的結果。而</w:t>
      </w:r>
      <w:r>
        <w:t xml:space="preserve"> DG Font++ [8] </w:t>
      </w:r>
      <w:r>
        <w:t>雖採用旋轉變換但僅將其應用至單純用來學習風格的分支，故沒有提到此變換對結構上的負面影響。</w:t>
      </w:r>
    </w:p>
    <w:p w14:paraId="23087680" w14:textId="522E359D" w:rsidR="008071DA" w:rsidRDefault="00272481" w:rsidP="009761F9">
      <w:pPr>
        <w:pStyle w:val="3"/>
        <w:numPr>
          <w:ilvl w:val="2"/>
          <w:numId w:val="16"/>
        </w:numPr>
      </w:pPr>
      <w:r>
        <w:lastRenderedPageBreak/>
        <w:t>瓶頸層尺寸對生成效果之影響</w:t>
      </w:r>
    </w:p>
    <w:tbl>
      <w:tblPr>
        <w:tblW w:w="5194" w:type="pct"/>
        <w:tblInd w:w="55" w:type="dxa"/>
        <w:tblLayout w:type="fixed"/>
        <w:tblCellMar>
          <w:top w:w="55" w:type="dxa"/>
          <w:left w:w="55" w:type="dxa"/>
          <w:bottom w:w="55" w:type="dxa"/>
          <w:right w:w="55" w:type="dxa"/>
        </w:tblCellMar>
        <w:tblLook w:val="0000" w:firstRow="0" w:lastRow="0" w:firstColumn="0" w:lastColumn="0" w:noHBand="0" w:noVBand="0"/>
      </w:tblPr>
      <w:tblGrid>
        <w:gridCol w:w="10012"/>
      </w:tblGrid>
      <w:tr w:rsidR="008071DA" w14:paraId="7CBEA22D" w14:textId="77777777" w:rsidTr="003D1B6B">
        <w:trPr>
          <w:trHeight w:val="5896"/>
        </w:trPr>
        <w:tc>
          <w:tcPr>
            <w:tcW w:w="10011" w:type="dxa"/>
          </w:tcPr>
          <w:p w14:paraId="16B6C560" w14:textId="1A7C8BCA" w:rsidR="008071DA" w:rsidRDefault="00367997">
            <w:pPr>
              <w:pStyle w:val="af4"/>
            </w:pPr>
            <w:r>
              <w:rPr>
                <w:rFonts w:ascii="Liberation Serif" w:hAnsi="Liberation Serif"/>
                <w:noProof/>
                <w:lang w:bidi="ar-SA"/>
              </w:rPr>
              <mc:AlternateContent>
                <mc:Choice Requires="wps">
                  <w:drawing>
                    <wp:anchor distT="0" distB="0" distL="114300" distR="114300" simplePos="0" relativeHeight="251740160" behindDoc="0" locked="0" layoutInCell="1" allowOverlap="1" wp14:anchorId="5E35AC06" wp14:editId="509FC676">
                      <wp:simplePos x="0" y="0"/>
                      <wp:positionH relativeFrom="column">
                        <wp:posOffset>299186</wp:posOffset>
                      </wp:positionH>
                      <wp:positionV relativeFrom="paragraph">
                        <wp:posOffset>1743423</wp:posOffset>
                      </wp:positionV>
                      <wp:extent cx="1403633" cy="469265"/>
                      <wp:effectExtent l="0" t="0" r="25400" b="26035"/>
                      <wp:wrapNone/>
                      <wp:docPr id="675275315" name="矩形 45"/>
                      <wp:cNvGraphicFramePr/>
                      <a:graphic xmlns:a="http://schemas.openxmlformats.org/drawingml/2006/main">
                        <a:graphicData uri="http://schemas.microsoft.com/office/word/2010/wordprocessingShape">
                          <wps:wsp>
                            <wps:cNvSpPr/>
                            <wps:spPr>
                              <a:xfrm>
                                <a:off x="0" y="0"/>
                                <a:ext cx="1403633" cy="469265"/>
                              </a:xfrm>
                              <a:prstGeom prst="rect">
                                <a:avLst/>
                              </a:prstGeom>
                              <a:noFill/>
                              <a:ln w="17780" cap="flat">
                                <a:solidFill>
                                  <a:schemeClr val="accent3">
                                    <a:lumMod val="40000"/>
                                    <a:lumOff val="60000"/>
                                  </a:schemeClr>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3F9ED07C" id="矩形 45" o:spid="_x0000_s1026" style="position:absolute;margin-left:23.55pt;margin-top:137.3pt;width:110.5pt;height:36.95pt;z-index:2517401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" filled="f" strokecolor="#84e290 [1302]" strokeweight="1.4pt">
                      <v:stroke joinstyle="round"/>
                    </v:rect>
                  </w:pict>
                </mc:Fallback>
              </mc:AlternateContent>
            </w:r>
            <w:r w:rsidR="00A52AEF">
              <w:rPr>
                <w:rFonts w:ascii="Liberation Serif" w:hAnsi="Liberation Serif"/>
                <w:noProof/>
                <w:lang w:bidi="ar-SA"/>
              </w:rPr>
              <mc:AlternateContent>
                <mc:Choice Requires="wps">
                  <w:drawing>
                    <wp:anchor distT="0" distB="0" distL="114300" distR="114300" simplePos="0" relativeHeight="251738112" behindDoc="0" locked="0" layoutInCell="1" allowOverlap="1" wp14:anchorId="59AC941B" wp14:editId="6C391449">
                      <wp:simplePos x="0" y="0"/>
                      <wp:positionH relativeFrom="column">
                        <wp:posOffset>3164694</wp:posOffset>
                      </wp:positionH>
                      <wp:positionV relativeFrom="paragraph">
                        <wp:posOffset>2325843</wp:posOffset>
                      </wp:positionV>
                      <wp:extent cx="2364819" cy="463441"/>
                      <wp:effectExtent l="0" t="0" r="16510" b="13335"/>
                      <wp:wrapNone/>
                      <wp:docPr id="1553553603" name="矩形 45"/>
                      <wp:cNvGraphicFramePr/>
                      <a:graphic xmlns:a="http://schemas.openxmlformats.org/drawingml/2006/main">
                        <a:graphicData uri="http://schemas.microsoft.com/office/word/2010/wordprocessingShape">
                          <wps:wsp>
                            <wps:cNvSpPr/>
                            <wps:spPr>
                              <a:xfrm>
                                <a:off x="0" y="0"/>
                                <a:ext cx="2364819" cy="463441"/>
                              </a:xfrm>
                              <a:prstGeom prst="rect">
                                <a:avLst/>
                              </a:prstGeom>
                              <a:noFill/>
                              <a:ln w="17780" cap="flat">
                                <a:solidFill>
                                  <a:schemeClr val="accent3">
                                    <a:lumMod val="40000"/>
                                    <a:lumOff val="60000"/>
                                  </a:schemeClr>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21CD0B82" id="矩形 45" o:spid="_x0000_s1026" style="position:absolute;margin-left:249.2pt;margin-top:183.15pt;width:186.2pt;height:36.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" filled="f" strokecolor="#84e290 [1302]" strokeweight="1.4pt">
                      <v:stroke joinstyle="round"/>
                    </v:rect>
                  </w:pict>
                </mc:Fallback>
              </mc:AlternateContent>
            </w:r>
            <w:r w:rsidR="00A52AEF">
              <w:rPr>
                <w:rFonts w:ascii="Liberation Serif" w:hAnsi="Liberation Serif"/>
                <w:noProof/>
                <w:lang w:bidi="ar-SA"/>
              </w:rPr>
              <mc:AlternateContent>
                <mc:Choice Requires="wps">
                  <w:drawing>
                    <wp:anchor distT="0" distB="0" distL="114300" distR="114300" simplePos="0" relativeHeight="251727872" behindDoc="0" locked="0" layoutInCell="1" allowOverlap="1" wp14:anchorId="2CE252FF" wp14:editId="23E2666B">
                      <wp:simplePos x="0" y="0"/>
                      <wp:positionH relativeFrom="column">
                        <wp:posOffset>2683698</wp:posOffset>
                      </wp:positionH>
                      <wp:positionV relativeFrom="paragraph">
                        <wp:posOffset>2318641</wp:posOffset>
                      </wp:positionV>
                      <wp:extent cx="454495" cy="469265"/>
                      <wp:effectExtent l="0" t="0" r="22225" b="26035"/>
                      <wp:wrapNone/>
                      <wp:docPr id="1479463702" name="矩形 45"/>
                      <wp:cNvGraphicFramePr/>
                      <a:graphic xmlns:a="http://schemas.openxmlformats.org/drawingml/2006/main">
                        <a:graphicData uri="http://schemas.microsoft.com/office/word/2010/wordprocessingShape">
                          <wps:wsp>
                            <wps:cNvSpPr/>
                            <wps:spPr>
                              <a:xfrm>
                                <a:off x="0" y="0"/>
                                <a:ext cx="454495" cy="469265"/>
                              </a:xfrm>
                              <a:prstGeom prst="rect">
                                <a:avLst/>
                              </a:prstGeom>
                              <a:noFill/>
                              <a:ln w="17780"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7E8C3B5F" id="矩形 45" o:spid="_x0000_s1026" style="position:absolute;margin-left:211.3pt;margin-top:182.55pt;width:35.8pt;height:36.95pt;z-index:251727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" filled="f" strokecolor="red" strokeweight="1.4pt">
                      <v:stroke joinstyle="round"/>
                    </v:rect>
                  </w:pict>
                </mc:Fallback>
              </mc:AlternateContent>
            </w:r>
            <w:r w:rsidR="00A52AEF">
              <w:rPr>
                <w:rFonts w:ascii="Liberation Serif" w:hAnsi="Liberation Serif"/>
                <w:noProof/>
                <w:lang w:bidi="ar-SA"/>
              </w:rPr>
              <mc:AlternateContent>
                <mc:Choice Requires="wps">
                  <w:drawing>
                    <wp:anchor distT="0" distB="0" distL="114300" distR="114300" simplePos="0" relativeHeight="251736064" behindDoc="0" locked="0" layoutInCell="1" allowOverlap="1" wp14:anchorId="37993639" wp14:editId="27CC8F42">
                      <wp:simplePos x="0" y="0"/>
                      <wp:positionH relativeFrom="column">
                        <wp:posOffset>4123848</wp:posOffset>
                      </wp:positionH>
                      <wp:positionV relativeFrom="paragraph">
                        <wp:posOffset>2884437</wp:posOffset>
                      </wp:positionV>
                      <wp:extent cx="1411353" cy="469265"/>
                      <wp:effectExtent l="0" t="0" r="17780" b="26035"/>
                      <wp:wrapNone/>
                      <wp:docPr id="1672194979" name="矩形 45"/>
                      <wp:cNvGraphicFramePr/>
                      <a:graphic xmlns:a="http://schemas.openxmlformats.org/drawingml/2006/main">
                        <a:graphicData uri="http://schemas.microsoft.com/office/word/2010/wordprocessingShape">
                          <wps:wsp>
                            <wps:cNvSpPr/>
                            <wps:spPr>
                              <a:xfrm>
                                <a:off x="0" y="0"/>
                                <a:ext cx="1411353" cy="469265"/>
                              </a:xfrm>
                              <a:prstGeom prst="rect">
                                <a:avLst/>
                              </a:prstGeom>
                              <a:noFill/>
                              <a:ln w="17780" cap="flat">
                                <a:solidFill>
                                  <a:schemeClr val="accent3">
                                    <a:lumMod val="40000"/>
                                    <a:lumOff val="60000"/>
                                  </a:schemeClr>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1D7586A5" id="矩形 45" o:spid="_x0000_s1026" style="position:absolute;margin-left:324.7pt;margin-top:227.1pt;width:111.15pt;height:36.95pt;z-index:2517360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" filled="f" strokecolor="#84e290 [1302]" strokeweight="1.4pt">
                      <v:stroke joinstyle="round"/>
                    </v:rect>
                  </w:pict>
                </mc:Fallback>
              </mc:AlternateContent>
            </w:r>
            <w:r w:rsidR="00A52AEF">
              <w:rPr>
                <w:rFonts w:ascii="Liberation Serif" w:hAnsi="Liberation Serif"/>
                <w:noProof/>
                <w:lang w:bidi="ar-SA"/>
              </w:rPr>
              <mc:AlternateContent>
                <mc:Choice Requires="wps">
                  <w:drawing>
                    <wp:anchor distT="0" distB="0" distL="114300" distR="114300" simplePos="0" relativeHeight="251734016" behindDoc="0" locked="0" layoutInCell="1" allowOverlap="1" wp14:anchorId="2677E91A" wp14:editId="662AD7CC">
                      <wp:simplePos x="0" y="0"/>
                      <wp:positionH relativeFrom="column">
                        <wp:posOffset>4590662</wp:posOffset>
                      </wp:positionH>
                      <wp:positionV relativeFrom="paragraph">
                        <wp:posOffset>1751461</wp:posOffset>
                      </wp:positionV>
                      <wp:extent cx="1411353" cy="469265"/>
                      <wp:effectExtent l="0" t="0" r="17780" b="26035"/>
                      <wp:wrapNone/>
                      <wp:docPr id="682148236" name="矩形 45"/>
                      <wp:cNvGraphicFramePr/>
                      <a:graphic xmlns:a="http://schemas.openxmlformats.org/drawingml/2006/main">
                        <a:graphicData uri="http://schemas.microsoft.com/office/word/2010/wordprocessingShape">
                          <wps:wsp>
                            <wps:cNvSpPr/>
                            <wps:spPr>
                              <a:xfrm>
                                <a:off x="0" y="0"/>
                                <a:ext cx="1411353" cy="469265"/>
                              </a:xfrm>
                              <a:prstGeom prst="rect">
                                <a:avLst/>
                              </a:prstGeom>
                              <a:noFill/>
                              <a:ln w="17780" cap="flat">
                                <a:solidFill>
                                  <a:schemeClr val="accent3">
                                    <a:lumMod val="40000"/>
                                    <a:lumOff val="60000"/>
                                  </a:schemeClr>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0BBD6D3D" id="矩形 45" o:spid="_x0000_s1026" style="position:absolute;margin-left:361.45pt;margin-top:137.9pt;width:111.15pt;height:36.95pt;z-index:251734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" filled="f" strokecolor="#84e290 [1302]" strokeweight="1.4pt">
                      <v:stroke joinstyle="round"/>
                    </v:rect>
                  </w:pict>
                </mc:Fallback>
              </mc:AlternateContent>
            </w:r>
            <w:r w:rsidR="00A52AEF">
              <w:rPr>
                <w:rFonts w:ascii="Liberation Serif" w:hAnsi="Liberation Serif"/>
                <w:noProof/>
                <w:lang w:bidi="ar-SA"/>
              </w:rPr>
              <mc:AlternateContent>
                <mc:Choice Requires="wps">
                  <w:drawing>
                    <wp:anchor distT="0" distB="0" distL="114300" distR="114300" simplePos="0" relativeHeight="251731968" behindDoc="0" locked="0" layoutInCell="1" allowOverlap="1" wp14:anchorId="1D0E93B4" wp14:editId="146B3F3C">
                      <wp:simplePos x="0" y="0"/>
                      <wp:positionH relativeFrom="column">
                        <wp:posOffset>300104</wp:posOffset>
                      </wp:positionH>
                      <wp:positionV relativeFrom="paragraph">
                        <wp:posOffset>2319562</wp:posOffset>
                      </wp:positionV>
                      <wp:extent cx="1895912" cy="469265"/>
                      <wp:effectExtent l="0" t="0" r="28575" b="26035"/>
                      <wp:wrapNone/>
                      <wp:docPr id="442407767" name="矩形 45"/>
                      <wp:cNvGraphicFramePr/>
                      <a:graphic xmlns:a="http://schemas.openxmlformats.org/drawingml/2006/main">
                        <a:graphicData uri="http://schemas.microsoft.com/office/word/2010/wordprocessingShape">
                          <wps:wsp>
                            <wps:cNvSpPr/>
                            <wps:spPr>
                              <a:xfrm>
                                <a:off x="0" y="0"/>
                                <a:ext cx="1895912" cy="469265"/>
                              </a:xfrm>
                              <a:prstGeom prst="rect">
                                <a:avLst/>
                              </a:prstGeom>
                              <a:noFill/>
                              <a:ln w="17780" cap="flat">
                                <a:solidFill>
                                  <a:schemeClr val="accent3">
                                    <a:lumMod val="40000"/>
                                    <a:lumOff val="60000"/>
                                  </a:schemeClr>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442DF6AB" id="矩形 45" o:spid="_x0000_s1026" style="position:absolute;margin-left:23.65pt;margin-top:182.65pt;width:149.3pt;height:36.95pt;z-index:251731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" filled="f" strokecolor="#84e290 [1302]" strokeweight="1.4pt">
                      <v:stroke joinstyle="round"/>
                    </v:rect>
                  </w:pict>
                </mc:Fallback>
              </mc:AlternateContent>
            </w:r>
            <w:r w:rsidR="00D80496">
              <w:rPr>
                <w:rFonts w:ascii="Liberation Serif" w:hAnsi="Liberation Serif"/>
                <w:noProof/>
                <w:lang w:bidi="ar-SA"/>
              </w:rPr>
              <mc:AlternateContent>
                <mc:Choice Requires="wps">
                  <w:drawing>
                    <wp:anchor distT="0" distB="0" distL="114300" distR="114300" simplePos="0" relativeHeight="251729920" behindDoc="0" locked="0" layoutInCell="1" allowOverlap="1" wp14:anchorId="0931B154" wp14:editId="596C8295">
                      <wp:simplePos x="0" y="0"/>
                      <wp:positionH relativeFrom="column">
                        <wp:posOffset>5543352</wp:posOffset>
                      </wp:positionH>
                      <wp:positionV relativeFrom="paragraph">
                        <wp:posOffset>1187141</wp:posOffset>
                      </wp:positionV>
                      <wp:extent cx="486562" cy="469265"/>
                      <wp:effectExtent l="0" t="0" r="27940" b="26035"/>
                      <wp:wrapNone/>
                      <wp:docPr id="506045893" name="矩形 45"/>
                      <wp:cNvGraphicFramePr/>
                      <a:graphic xmlns:a="http://schemas.openxmlformats.org/drawingml/2006/main">
                        <a:graphicData uri="http://schemas.microsoft.com/office/word/2010/wordprocessingShape">
                          <wps:wsp>
                            <wps:cNvSpPr/>
                            <wps:spPr>
                              <a:xfrm>
                                <a:off x="0" y="0"/>
                                <a:ext cx="486562" cy="469265"/>
                              </a:xfrm>
                              <a:prstGeom prst="rect">
                                <a:avLst/>
                              </a:prstGeom>
                              <a:noFill/>
                              <a:ln w="17780"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12CA468E" id="矩形 45" o:spid="_x0000_s1026" style="position:absolute;margin-left:436.5pt;margin-top:93.5pt;width:38.3pt;height:36.95pt;z-index:251729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" filled="f" strokecolor="red" strokeweight="1.4pt">
                      <v:stroke joinstyle="round"/>
                    </v:rect>
                  </w:pict>
                </mc:Fallback>
              </mc:AlternateContent>
            </w:r>
            <w:r w:rsidR="00D80496">
              <w:rPr>
                <w:rFonts w:ascii="Liberation Serif" w:hAnsi="Liberation Serif"/>
                <w:noProof/>
                <w:lang w:bidi="ar-SA"/>
              </w:rPr>
              <mc:AlternateContent>
                <mc:Choice Requires="wps">
                  <w:drawing>
                    <wp:anchor distT="0" distB="0" distL="114300" distR="114300" simplePos="0" relativeHeight="251725824" behindDoc="0" locked="0" layoutInCell="1" allowOverlap="1" wp14:anchorId="2B973C30" wp14:editId="1EAD1F94">
                      <wp:simplePos x="0" y="0"/>
                      <wp:positionH relativeFrom="column">
                        <wp:posOffset>2221708</wp:posOffset>
                      </wp:positionH>
                      <wp:positionV relativeFrom="paragraph">
                        <wp:posOffset>2890631</wp:posOffset>
                      </wp:positionV>
                      <wp:extent cx="1887523" cy="469265"/>
                      <wp:effectExtent l="0" t="0" r="17780" b="26035"/>
                      <wp:wrapNone/>
                      <wp:docPr id="1650028991" name="矩形 45"/>
                      <wp:cNvGraphicFramePr/>
                      <a:graphic xmlns:a="http://schemas.openxmlformats.org/drawingml/2006/main">
                        <a:graphicData uri="http://schemas.microsoft.com/office/word/2010/wordprocessingShape">
                          <wps:wsp>
                            <wps:cNvSpPr/>
                            <wps:spPr>
                              <a:xfrm>
                                <a:off x="0" y="0"/>
                                <a:ext cx="1887523" cy="469265"/>
                              </a:xfrm>
                              <a:prstGeom prst="rect">
                                <a:avLst/>
                              </a:prstGeom>
                              <a:noFill/>
                              <a:ln w="17780"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4D7C5860" id="矩形 45" o:spid="_x0000_s1026" style="position:absolute;margin-left:174.95pt;margin-top:227.6pt;width:148.6pt;height:36.95pt;z-index:251725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" filled="f" strokecolor="red" strokeweight="1.4pt">
                      <v:stroke joinstyle="round"/>
                    </v:rect>
                  </w:pict>
                </mc:Fallback>
              </mc:AlternateContent>
            </w:r>
            <w:r w:rsidR="00D80496">
              <w:rPr>
                <w:rFonts w:ascii="Liberation Serif" w:hAnsi="Liberation Serif"/>
                <w:noProof/>
                <w:lang w:bidi="ar-SA"/>
              </w:rPr>
              <mc:AlternateContent>
                <mc:Choice Requires="wps">
                  <w:drawing>
                    <wp:anchor distT="0" distB="0" distL="114300" distR="114300" simplePos="0" relativeHeight="251723776" behindDoc="0" locked="0" layoutInCell="1" allowOverlap="1" wp14:anchorId="23F835D0" wp14:editId="00EB647A">
                      <wp:simplePos x="0" y="0"/>
                      <wp:positionH relativeFrom="column">
                        <wp:posOffset>1726758</wp:posOffset>
                      </wp:positionH>
                      <wp:positionV relativeFrom="paragraph">
                        <wp:posOffset>1170888</wp:posOffset>
                      </wp:positionV>
                      <wp:extent cx="1895912" cy="469265"/>
                      <wp:effectExtent l="0" t="0" r="28575" b="26035"/>
                      <wp:wrapNone/>
                      <wp:docPr id="1384850632" name="矩形 45"/>
                      <wp:cNvGraphicFramePr/>
                      <a:graphic xmlns:a="http://schemas.openxmlformats.org/drawingml/2006/main">
                        <a:graphicData uri="http://schemas.microsoft.com/office/word/2010/wordprocessingShape">
                          <wps:wsp>
                            <wps:cNvSpPr/>
                            <wps:spPr>
                              <a:xfrm>
                                <a:off x="0" y="0"/>
                                <a:ext cx="1895912" cy="469265"/>
                              </a:xfrm>
                              <a:prstGeom prst="rect">
                                <a:avLst/>
                              </a:prstGeom>
                              <a:noFill/>
                              <a:ln w="17780"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527C9E6E" id="矩形 45" o:spid="_x0000_s1026" style="position:absolute;margin-left:135.95pt;margin-top:92.2pt;width:149.3pt;height:36.95pt;z-index:251723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" filled="f" strokecolor="red" strokeweight="1.4pt">
                      <v:stroke joinstyle="round"/>
                    </v:rect>
                  </w:pict>
                </mc:Fallback>
              </mc:AlternateContent>
            </w:r>
            <w:r w:rsidR="00D80496">
              <w:rPr>
                <w:rFonts w:ascii="Liberation Serif" w:hAnsi="Liberation Serif"/>
                <w:noProof/>
                <w:lang w:bidi="ar-SA"/>
              </w:rPr>
              <mc:AlternateContent>
                <mc:Choice Requires="wps">
                  <w:drawing>
                    <wp:anchor distT="0" distB="0" distL="114300" distR="114300" simplePos="0" relativeHeight="251721728" behindDoc="0" locked="0" layoutInCell="1" allowOverlap="1" wp14:anchorId="3CCE8872" wp14:editId="78BA8E43">
                      <wp:simplePos x="0" y="0"/>
                      <wp:positionH relativeFrom="column">
                        <wp:posOffset>292240</wp:posOffset>
                      </wp:positionH>
                      <wp:positionV relativeFrom="paragraph">
                        <wp:posOffset>608825</wp:posOffset>
                      </wp:positionV>
                      <wp:extent cx="5721292" cy="469265"/>
                      <wp:effectExtent l="0" t="0" r="13335" b="26035"/>
                      <wp:wrapNone/>
                      <wp:docPr id="1441351831" name="矩形 45"/>
                      <wp:cNvGraphicFramePr/>
                      <a:graphic xmlns:a="http://schemas.openxmlformats.org/drawingml/2006/main">
                        <a:graphicData uri="http://schemas.microsoft.com/office/word/2010/wordprocessingShape">
                          <wps:wsp>
                            <wps:cNvSpPr/>
                            <wps:spPr>
                              <a:xfrm>
                                <a:off x="0" y="0"/>
                                <a:ext cx="5721292" cy="469265"/>
                              </a:xfrm>
                              <a:prstGeom prst="rect">
                                <a:avLst/>
                              </a:prstGeom>
                              <a:noFill/>
                              <a:ln w="17780"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44672DAC" id="矩形 45" o:spid="_x0000_s1026" style="position:absolute;margin-left:23pt;margin-top:47.95pt;width:450.5pt;height:36.95pt;z-index:251721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" filled="f" strokecolor="red" strokeweight="1.4pt">
                      <v:stroke joinstyle="round"/>
                    </v:rect>
                  </w:pict>
                </mc:Fallback>
              </mc:AlternateContent>
            </w:r>
            <w:r w:rsidR="00FF2701">
              <w:rPr>
                <w:rFonts w:ascii="Liberation Serif" w:hAnsi="Liberation Serif"/>
                <w:noProof/>
                <w:lang w:bidi="ar-SA"/>
              </w:rPr>
              <mc:AlternateContent>
                <mc:Choice Requires="wps">
                  <w:drawing>
                    <wp:inline distT="0" distB="0" distL="0" distR="0" wp14:anchorId="1B6E3EE9" wp14:editId="03EF7FFA">
                      <wp:extent cx="6022340" cy="3974563"/>
                      <wp:effectExtent l="0" t="0" r="0" b="6985"/>
                      <wp:docPr id="2132886305"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22340" cy="397456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FC89646" w14:textId="711259FC" w:rsidR="00E540B3" w:rsidRPr="00673263" w:rsidRDefault="00E540B3" w:rsidP="00673263">
                                  <w:pPr>
                                    <w:pStyle w:val="af9"/>
                                    <w:spacing w:before="0" w:after="0"/>
                                  </w:pPr>
                                  <w:r>
                                    <w:rPr>
                                      <w:noProof/>
                                      <w:lang w:bidi="ar-SA"/>
                                    </w:rPr>
                                    <w:drawing>
                                      <wp:inline distT="0" distB="0" distL="0" distR="0" wp14:anchorId="0243E2E9" wp14:editId="2F157870">
                                        <wp:extent cx="6012180" cy="3394710"/>
                                        <wp:effectExtent l="0" t="0" r="7620" b="0"/>
                                        <wp:docPr id="1953917630"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012180" cy="3394710"/>
                                                </a:xfrm>
                                                <a:prstGeom prst="rect">
                                                  <a:avLst/>
                                                </a:prstGeom>
                                                <a:solidFill>
                                                  <a:srgbClr val="FFFFFF"/>
                                                </a:solidFill>
                                                <a:ln>
                                                  <a:noFill/>
                                                </a:ln>
                                              </pic:spPr>
                                            </pic:pic>
                                          </a:graphicData>
                                        </a:graphic>
                                      </wp:inline>
                                    </w:drawing>
                                  </w:r>
                                  <w:r>
                                    <w:t>圖</w:t>
                                  </w:r>
                                  <w:r>
                                    <w:t xml:space="preserve"> </w:t>
                                  </w:r>
                                  <w:r>
                                    <w:fldChar w:fldCharType="begin"/>
                                  </w:r>
                                  <w:r>
                                    <w:instrText xml:space="preserve"> SEQ "</w:instrText>
                                  </w:r>
                                  <w:r>
                                    <w:instrText>圖</w:instrText>
                                  </w:r>
                                  <w:r>
                                    <w:instrText xml:space="preserve">" \* ARABIC </w:instrText>
                                  </w:r>
                                  <w:r>
                                    <w:fldChar w:fldCharType="separate"/>
                                  </w:r>
                                  <w:r w:rsidR="00741F8E">
                                    <w:rPr>
                                      <w:noProof/>
                                    </w:rPr>
                                    <w:t>16</w:t>
                                  </w:r>
                                  <w:r>
                                    <w:fldChar w:fldCharType="end"/>
                                  </w:r>
                                  <w:r>
                                    <w:t>：不同瓶頸層尺寸</w:t>
                                  </w:r>
                                  <w:r>
                                    <w:t xml:space="preserve"> n=1,2,4,8,16</w:t>
                                  </w:r>
                                  <w:r>
                                    <w:t>（</w:t>
                                  </w:r>
                                  <w:r>
                                    <w:rPr>
                                      <w:rFonts w:hint="eastAsia"/>
                                    </w:rPr>
                                    <w:t>上至下</w:t>
                                  </w:r>
                                  <w:r>
                                    <w:t>依序</w:t>
                                  </w:r>
                                  <w:r>
                                    <w:rPr>
                                      <w:rFonts w:hint="eastAsia"/>
                                    </w:rPr>
                                    <w:t>，</w:t>
                                  </w:r>
                                  <w:r>
                                    <w:t>第一列為目</w:t>
                                  </w:r>
                                  <w:r w:rsidRPr="00673263">
                                    <w:t>標</w:t>
                                  </w:r>
                                  <w:r>
                                    <w:t>）對字體</w:t>
                                  </w:r>
                                  <w:r>
                                    <w:t xml:space="preserve"> A </w:t>
                                  </w:r>
                                  <w:r>
                                    <w:t>的生成效果影響</w:t>
                                  </w:r>
                                  <w:proofErr w:type="gramStart"/>
                                  <w:r>
                                    <w:t>（</w:t>
                                  </w:r>
                                  <w:proofErr w:type="gramEnd"/>
                                  <w:r w:rsidRPr="00673263">
                                    <w:t>紅框：較差之處，</w:t>
                                  </w:r>
                                  <w:proofErr w:type="gramStart"/>
                                  <w:r w:rsidRPr="00673263">
                                    <w:t>綠框</w:t>
                                  </w:r>
                                  <w:proofErr w:type="gramEnd"/>
                                  <w:r w:rsidRPr="00673263">
                                    <w:t>：較優之處</w:t>
                                  </w:r>
                                  <w:proofErr w:type="gramStart"/>
                                  <w:r w:rsidRPr="00673263">
                                    <w:t>）</w:t>
                                  </w:r>
                                  <w:proofErr w:type="gramEnd"/>
                                </w:p>
                              </w:txbxContent>
                            </wps:txbx>
                            <wps:bodyPr rot="0" vert="horz" wrap="square" lIns="0" tIns="0" rIns="0" bIns="0" anchor="t" anchorCtr="0" upright="1">
                              <a:noAutofit/>
                            </wps:bodyPr>
                          </wps:wsp>
                        </a:graphicData>
                      </a:graphic>
                    </wp:inline>
                  </w:drawing>
                </mc:Choice>
                <mc:Fallback>
                  <w:pict>
                    <v:shape w14:anchorId="1B6E3EE9" id="Text Box 26" o:spid="_x0000_s1043" type="#_x0000_t202" style="width:474.2pt;height:312.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" stroked="f">
                      <v:textbox inset="0,0,0,0">
                        <w:txbxContent>
                          <w:p w14:paraId="3FC89646" w14:textId="711259FC" w:rsidR="00E540B3" w:rsidRPr="00673263" w:rsidRDefault="00E540B3" w:rsidP="00673263">
                            <w:pPr>
                              <w:pStyle w:val="af9"/>
                              <w:spacing w:before="0" w:after="0"/>
                            </w:pPr>
                            <w:r>
                              <w:rPr>
                                <w:noProof/>
                                <w:lang w:bidi="ar-SA"/>
                              </w:rPr>
                              <w:drawing>
                                <wp:inline distT="0" distB="0" distL="0" distR="0" wp14:anchorId="0243E2E9" wp14:editId="2F157870">
                                  <wp:extent cx="6012180" cy="3394710"/>
                                  <wp:effectExtent l="0" t="0" r="7620" b="0"/>
                                  <wp:docPr id="1953917630"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012180" cy="3394710"/>
                                          </a:xfrm>
                                          <a:prstGeom prst="rect">
                                            <a:avLst/>
                                          </a:prstGeom>
                                          <a:solidFill>
                                            <a:srgbClr val="FFFFFF"/>
                                          </a:solidFill>
                                          <a:ln>
                                            <a:noFill/>
                                          </a:ln>
                                        </pic:spPr>
                                      </pic:pic>
                                    </a:graphicData>
                                  </a:graphic>
                                </wp:inline>
                              </w:drawing>
                            </w:r>
                            <w:r>
                              <w:t>圖</w:t>
                            </w:r>
                            <w:r>
                              <w:t xml:space="preserve"> </w:t>
                            </w:r>
                            <w:r>
                              <w:fldChar w:fldCharType="begin"/>
                            </w:r>
                            <w:r>
                              <w:instrText xml:space="preserve"> SEQ "</w:instrText>
                            </w:r>
                            <w:r>
                              <w:instrText>圖</w:instrText>
                            </w:r>
                            <w:r>
                              <w:instrText xml:space="preserve">" \* ARABIC </w:instrText>
                            </w:r>
                            <w:r>
                              <w:fldChar w:fldCharType="separate"/>
                            </w:r>
                            <w:r w:rsidR="00741F8E">
                              <w:rPr>
                                <w:noProof/>
                              </w:rPr>
                              <w:t>16</w:t>
                            </w:r>
                            <w:r>
                              <w:fldChar w:fldCharType="end"/>
                            </w:r>
                            <w:r>
                              <w:t>：不同瓶頸層尺寸</w:t>
                            </w:r>
                            <w:r>
                              <w:t xml:space="preserve"> n=1,2,4,8,16</w:t>
                            </w:r>
                            <w:r>
                              <w:t>（</w:t>
                            </w:r>
                            <w:r>
                              <w:rPr>
                                <w:rFonts w:hint="eastAsia"/>
                              </w:rPr>
                              <w:t>上至下</w:t>
                            </w:r>
                            <w:r>
                              <w:t>依序</w:t>
                            </w:r>
                            <w:r>
                              <w:rPr>
                                <w:rFonts w:hint="eastAsia"/>
                              </w:rPr>
                              <w:t>，</w:t>
                            </w:r>
                            <w:r>
                              <w:t>第一列為目</w:t>
                            </w:r>
                            <w:r w:rsidRPr="00673263">
                              <w:t>標</w:t>
                            </w:r>
                            <w:r>
                              <w:t>）對字體</w:t>
                            </w:r>
                            <w:r>
                              <w:t xml:space="preserve"> A </w:t>
                            </w:r>
                            <w:r>
                              <w:t>的生成效果影響</w:t>
                            </w:r>
                            <w:proofErr w:type="gramStart"/>
                            <w:r>
                              <w:t>（</w:t>
                            </w:r>
                            <w:proofErr w:type="gramEnd"/>
                            <w:r w:rsidRPr="00673263">
                              <w:t>紅框：較差之處，</w:t>
                            </w:r>
                            <w:proofErr w:type="gramStart"/>
                            <w:r w:rsidRPr="00673263">
                              <w:t>綠框</w:t>
                            </w:r>
                            <w:proofErr w:type="gramEnd"/>
                            <w:r w:rsidRPr="00673263">
                              <w:t>：較優之處</w:t>
                            </w:r>
                            <w:proofErr w:type="gramStart"/>
                            <w:r w:rsidRPr="00673263">
                              <w:t>）</w:t>
                            </w:r>
                            <w:proofErr w:type="gramEnd"/>
                          </w:p>
                        </w:txbxContent>
                      </v:textbox>
                      <w10:anchorlock/>
                    </v:shape>
                  </w:pict>
                </mc:Fallback>
              </mc:AlternateContent>
            </w:r>
          </w:p>
        </w:tc>
      </w:tr>
      <w:tr w:rsidR="008071DA" w:rsidRPr="00673263" w14:paraId="6E3EDA28" w14:textId="77777777" w:rsidTr="003D1B6B">
        <w:trPr>
          <w:trHeight w:val="5408"/>
        </w:trPr>
        <w:tc>
          <w:tcPr>
            <w:tcW w:w="10011" w:type="dxa"/>
          </w:tcPr>
          <w:p w14:paraId="3860A24B" w14:textId="0562E58B" w:rsidR="008071DA" w:rsidRPr="00673263" w:rsidRDefault="00626FCB">
            <w:pPr>
              <w:pStyle w:val="af4"/>
            </w:pPr>
            <w:r>
              <w:rPr>
                <w:rFonts w:ascii="Liberation Serif" w:hAnsi="Liberation Serif"/>
                <w:noProof/>
                <w:lang w:bidi="ar-SA"/>
              </w:rPr>
              <mc:AlternateContent>
                <mc:Choice Requires="wps">
                  <w:drawing>
                    <wp:anchor distT="0" distB="0" distL="114300" distR="114300" simplePos="0" relativeHeight="251766784" behindDoc="0" locked="0" layoutInCell="1" allowOverlap="1" wp14:anchorId="5A59D7A6" wp14:editId="2910282C">
                      <wp:simplePos x="0" y="0"/>
                      <wp:positionH relativeFrom="column">
                        <wp:posOffset>3642359</wp:posOffset>
                      </wp:positionH>
                      <wp:positionV relativeFrom="paragraph">
                        <wp:posOffset>2313305</wp:posOffset>
                      </wp:positionV>
                      <wp:extent cx="1423035" cy="469265"/>
                      <wp:effectExtent l="0" t="0" r="24765" b="26035"/>
                      <wp:wrapNone/>
                      <wp:docPr id="210809849" name="矩形 45"/>
                      <wp:cNvGraphicFramePr/>
                      <a:graphic xmlns:a="http://schemas.openxmlformats.org/drawingml/2006/main">
                        <a:graphicData uri="http://schemas.microsoft.com/office/word/2010/wordprocessingShape">
                          <wps:wsp>
                            <wps:cNvSpPr/>
                            <wps:spPr>
                              <a:xfrm>
                                <a:off x="0" y="0"/>
                                <a:ext cx="1423035" cy="469265"/>
                              </a:xfrm>
                              <a:prstGeom prst="rect">
                                <a:avLst/>
                              </a:prstGeom>
                              <a:noFill/>
                              <a:ln w="17780" cap="flat">
                                <a:solidFill>
                                  <a:schemeClr val="accent3">
                                    <a:lumMod val="60000"/>
                                    <a:lumOff val="40000"/>
                                  </a:schemeClr>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A044040" id="矩形 45" o:spid="_x0000_s1026" style="position:absolute;margin-left:286.8pt;margin-top:182.15pt;width:112.05pt;height:36.95pt;z-index:2517667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" filled="f" strokecolor="#47d459 [1942]" strokeweight="1.4pt">
                      <v:stroke joinstyle="round"/>
                    </v:rect>
                  </w:pict>
                </mc:Fallback>
              </mc:AlternateContent>
            </w:r>
            <w:r>
              <w:rPr>
                <w:rFonts w:ascii="Liberation Serif" w:hAnsi="Liberation Serif"/>
                <w:noProof/>
                <w:lang w:bidi="ar-SA"/>
              </w:rPr>
              <mc:AlternateContent>
                <mc:Choice Requires="wps">
                  <w:drawing>
                    <wp:anchor distT="0" distB="0" distL="114300" distR="114300" simplePos="0" relativeHeight="251764736" behindDoc="0" locked="0" layoutInCell="1" allowOverlap="1" wp14:anchorId="3A34DF5A" wp14:editId="354B1326">
                      <wp:simplePos x="0" y="0"/>
                      <wp:positionH relativeFrom="column">
                        <wp:posOffset>3661409</wp:posOffset>
                      </wp:positionH>
                      <wp:positionV relativeFrom="paragraph">
                        <wp:posOffset>1741805</wp:posOffset>
                      </wp:positionV>
                      <wp:extent cx="1403985" cy="469265"/>
                      <wp:effectExtent l="0" t="0" r="24765" b="26035"/>
                      <wp:wrapNone/>
                      <wp:docPr id="939147732" name="矩形 45"/>
                      <wp:cNvGraphicFramePr/>
                      <a:graphic xmlns:a="http://schemas.openxmlformats.org/drawingml/2006/main">
                        <a:graphicData uri="http://schemas.microsoft.com/office/word/2010/wordprocessingShape">
                          <wps:wsp>
                            <wps:cNvSpPr/>
                            <wps:spPr>
                              <a:xfrm>
                                <a:off x="0" y="0"/>
                                <a:ext cx="1403985" cy="469265"/>
                              </a:xfrm>
                              <a:prstGeom prst="rect">
                                <a:avLst/>
                              </a:prstGeom>
                              <a:noFill/>
                              <a:ln w="17780" cap="flat">
                                <a:solidFill>
                                  <a:schemeClr val="accent3">
                                    <a:lumMod val="60000"/>
                                    <a:lumOff val="40000"/>
                                  </a:schemeClr>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FE8B028" id="矩形 45" o:spid="_x0000_s1026" style="position:absolute;margin-left:288.3pt;margin-top:137.15pt;width:110.55pt;height:36.95pt;z-index:2517647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" filled="f" strokecolor="#47d459 [1942]" strokeweight="1.4pt">
                      <v:stroke joinstyle="round"/>
                    </v:rect>
                  </w:pict>
                </mc:Fallback>
              </mc:AlternateContent>
            </w:r>
            <w:r>
              <w:rPr>
                <w:rFonts w:ascii="Liberation Serif" w:hAnsi="Liberation Serif"/>
                <w:noProof/>
                <w:lang w:bidi="ar-SA"/>
              </w:rPr>
              <mc:AlternateContent>
                <mc:Choice Requires="wps">
                  <w:drawing>
                    <wp:anchor distT="0" distB="0" distL="114300" distR="114300" simplePos="0" relativeHeight="251748352" behindDoc="0" locked="0" layoutInCell="1" allowOverlap="1" wp14:anchorId="6FD610BD" wp14:editId="7D9AB160">
                      <wp:simplePos x="0" y="0"/>
                      <wp:positionH relativeFrom="column">
                        <wp:posOffset>2207260</wp:posOffset>
                      </wp:positionH>
                      <wp:positionV relativeFrom="paragraph">
                        <wp:posOffset>2891155</wp:posOffset>
                      </wp:positionV>
                      <wp:extent cx="928370" cy="456565"/>
                      <wp:effectExtent l="0" t="0" r="24130" b="19685"/>
                      <wp:wrapNone/>
                      <wp:docPr id="118451227" name="矩形 45"/>
                      <wp:cNvGraphicFramePr/>
                      <a:graphic xmlns:a="http://schemas.openxmlformats.org/drawingml/2006/main">
                        <a:graphicData uri="http://schemas.microsoft.com/office/word/2010/wordprocessingShape">
                          <wps:wsp>
                            <wps:cNvSpPr/>
                            <wps:spPr>
                              <a:xfrm>
                                <a:off x="0" y="0"/>
                                <a:ext cx="928370" cy="456565"/>
                              </a:xfrm>
                              <a:prstGeom prst="rect">
                                <a:avLst/>
                              </a:prstGeom>
                              <a:noFill/>
                              <a:ln w="17780"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A6C857" id="矩形 45" o:spid="_x0000_s1026" style="position:absolute;margin-left:173.8pt;margin-top:227.65pt;width:73.1pt;height:35.9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" filled="f" strokecolor="red" strokeweight="1.4pt">
                      <v:stroke joinstyle="round"/>
                    </v:rect>
                  </w:pict>
                </mc:Fallback>
              </mc:AlternateContent>
            </w:r>
            <w:r>
              <w:rPr>
                <w:rFonts w:ascii="Liberation Serif" w:hAnsi="Liberation Serif"/>
                <w:noProof/>
                <w:lang w:bidi="ar-SA"/>
              </w:rPr>
              <mc:AlternateContent>
                <mc:Choice Requires="wps">
                  <w:drawing>
                    <wp:anchor distT="0" distB="0" distL="114300" distR="114300" simplePos="0" relativeHeight="251746304" behindDoc="0" locked="0" layoutInCell="1" allowOverlap="1" wp14:anchorId="37D165FB" wp14:editId="0D690AD8">
                      <wp:simplePos x="0" y="0"/>
                      <wp:positionH relativeFrom="column">
                        <wp:posOffset>1242060</wp:posOffset>
                      </wp:positionH>
                      <wp:positionV relativeFrom="paragraph">
                        <wp:posOffset>2903855</wp:posOffset>
                      </wp:positionV>
                      <wp:extent cx="480695" cy="443865"/>
                      <wp:effectExtent l="0" t="0" r="14605" b="13335"/>
                      <wp:wrapNone/>
                      <wp:docPr id="1691779806" name="矩形 45"/>
                      <wp:cNvGraphicFramePr/>
                      <a:graphic xmlns:a="http://schemas.openxmlformats.org/drawingml/2006/main">
                        <a:graphicData uri="http://schemas.microsoft.com/office/word/2010/wordprocessingShape">
                          <wps:wsp>
                            <wps:cNvSpPr/>
                            <wps:spPr>
                              <a:xfrm>
                                <a:off x="0" y="0"/>
                                <a:ext cx="480695" cy="443865"/>
                              </a:xfrm>
                              <a:prstGeom prst="rect">
                                <a:avLst/>
                              </a:prstGeom>
                              <a:noFill/>
                              <a:ln w="17780"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2A20F8" id="矩形 45" o:spid="_x0000_s1026" style="position:absolute;margin-left:97.8pt;margin-top:228.65pt;width:37.85pt;height:34.9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" filled="f" strokecolor="red" strokeweight="1.4pt">
                      <v:stroke joinstyle="round"/>
                    </v:rect>
                  </w:pict>
                </mc:Fallback>
              </mc:AlternateContent>
            </w:r>
            <w:r w:rsidR="00A57464">
              <w:rPr>
                <w:rFonts w:ascii="Liberation Serif" w:hAnsi="Liberation Serif"/>
                <w:noProof/>
                <w:lang w:bidi="ar-SA"/>
              </w:rPr>
              <mc:AlternateContent>
                <mc:Choice Requires="wps">
                  <w:drawing>
                    <wp:anchor distT="0" distB="0" distL="114300" distR="114300" simplePos="0" relativeHeight="251768832" behindDoc="0" locked="0" layoutInCell="1" allowOverlap="1" wp14:anchorId="62B3B28E" wp14:editId="3E0CC75C">
                      <wp:simplePos x="0" y="0"/>
                      <wp:positionH relativeFrom="column">
                        <wp:posOffset>777603</wp:posOffset>
                      </wp:positionH>
                      <wp:positionV relativeFrom="paragraph">
                        <wp:posOffset>2321708</wp:posOffset>
                      </wp:positionV>
                      <wp:extent cx="2371481" cy="469265"/>
                      <wp:effectExtent l="0" t="0" r="10160" b="26035"/>
                      <wp:wrapNone/>
                      <wp:docPr id="2049783415" name="矩形 45"/>
                      <wp:cNvGraphicFramePr/>
                      <a:graphic xmlns:a="http://schemas.openxmlformats.org/drawingml/2006/main">
                        <a:graphicData uri="http://schemas.microsoft.com/office/word/2010/wordprocessingShape">
                          <wps:wsp>
                            <wps:cNvSpPr/>
                            <wps:spPr>
                              <a:xfrm>
                                <a:off x="0" y="0"/>
                                <a:ext cx="2371481" cy="469265"/>
                              </a:xfrm>
                              <a:prstGeom prst="rect">
                                <a:avLst/>
                              </a:prstGeom>
                              <a:noFill/>
                              <a:ln w="17780" cap="flat">
                                <a:solidFill>
                                  <a:schemeClr val="accent3">
                                    <a:lumMod val="60000"/>
                                    <a:lumOff val="40000"/>
                                  </a:schemeClr>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778A852" id="矩形 45" o:spid="_x0000_s1026" style="position:absolute;margin-left:61.25pt;margin-top:182.8pt;width:186.75pt;height:36.95pt;z-index:2517688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" filled="f" strokecolor="#47d459 [1942]" strokeweight="1.4pt">
                      <v:stroke joinstyle="round"/>
                    </v:rect>
                  </w:pict>
                </mc:Fallback>
              </mc:AlternateContent>
            </w:r>
            <w:r w:rsidR="00A57464">
              <w:rPr>
                <w:rFonts w:ascii="Liberation Serif" w:hAnsi="Liberation Serif"/>
                <w:noProof/>
                <w:lang w:bidi="ar-SA"/>
              </w:rPr>
              <mc:AlternateContent>
                <mc:Choice Requires="wps">
                  <w:drawing>
                    <wp:anchor distT="0" distB="0" distL="114300" distR="114300" simplePos="0" relativeHeight="251762688" behindDoc="0" locked="0" layoutInCell="1" allowOverlap="1" wp14:anchorId="07325DBF" wp14:editId="60D5B64B">
                      <wp:simplePos x="0" y="0"/>
                      <wp:positionH relativeFrom="column">
                        <wp:posOffset>5074595</wp:posOffset>
                      </wp:positionH>
                      <wp:positionV relativeFrom="paragraph">
                        <wp:posOffset>1173552</wp:posOffset>
                      </wp:positionV>
                      <wp:extent cx="935585" cy="469265"/>
                      <wp:effectExtent l="0" t="0" r="17145" b="26035"/>
                      <wp:wrapNone/>
                      <wp:docPr id="1321483169" name="矩形 45"/>
                      <wp:cNvGraphicFramePr/>
                      <a:graphic xmlns:a="http://schemas.openxmlformats.org/drawingml/2006/main">
                        <a:graphicData uri="http://schemas.microsoft.com/office/word/2010/wordprocessingShape">
                          <wps:wsp>
                            <wps:cNvSpPr/>
                            <wps:spPr>
                              <a:xfrm>
                                <a:off x="0" y="0"/>
                                <a:ext cx="935585" cy="469265"/>
                              </a:xfrm>
                              <a:prstGeom prst="rect">
                                <a:avLst/>
                              </a:prstGeom>
                              <a:noFill/>
                              <a:ln w="17780"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77520390" id="矩形 45" o:spid="_x0000_s1026" style="position:absolute;margin-left:399.55pt;margin-top:92.4pt;width:73.65pt;height:36.95pt;z-index:2517626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" filled="f" strokecolor="red" strokeweight="1.4pt">
                      <v:stroke joinstyle="round"/>
                    </v:rect>
                  </w:pict>
                </mc:Fallback>
              </mc:AlternateContent>
            </w:r>
            <w:r w:rsidR="00A57464">
              <w:rPr>
                <w:rFonts w:ascii="Liberation Serif" w:hAnsi="Liberation Serif"/>
                <w:noProof/>
                <w:lang w:bidi="ar-SA"/>
              </w:rPr>
              <mc:AlternateContent>
                <mc:Choice Requires="wps">
                  <w:drawing>
                    <wp:anchor distT="0" distB="0" distL="114300" distR="114300" simplePos="0" relativeHeight="251760640" behindDoc="0" locked="0" layoutInCell="1" allowOverlap="1" wp14:anchorId="5E225A19" wp14:editId="1FB90814">
                      <wp:simplePos x="0" y="0"/>
                      <wp:positionH relativeFrom="column">
                        <wp:posOffset>4105195</wp:posOffset>
                      </wp:positionH>
                      <wp:positionV relativeFrom="paragraph">
                        <wp:posOffset>1173552</wp:posOffset>
                      </wp:positionV>
                      <wp:extent cx="474388" cy="469265"/>
                      <wp:effectExtent l="0" t="0" r="20955" b="26035"/>
                      <wp:wrapNone/>
                      <wp:docPr id="460192058" name="矩形 45"/>
                      <wp:cNvGraphicFramePr/>
                      <a:graphic xmlns:a="http://schemas.openxmlformats.org/drawingml/2006/main">
                        <a:graphicData uri="http://schemas.microsoft.com/office/word/2010/wordprocessingShape">
                          <wps:wsp>
                            <wps:cNvSpPr/>
                            <wps:spPr>
                              <a:xfrm>
                                <a:off x="0" y="0"/>
                                <a:ext cx="474388" cy="469265"/>
                              </a:xfrm>
                              <a:prstGeom prst="rect">
                                <a:avLst/>
                              </a:prstGeom>
                              <a:noFill/>
                              <a:ln w="17780"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76557EC4" id="矩形 45" o:spid="_x0000_s1026" style="position:absolute;margin-left:323.25pt;margin-top:92.4pt;width:37.35pt;height:36.95pt;z-index:2517606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" filled="f" strokecolor="red" strokeweight="1.4pt">
                      <v:stroke joinstyle="round"/>
                    </v:rect>
                  </w:pict>
                </mc:Fallback>
              </mc:AlternateContent>
            </w:r>
            <w:r w:rsidR="00A57464">
              <w:rPr>
                <w:rFonts w:ascii="Liberation Serif" w:hAnsi="Liberation Serif"/>
                <w:noProof/>
                <w:lang w:bidi="ar-SA"/>
              </w:rPr>
              <mc:AlternateContent>
                <mc:Choice Requires="wps">
                  <w:drawing>
                    <wp:anchor distT="0" distB="0" distL="114300" distR="114300" simplePos="0" relativeHeight="251744256" behindDoc="0" locked="0" layoutInCell="1" allowOverlap="1" wp14:anchorId="68403987" wp14:editId="36ADA386">
                      <wp:simplePos x="0" y="0"/>
                      <wp:positionH relativeFrom="column">
                        <wp:posOffset>296340</wp:posOffset>
                      </wp:positionH>
                      <wp:positionV relativeFrom="paragraph">
                        <wp:posOffset>1180427</wp:posOffset>
                      </wp:positionV>
                      <wp:extent cx="3325514" cy="469265"/>
                      <wp:effectExtent l="0" t="0" r="27305" b="26035"/>
                      <wp:wrapNone/>
                      <wp:docPr id="785607625" name="矩形 45"/>
                      <wp:cNvGraphicFramePr/>
                      <a:graphic xmlns:a="http://schemas.openxmlformats.org/drawingml/2006/main">
                        <a:graphicData uri="http://schemas.microsoft.com/office/word/2010/wordprocessingShape">
                          <wps:wsp>
                            <wps:cNvSpPr/>
                            <wps:spPr>
                              <a:xfrm>
                                <a:off x="0" y="0"/>
                                <a:ext cx="3325514" cy="469265"/>
                              </a:xfrm>
                              <a:prstGeom prst="rect">
                                <a:avLst/>
                              </a:prstGeom>
                              <a:noFill/>
                              <a:ln w="17780"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33BFD55D" id="矩形 45" o:spid="_x0000_s1026" style="position:absolute;margin-left:23.35pt;margin-top:92.95pt;width:261.85pt;height:36.95pt;z-index:251744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" filled="f" strokecolor="red" strokeweight="1.4pt">
                      <v:stroke joinstyle="round"/>
                    </v:rect>
                  </w:pict>
                </mc:Fallback>
              </mc:AlternateContent>
            </w:r>
            <w:r w:rsidR="00A57464">
              <w:rPr>
                <w:rFonts w:ascii="Liberation Serif" w:hAnsi="Liberation Serif"/>
                <w:noProof/>
                <w:lang w:bidi="ar-SA"/>
              </w:rPr>
              <mc:AlternateContent>
                <mc:Choice Requires="wps">
                  <w:drawing>
                    <wp:anchor distT="0" distB="0" distL="114300" distR="114300" simplePos="0" relativeHeight="251752448" behindDoc="0" locked="0" layoutInCell="1" allowOverlap="1" wp14:anchorId="749742C9" wp14:editId="7A2F47D8">
                      <wp:simplePos x="0" y="0"/>
                      <wp:positionH relativeFrom="column">
                        <wp:posOffset>3163293</wp:posOffset>
                      </wp:positionH>
                      <wp:positionV relativeFrom="paragraph">
                        <wp:posOffset>1751067</wp:posOffset>
                      </wp:positionV>
                      <wp:extent cx="474388" cy="469265"/>
                      <wp:effectExtent l="0" t="0" r="20955" b="26035"/>
                      <wp:wrapNone/>
                      <wp:docPr id="2024105726" name="矩形 45"/>
                      <wp:cNvGraphicFramePr/>
                      <a:graphic xmlns:a="http://schemas.openxmlformats.org/drawingml/2006/main">
                        <a:graphicData uri="http://schemas.microsoft.com/office/word/2010/wordprocessingShape">
                          <wps:wsp>
                            <wps:cNvSpPr/>
                            <wps:spPr>
                              <a:xfrm>
                                <a:off x="0" y="0"/>
                                <a:ext cx="474388" cy="469265"/>
                              </a:xfrm>
                              <a:prstGeom prst="rect">
                                <a:avLst/>
                              </a:prstGeom>
                              <a:noFill/>
                              <a:ln w="17780"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046A04B3" id="矩形 45" o:spid="_x0000_s1026" style="position:absolute;margin-left:249.1pt;margin-top:137.9pt;width:37.35pt;height:36.95pt;z-index:251752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" filled="f" strokecolor="red" strokeweight="1.4pt">
                      <v:stroke joinstyle="round"/>
                    </v:rect>
                  </w:pict>
                </mc:Fallback>
              </mc:AlternateContent>
            </w:r>
            <w:r w:rsidR="00A57464">
              <w:rPr>
                <w:rFonts w:ascii="Liberation Serif" w:hAnsi="Liberation Serif"/>
                <w:noProof/>
                <w:lang w:bidi="ar-SA"/>
              </w:rPr>
              <mc:AlternateContent>
                <mc:Choice Requires="wps">
                  <w:drawing>
                    <wp:anchor distT="0" distB="0" distL="114300" distR="114300" simplePos="0" relativeHeight="251758592" behindDoc="0" locked="0" layoutInCell="1" allowOverlap="1" wp14:anchorId="43588383" wp14:editId="37978E3E">
                      <wp:simplePos x="0" y="0"/>
                      <wp:positionH relativeFrom="column">
                        <wp:posOffset>2207642</wp:posOffset>
                      </wp:positionH>
                      <wp:positionV relativeFrom="paragraph">
                        <wp:posOffset>1744192</wp:posOffset>
                      </wp:positionV>
                      <wp:extent cx="941901" cy="469265"/>
                      <wp:effectExtent l="0" t="0" r="10795" b="26035"/>
                      <wp:wrapNone/>
                      <wp:docPr id="1050168954" name="矩形 45"/>
                      <wp:cNvGraphicFramePr/>
                      <a:graphic xmlns:a="http://schemas.openxmlformats.org/drawingml/2006/main">
                        <a:graphicData uri="http://schemas.microsoft.com/office/word/2010/wordprocessingShape">
                          <wps:wsp>
                            <wps:cNvSpPr/>
                            <wps:spPr>
                              <a:xfrm>
                                <a:off x="0" y="0"/>
                                <a:ext cx="941901" cy="469265"/>
                              </a:xfrm>
                              <a:prstGeom prst="rect">
                                <a:avLst/>
                              </a:prstGeom>
                              <a:noFill/>
                              <a:ln w="17780" cap="flat">
                                <a:solidFill>
                                  <a:schemeClr val="accent3">
                                    <a:lumMod val="60000"/>
                                    <a:lumOff val="40000"/>
                                  </a:schemeClr>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700304D0" id="矩形 45" o:spid="_x0000_s1026" style="position:absolute;margin-left:173.85pt;margin-top:137.35pt;width:74.15pt;height:36.95pt;z-index:2517585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" filled="f" strokecolor="#47d459 [1942]" strokeweight="1.4pt">
                      <v:stroke joinstyle="round"/>
                    </v:rect>
                  </w:pict>
                </mc:Fallback>
              </mc:AlternateContent>
            </w:r>
            <w:r w:rsidR="00A57464">
              <w:rPr>
                <w:rFonts w:ascii="Liberation Serif" w:hAnsi="Liberation Serif"/>
                <w:noProof/>
                <w:lang w:bidi="ar-SA"/>
              </w:rPr>
              <mc:AlternateContent>
                <mc:Choice Requires="wps">
                  <w:drawing>
                    <wp:anchor distT="0" distB="0" distL="114300" distR="114300" simplePos="0" relativeHeight="251756544" behindDoc="0" locked="0" layoutInCell="1" allowOverlap="1" wp14:anchorId="0CB928F0" wp14:editId="2FF6CB4B">
                      <wp:simplePos x="0" y="0"/>
                      <wp:positionH relativeFrom="column">
                        <wp:posOffset>296339</wp:posOffset>
                      </wp:positionH>
                      <wp:positionV relativeFrom="paragraph">
                        <wp:posOffset>1744192</wp:posOffset>
                      </wp:positionV>
                      <wp:extent cx="1429471" cy="469265"/>
                      <wp:effectExtent l="0" t="0" r="18415" b="26035"/>
                      <wp:wrapNone/>
                      <wp:docPr id="1728850433" name="矩形 45"/>
                      <wp:cNvGraphicFramePr/>
                      <a:graphic xmlns:a="http://schemas.openxmlformats.org/drawingml/2006/main">
                        <a:graphicData uri="http://schemas.microsoft.com/office/word/2010/wordprocessingShape">
                          <wps:wsp>
                            <wps:cNvSpPr/>
                            <wps:spPr>
                              <a:xfrm>
                                <a:off x="0" y="0"/>
                                <a:ext cx="1429471" cy="469265"/>
                              </a:xfrm>
                              <a:prstGeom prst="rect">
                                <a:avLst/>
                              </a:prstGeom>
                              <a:noFill/>
                              <a:ln w="17780" cap="flat">
                                <a:solidFill>
                                  <a:schemeClr val="accent3">
                                    <a:lumMod val="60000"/>
                                    <a:lumOff val="40000"/>
                                  </a:schemeClr>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3533AE1E" id="矩形 45" o:spid="_x0000_s1026" style="position:absolute;margin-left:23.35pt;margin-top:137.35pt;width:112.55pt;height:36.95pt;z-index:251756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" filled="f" strokecolor="#47d459 [1942]" strokeweight="1.4pt">
                      <v:stroke joinstyle="round"/>
                    </v:rect>
                  </w:pict>
                </mc:Fallback>
              </mc:AlternateContent>
            </w:r>
            <w:r w:rsidR="00A57464">
              <w:rPr>
                <w:rFonts w:ascii="Liberation Serif" w:hAnsi="Liberation Serif"/>
                <w:noProof/>
                <w:lang w:bidi="ar-SA"/>
              </w:rPr>
              <mc:AlternateContent>
                <mc:Choice Requires="wps">
                  <w:drawing>
                    <wp:anchor distT="0" distB="0" distL="114300" distR="114300" simplePos="0" relativeHeight="251750400" behindDoc="0" locked="0" layoutInCell="1" allowOverlap="1" wp14:anchorId="18BFC0E0" wp14:editId="4875170F">
                      <wp:simplePos x="0" y="0"/>
                      <wp:positionH relativeFrom="column">
                        <wp:posOffset>3644556</wp:posOffset>
                      </wp:positionH>
                      <wp:positionV relativeFrom="paragraph">
                        <wp:posOffset>2892349</wp:posOffset>
                      </wp:positionV>
                      <wp:extent cx="1423164" cy="469265"/>
                      <wp:effectExtent l="0" t="0" r="24765" b="26035"/>
                      <wp:wrapNone/>
                      <wp:docPr id="305690393" name="矩形 45"/>
                      <wp:cNvGraphicFramePr/>
                      <a:graphic xmlns:a="http://schemas.openxmlformats.org/drawingml/2006/main">
                        <a:graphicData uri="http://schemas.microsoft.com/office/word/2010/wordprocessingShape">
                          <wps:wsp>
                            <wps:cNvSpPr/>
                            <wps:spPr>
                              <a:xfrm>
                                <a:off x="0" y="0"/>
                                <a:ext cx="1423164" cy="469265"/>
                              </a:xfrm>
                              <a:prstGeom prst="rect">
                                <a:avLst/>
                              </a:prstGeom>
                              <a:noFill/>
                              <a:ln w="17780"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6073C9F" id="矩形 45" o:spid="_x0000_s1026" style="position:absolute;margin-left:286.95pt;margin-top:227.75pt;width:112.05pt;height:36.95pt;z-index:25175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" filled="f" strokecolor="red" strokeweight="1.4pt">
                      <v:stroke joinstyle="round"/>
                    </v:rect>
                  </w:pict>
                </mc:Fallback>
              </mc:AlternateContent>
            </w:r>
            <w:r w:rsidR="00367997">
              <w:rPr>
                <w:rFonts w:ascii="Liberation Serif" w:hAnsi="Liberation Serif"/>
                <w:noProof/>
                <w:lang w:bidi="ar-SA"/>
              </w:rPr>
              <mc:AlternateContent>
                <mc:Choice Requires="wps">
                  <w:drawing>
                    <wp:anchor distT="0" distB="0" distL="114300" distR="114300" simplePos="0" relativeHeight="251742208" behindDoc="0" locked="0" layoutInCell="1" allowOverlap="1" wp14:anchorId="0D99DCE4" wp14:editId="07F6E447">
                      <wp:simplePos x="0" y="0"/>
                      <wp:positionH relativeFrom="column">
                        <wp:posOffset>283851</wp:posOffset>
                      </wp:positionH>
                      <wp:positionV relativeFrom="paragraph">
                        <wp:posOffset>601019</wp:posOffset>
                      </wp:positionV>
                      <wp:extent cx="5714522" cy="469265"/>
                      <wp:effectExtent l="0" t="0" r="19685" b="26035"/>
                      <wp:wrapNone/>
                      <wp:docPr id="1630059380" name="矩形 45"/>
                      <wp:cNvGraphicFramePr/>
                      <a:graphic xmlns:a="http://schemas.openxmlformats.org/drawingml/2006/main">
                        <a:graphicData uri="http://schemas.microsoft.com/office/word/2010/wordprocessingShape">
                          <wps:wsp>
                            <wps:cNvSpPr/>
                            <wps:spPr>
                              <a:xfrm>
                                <a:off x="0" y="0"/>
                                <a:ext cx="5714522" cy="469265"/>
                              </a:xfrm>
                              <a:prstGeom prst="rect">
                                <a:avLst/>
                              </a:prstGeom>
                              <a:noFill/>
                              <a:ln w="17780"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0F86F38D" id="矩形 45" o:spid="_x0000_s1026" style="position:absolute;margin-left:22.35pt;margin-top:47.3pt;width:449.95pt;height:36.95pt;z-index:2517422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" filled="f" strokecolor="red" strokeweight="1.4pt">
                      <v:stroke joinstyle="round"/>
                    </v:rect>
                  </w:pict>
                </mc:Fallback>
              </mc:AlternateContent>
            </w:r>
            <w:r w:rsidR="00FF2701" w:rsidRPr="00673263">
              <w:rPr>
                <w:noProof/>
                <w:lang w:bidi="ar-SA"/>
              </w:rPr>
              <mc:AlternateContent>
                <mc:Choice Requires="wps">
                  <w:drawing>
                    <wp:inline distT="0" distB="0" distL="0" distR="0" wp14:anchorId="6F702757" wp14:editId="70F7BB08">
                      <wp:extent cx="6022340" cy="3420931"/>
                      <wp:effectExtent l="0" t="0" r="0" b="8255"/>
                      <wp:docPr id="1136503078"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22340" cy="342093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FA33F21" w14:textId="02FE2145" w:rsidR="00E540B3" w:rsidRPr="00272481" w:rsidRDefault="00E540B3" w:rsidP="00272481">
                                  <w:pPr>
                                    <w:pStyle w:val="af9"/>
                                    <w:spacing w:before="0" w:after="0"/>
                                  </w:pPr>
                                  <w:r w:rsidRPr="00272481">
                                    <w:rPr>
                                      <w:noProof/>
                                      <w:lang w:bidi="ar-SA"/>
                                    </w:rPr>
                                    <w:drawing>
                                      <wp:inline distT="0" distB="0" distL="0" distR="0" wp14:anchorId="0164AF0F" wp14:editId="38ED60F7">
                                        <wp:extent cx="6024880" cy="3393087"/>
                                        <wp:effectExtent l="0" t="0" r="0" b="0"/>
                                        <wp:docPr id="1214876633"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876633" name="圖片 4"/>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6024880" cy="3393087"/>
                                                </a:xfrm>
                                                <a:prstGeom prst="rect">
                                                  <a:avLst/>
                                                </a:prstGeom>
                                                <a:solidFill>
                                                  <a:srgbClr val="FFFFFF"/>
                                                </a:solidFill>
                                                <a:ln>
                                                  <a:noFill/>
                                                </a:ln>
                                              </pic:spPr>
                                            </pic:pic>
                                          </a:graphicData>
                                        </a:graphic>
                                      </wp:inline>
                                    </w:drawing>
                                  </w:r>
                                </w:p>
                              </w:txbxContent>
                            </wps:txbx>
                            <wps:bodyPr rot="0" vert="horz" wrap="square" lIns="0" tIns="0" rIns="0" bIns="0" anchor="t" anchorCtr="0" upright="1">
                              <a:noAutofit/>
                            </wps:bodyPr>
                          </wps:wsp>
                        </a:graphicData>
                      </a:graphic>
                    </wp:inline>
                  </w:drawing>
                </mc:Choice>
                <mc:Fallback>
                  <w:pict>
                    <v:shape w14:anchorId="6F702757" id="Text Box 27" o:spid="_x0000_s1044" type="#_x0000_t202" style="width:474.2pt;height:269.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" stroked="f">
                      <v:textbox inset="0,0,0,0">
                        <w:txbxContent>
                          <w:p w14:paraId="7FA33F21" w14:textId="02FE2145" w:rsidR="00E540B3" w:rsidRPr="00272481" w:rsidRDefault="00E540B3" w:rsidP="00272481">
                            <w:pPr>
                              <w:pStyle w:val="af9"/>
                              <w:spacing w:before="0" w:after="0"/>
                            </w:pPr>
                            <w:r w:rsidRPr="00272481">
                              <w:rPr>
                                <w:noProof/>
                                <w:lang w:bidi="ar-SA"/>
                              </w:rPr>
                              <w:drawing>
                                <wp:inline distT="0" distB="0" distL="0" distR="0" wp14:anchorId="0164AF0F" wp14:editId="38ED60F7">
                                  <wp:extent cx="6024880" cy="3393087"/>
                                  <wp:effectExtent l="0" t="0" r="0" b="0"/>
                                  <wp:docPr id="1214876633"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876633" name="圖片 4"/>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6024880" cy="3393087"/>
                                          </a:xfrm>
                                          <a:prstGeom prst="rect">
                                            <a:avLst/>
                                          </a:prstGeom>
                                          <a:solidFill>
                                            <a:srgbClr val="FFFFFF"/>
                                          </a:solidFill>
                                          <a:ln>
                                            <a:noFill/>
                                          </a:ln>
                                        </pic:spPr>
                                      </pic:pic>
                                    </a:graphicData>
                                  </a:graphic>
                                </wp:inline>
                              </w:drawing>
                            </w:r>
                          </w:p>
                        </w:txbxContent>
                      </v:textbox>
                      <w10:anchorlock/>
                    </v:shape>
                  </w:pict>
                </mc:Fallback>
              </mc:AlternateContent>
            </w:r>
          </w:p>
        </w:tc>
      </w:tr>
    </w:tbl>
    <w:p w14:paraId="7C44123C" w14:textId="6A4EC391" w:rsidR="008071DA" w:rsidRDefault="00B074D8">
      <w:pPr>
        <w:pStyle w:val="a2"/>
      </w:pPr>
      <w:r>
        <w:rPr>
          <w:noProof/>
          <w:lang w:bidi="ar-SA"/>
        </w:rPr>
        <mc:AlternateContent>
          <mc:Choice Requires="wps">
            <w:drawing>
              <wp:anchor distT="0" distB="0" distL="114300" distR="114300" simplePos="0" relativeHeight="251696128" behindDoc="0" locked="0" layoutInCell="1" allowOverlap="1" wp14:anchorId="01B1043B" wp14:editId="1FDA2839">
                <wp:simplePos x="0" y="0"/>
                <wp:positionH relativeFrom="column">
                  <wp:posOffset>128868</wp:posOffset>
                </wp:positionH>
                <wp:positionV relativeFrom="paragraph">
                  <wp:posOffset>13485</wp:posOffset>
                </wp:positionV>
                <wp:extent cx="6104965" cy="588723"/>
                <wp:effectExtent l="0" t="0" r="0" b="1905"/>
                <wp:wrapNone/>
                <wp:docPr id="1427612686" name="文字方塊 38"/>
                <wp:cNvGraphicFramePr/>
                <a:graphic xmlns:a="http://schemas.openxmlformats.org/drawingml/2006/main">
                  <a:graphicData uri="http://schemas.microsoft.com/office/word/2010/wordprocessingShape">
                    <wps:wsp>
                      <wps:cNvSpPr txBox="1"/>
                      <wps:spPr>
                        <a:xfrm>
                          <a:off x="0" y="0"/>
                          <a:ext cx="6104965" cy="588723"/>
                        </a:xfrm>
                        <a:prstGeom prst="rect">
                          <a:avLst/>
                        </a:prstGeom>
                        <a:solidFill>
                          <a:schemeClr val="lt1"/>
                        </a:solidFill>
                        <a:ln w="6350">
                          <a:noFill/>
                        </a:ln>
                      </wps:spPr>
                      <wps:txbx>
                        <w:txbxContent>
                          <w:p w14:paraId="12EA7A24" w14:textId="60558D45" w:rsidR="00E540B3" w:rsidRDefault="00E540B3" w:rsidP="00272481">
                            <w:pPr>
                              <w:spacing w:line="360" w:lineRule="auto"/>
                              <w:jc w:val="center"/>
                            </w:pPr>
                            <w:r w:rsidRPr="00272481">
                              <w:t>圖</w:t>
                            </w:r>
                            <w:r w:rsidRPr="00272481">
                              <w:t xml:space="preserve"> </w:t>
                            </w:r>
                            <w:r w:rsidRPr="00272481">
                              <w:fldChar w:fldCharType="begin"/>
                            </w:r>
                            <w:r w:rsidRPr="00272481">
                              <w:instrText xml:space="preserve"> SEQ "</w:instrText>
                            </w:r>
                            <w:r w:rsidRPr="00272481">
                              <w:instrText>圖</w:instrText>
                            </w:r>
                            <w:r w:rsidRPr="00272481">
                              <w:instrText xml:space="preserve">" \* ARABIC </w:instrText>
                            </w:r>
                            <w:r w:rsidRPr="00272481">
                              <w:fldChar w:fldCharType="separate"/>
                            </w:r>
                            <w:r w:rsidR="00741F8E">
                              <w:rPr>
                                <w:noProof/>
                              </w:rPr>
                              <w:t>17</w:t>
                            </w:r>
                            <w:r w:rsidRPr="00272481">
                              <w:fldChar w:fldCharType="end"/>
                            </w:r>
                            <w:r w:rsidRPr="00272481">
                              <w:t>：不同瓶頸層尺寸</w:t>
                            </w:r>
                            <w:r w:rsidRPr="00272481">
                              <w:t xml:space="preserve"> n=1,2,4,8,16</w:t>
                            </w:r>
                            <w:r>
                              <w:t>（</w:t>
                            </w:r>
                            <w:r>
                              <w:rPr>
                                <w:rFonts w:hint="eastAsia"/>
                              </w:rPr>
                              <w:t>上至下</w:t>
                            </w:r>
                            <w:r>
                              <w:t>依序</w:t>
                            </w:r>
                            <w:r>
                              <w:rPr>
                                <w:rFonts w:hint="eastAsia"/>
                              </w:rPr>
                              <w:t>，</w:t>
                            </w:r>
                            <w:r>
                              <w:t>第一列為目</w:t>
                            </w:r>
                            <w:r w:rsidRPr="00673263">
                              <w:t>標</w:t>
                            </w:r>
                            <w:r>
                              <w:t>）</w:t>
                            </w:r>
                            <w:r w:rsidRPr="00272481">
                              <w:t>對字體</w:t>
                            </w:r>
                            <w:r w:rsidRPr="00272481">
                              <w:t xml:space="preserve"> </w:t>
                            </w:r>
                            <w:r w:rsidRPr="00272481">
                              <w:rPr>
                                <w:rFonts w:hint="eastAsia"/>
                              </w:rPr>
                              <w:t>B</w:t>
                            </w:r>
                            <w:r w:rsidRPr="00272481">
                              <w:t xml:space="preserve"> </w:t>
                            </w:r>
                            <w:r w:rsidRPr="00272481">
                              <w:t>的生成效果影響</w:t>
                            </w:r>
                            <w:proofErr w:type="gramStart"/>
                            <w:r w:rsidRPr="00272481">
                              <w:t>（</w:t>
                            </w:r>
                            <w:proofErr w:type="gramEnd"/>
                            <w:r w:rsidRPr="00272481">
                              <w:t>紅框：較差之處，</w:t>
                            </w:r>
                            <w:proofErr w:type="gramStart"/>
                            <w:r w:rsidRPr="00272481">
                              <w:t>綠框</w:t>
                            </w:r>
                            <w:proofErr w:type="gramEnd"/>
                            <w:r w:rsidRPr="00272481">
                              <w:t>：較優之處</w:t>
                            </w:r>
                            <w:proofErr w:type="gramStart"/>
                            <w:r w:rsidRPr="00272481">
                              <w:t>）</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B1043B" id="文字方塊 38" o:spid="_x0000_s1045" type="#_x0000_t202" style="position:absolute;margin-left:10.15pt;margin-top:1.05pt;width:480.7pt;height:46.3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" fillcolor="white [3201]" stroked="f" strokeweight=".5pt">
                <v:textbox>
                  <w:txbxContent>
                    <w:p w14:paraId="12EA7A24" w14:textId="60558D45" w:rsidR="00E540B3" w:rsidRDefault="00E540B3" w:rsidP="00272481">
                      <w:pPr>
                        <w:spacing w:line="360" w:lineRule="auto"/>
                        <w:jc w:val="center"/>
                      </w:pPr>
                      <w:r w:rsidRPr="00272481">
                        <w:t>圖</w:t>
                      </w:r>
                      <w:r w:rsidRPr="00272481">
                        <w:t xml:space="preserve"> </w:t>
                      </w:r>
                      <w:r w:rsidRPr="00272481">
                        <w:fldChar w:fldCharType="begin"/>
                      </w:r>
                      <w:r w:rsidRPr="00272481">
                        <w:instrText xml:space="preserve"> SEQ "</w:instrText>
                      </w:r>
                      <w:r w:rsidRPr="00272481">
                        <w:instrText>圖</w:instrText>
                      </w:r>
                      <w:r w:rsidRPr="00272481">
                        <w:instrText xml:space="preserve">" \* ARABIC </w:instrText>
                      </w:r>
                      <w:r w:rsidRPr="00272481">
                        <w:fldChar w:fldCharType="separate"/>
                      </w:r>
                      <w:r w:rsidR="00741F8E">
                        <w:rPr>
                          <w:noProof/>
                        </w:rPr>
                        <w:t>17</w:t>
                      </w:r>
                      <w:r w:rsidRPr="00272481">
                        <w:fldChar w:fldCharType="end"/>
                      </w:r>
                      <w:r w:rsidRPr="00272481">
                        <w:t>：不同瓶頸層尺寸</w:t>
                      </w:r>
                      <w:r w:rsidRPr="00272481">
                        <w:t xml:space="preserve"> n=1,2,4,8,16</w:t>
                      </w:r>
                      <w:r>
                        <w:t>（</w:t>
                      </w:r>
                      <w:r>
                        <w:rPr>
                          <w:rFonts w:hint="eastAsia"/>
                        </w:rPr>
                        <w:t>上至下</w:t>
                      </w:r>
                      <w:r>
                        <w:t>依序</w:t>
                      </w:r>
                      <w:r>
                        <w:rPr>
                          <w:rFonts w:hint="eastAsia"/>
                        </w:rPr>
                        <w:t>，</w:t>
                      </w:r>
                      <w:r>
                        <w:t>第一列為目</w:t>
                      </w:r>
                      <w:r w:rsidRPr="00673263">
                        <w:t>標</w:t>
                      </w:r>
                      <w:r>
                        <w:t>）</w:t>
                      </w:r>
                      <w:r w:rsidRPr="00272481">
                        <w:t>對字體</w:t>
                      </w:r>
                      <w:r w:rsidRPr="00272481">
                        <w:t xml:space="preserve"> </w:t>
                      </w:r>
                      <w:r w:rsidRPr="00272481">
                        <w:rPr>
                          <w:rFonts w:hint="eastAsia"/>
                        </w:rPr>
                        <w:t>B</w:t>
                      </w:r>
                      <w:r w:rsidRPr="00272481">
                        <w:t xml:space="preserve"> </w:t>
                      </w:r>
                      <w:r w:rsidRPr="00272481">
                        <w:t>的生成效果影響</w:t>
                      </w:r>
                      <w:proofErr w:type="gramStart"/>
                      <w:r w:rsidRPr="00272481">
                        <w:t>（</w:t>
                      </w:r>
                      <w:proofErr w:type="gramEnd"/>
                      <w:r w:rsidRPr="00272481">
                        <w:t>紅框：較差之處，</w:t>
                      </w:r>
                      <w:proofErr w:type="gramStart"/>
                      <w:r w:rsidRPr="00272481">
                        <w:t>綠框</w:t>
                      </w:r>
                      <w:proofErr w:type="gramEnd"/>
                      <w:r w:rsidRPr="00272481">
                        <w:t>：較優之處</w:t>
                      </w:r>
                      <w:proofErr w:type="gramStart"/>
                      <w:r w:rsidRPr="00272481">
                        <w:t>）</w:t>
                      </w:r>
                      <w:proofErr w:type="gramEnd"/>
                    </w:p>
                  </w:txbxContent>
                </v:textbox>
              </v:shape>
            </w:pict>
          </mc:Fallback>
        </mc:AlternateContent>
      </w:r>
      <w:r>
        <w:tab/>
      </w:r>
      <w:r w:rsidR="00857E93">
        <w:rPr>
          <w:rFonts w:hint="eastAsia"/>
        </w:rPr>
        <w:t xml:space="preserve">　</w:t>
      </w:r>
    </w:p>
    <w:p w14:paraId="3D198E26" w14:textId="77777777" w:rsidR="00857E93" w:rsidRDefault="00857E93">
      <w:pPr>
        <w:pStyle w:val="a2"/>
      </w:pPr>
    </w:p>
    <w:p w14:paraId="1F4CFC59" w14:textId="77777777" w:rsidR="003D1B6B" w:rsidRDefault="003D1B6B">
      <w:pPr>
        <w:pStyle w:val="a2"/>
      </w:pPr>
    </w:p>
    <w:p w14:paraId="5A7C829A" w14:textId="2A092D3F" w:rsidR="008071DA" w:rsidRDefault="004235F9">
      <w:pPr>
        <w:pStyle w:val="a2"/>
      </w:pPr>
      <w:r>
        <w:lastRenderedPageBreak/>
        <w:tab/>
      </w:r>
      <w:r>
        <w:t>如圖</w:t>
      </w:r>
      <w:r>
        <w:t xml:space="preserve"> 16</w:t>
      </w:r>
      <w:r>
        <w:t>及</w:t>
      </w:r>
      <w:r>
        <w:t>17</w:t>
      </w:r>
      <w:r>
        <w:t>，本研究測試了</w:t>
      </w:r>
      <w:r>
        <w:t xml:space="preserve"> 1×1 </w:t>
      </w:r>
      <w:r>
        <w:t>至</w:t>
      </w:r>
      <w:r>
        <w:t xml:space="preserve"> 16×16 </w:t>
      </w:r>
      <w:r>
        <w:t>等多種解析度。發現到</w:t>
      </w:r>
      <w:r>
        <w:t>1×1</w:t>
      </w:r>
      <w:r>
        <w:t>的瓶頸層下，模型失去了對結構的理解，出現</w:t>
      </w:r>
      <w:proofErr w:type="gramStart"/>
      <w:r>
        <w:t>了字符</w:t>
      </w:r>
      <w:proofErr w:type="gramEnd"/>
      <w:r>
        <w:t>混淆、結構錯誤的現象（另一字體</w:t>
      </w:r>
      <w:r>
        <w:t xml:space="preserve"> C </w:t>
      </w:r>
      <w:r>
        <w:t>也具有相同趨勢，上圖僅以字體</w:t>
      </w:r>
      <w:r>
        <w:t xml:space="preserve"> A</w:t>
      </w:r>
      <w:r>
        <w:t>、</w:t>
      </w:r>
      <w:r>
        <w:t xml:space="preserve">B </w:t>
      </w:r>
      <w:r>
        <w:t>代表）。綜合視覺評估以及表</w:t>
      </w:r>
      <w:r>
        <w:t xml:space="preserve"> 2 </w:t>
      </w:r>
      <w:r>
        <w:t>的量化評分，</w:t>
      </w:r>
      <w:r w:rsidR="00DA0167">
        <w:rPr>
          <w:rFonts w:hint="eastAsia"/>
        </w:rPr>
        <w:t>我們得出</w:t>
      </w:r>
      <w:r>
        <w:t xml:space="preserve"> 4×4 </w:t>
      </w:r>
      <w:r>
        <w:t>及</w:t>
      </w:r>
      <w:r>
        <w:t xml:space="preserve"> 8×8 </w:t>
      </w:r>
      <w:r>
        <w:t>的瓶頸層具有最好的效果。</w:t>
      </w:r>
    </w:p>
    <w:p w14:paraId="0808E0BE" w14:textId="11E2C4BE" w:rsidR="00A62FD0" w:rsidRDefault="004235F9" w:rsidP="004A0840">
      <w:pPr>
        <w:pStyle w:val="afe"/>
        <w:keepNext/>
        <w:spacing w:after="0" w:line="276" w:lineRule="auto"/>
      </w:pPr>
      <w:r>
        <w:t>表</w:t>
      </w:r>
      <w:r>
        <w:t xml:space="preserve"> </w:t>
      </w:r>
      <w:r>
        <w:fldChar w:fldCharType="begin"/>
      </w:r>
      <w:r>
        <w:instrText xml:space="preserve"> SEQ "</w:instrText>
      </w:r>
      <w:r>
        <w:instrText>表</w:instrText>
      </w:r>
      <w:r>
        <w:instrText xml:space="preserve">" \* ARABIC </w:instrText>
      </w:r>
      <w:r>
        <w:fldChar w:fldCharType="separate"/>
      </w:r>
      <w:r w:rsidR="00741F8E">
        <w:rPr>
          <w:noProof/>
        </w:rPr>
        <w:t>2</w:t>
      </w:r>
      <w:r>
        <w:fldChar w:fldCharType="end"/>
      </w:r>
      <w:r>
        <w:t>：不同瓶頸層尺寸下字體</w:t>
      </w:r>
      <w:r>
        <w:t xml:space="preserve"> B </w:t>
      </w:r>
      <w:r>
        <w:t>及</w:t>
      </w:r>
      <w:r>
        <w:t xml:space="preserve"> C </w:t>
      </w:r>
      <w:r>
        <w:t>於測試集之</w:t>
      </w:r>
      <w:r>
        <w:t xml:space="preserve"> SSIM</w:t>
      </w:r>
      <w:r w:rsidR="00671D8D">
        <w:rPr>
          <w:rFonts w:hint="eastAsia"/>
        </w:rPr>
        <w:t>、</w:t>
      </w:r>
      <w:r>
        <w:t>LPIPS</w:t>
      </w:r>
      <w:r w:rsidR="00671D8D">
        <w:rPr>
          <w:rFonts w:hint="eastAsia"/>
        </w:rPr>
        <w:t>、</w:t>
      </w:r>
      <w:r w:rsidR="00671D8D">
        <w:rPr>
          <w:rFonts w:hint="eastAsia"/>
        </w:rPr>
        <w:t>FIP</w:t>
      </w:r>
      <w:r>
        <w:t xml:space="preserve"> </w:t>
      </w:r>
      <w:r>
        <w:t>評分</w:t>
      </w:r>
    </w:p>
    <w:p w14:paraId="75AB430E" w14:textId="6B1E7234" w:rsidR="008071DA" w:rsidRDefault="00A62FD0" w:rsidP="00A62FD0">
      <w:pPr>
        <w:pStyle w:val="afe"/>
        <w:keepNext/>
        <w:spacing w:before="0"/>
      </w:pPr>
      <w:r>
        <w:rPr>
          <w:rFonts w:hint="eastAsia"/>
        </w:rPr>
        <w:t>（箭號向上代表數值愈高愈佳，向下</w:t>
      </w:r>
      <w:r w:rsidR="00DA0167">
        <w:rPr>
          <w:rFonts w:hint="eastAsia"/>
        </w:rPr>
        <w:t>則代表數值愈低愈佳</w:t>
      </w:r>
      <w:r>
        <w:rPr>
          <w:rFonts w:hint="eastAsia"/>
        </w:rPr>
        <w:t>）</w:t>
      </w:r>
    </w:p>
    <w:tbl>
      <w:tblPr>
        <w:tblW w:w="8659" w:type="dxa"/>
        <w:jc w:val="center"/>
        <w:tblLayout w:type="fixed"/>
        <w:tblCellMar>
          <w:top w:w="55" w:type="dxa"/>
          <w:left w:w="55" w:type="dxa"/>
          <w:bottom w:w="55" w:type="dxa"/>
          <w:right w:w="55" w:type="dxa"/>
        </w:tblCellMar>
        <w:tblLook w:val="0000" w:firstRow="0" w:lastRow="0" w:firstColumn="0" w:lastColumn="0" w:noHBand="0" w:noVBand="0"/>
      </w:tblPr>
      <w:tblGrid>
        <w:gridCol w:w="1499"/>
        <w:gridCol w:w="1194"/>
        <w:gridCol w:w="1194"/>
        <w:gridCol w:w="1193"/>
        <w:gridCol w:w="1193"/>
        <w:gridCol w:w="1193"/>
        <w:gridCol w:w="1193"/>
      </w:tblGrid>
      <w:tr w:rsidR="00E10ED3" w14:paraId="7C99F59D" w14:textId="05FD8EAD" w:rsidTr="005356DA">
        <w:trPr>
          <w:trHeight w:val="547"/>
          <w:tblHeader/>
          <w:jc w:val="center"/>
        </w:trPr>
        <w:tc>
          <w:tcPr>
            <w:tcW w:w="1499" w:type="dxa"/>
            <w:tcBorders>
              <w:top w:val="single" w:sz="4" w:space="0" w:color="000000"/>
              <w:left w:val="single" w:sz="4" w:space="0" w:color="000000"/>
              <w:bottom w:val="single" w:sz="4" w:space="0" w:color="000000"/>
            </w:tcBorders>
          </w:tcPr>
          <w:p w14:paraId="46386C9E" w14:textId="77777777" w:rsidR="00E10ED3" w:rsidRPr="005356DA" w:rsidRDefault="00E10ED3" w:rsidP="005356DA">
            <w:pPr>
              <w:pStyle w:val="af5"/>
              <w:keepNext/>
            </w:pPr>
            <w:r w:rsidRPr="005356DA">
              <w:t>Bottleneck size (</w:t>
            </w:r>
            <w:proofErr w:type="spellStart"/>
            <w:r w:rsidRPr="005356DA">
              <w:t>n×n</w:t>
            </w:r>
            <w:proofErr w:type="spellEnd"/>
            <w:r w:rsidRPr="005356DA">
              <w:t>)</w:t>
            </w:r>
          </w:p>
        </w:tc>
        <w:tc>
          <w:tcPr>
            <w:tcW w:w="1194" w:type="dxa"/>
            <w:tcBorders>
              <w:top w:val="single" w:sz="4" w:space="0" w:color="000000"/>
              <w:left w:val="single" w:sz="4" w:space="0" w:color="000000"/>
              <w:bottom w:val="single" w:sz="4" w:space="0" w:color="000000"/>
            </w:tcBorders>
          </w:tcPr>
          <w:p w14:paraId="7DABBF0A" w14:textId="6636CAB3" w:rsidR="00E10ED3" w:rsidRPr="005356DA" w:rsidRDefault="004235F9" w:rsidP="005356DA">
            <w:pPr>
              <w:pStyle w:val="af5"/>
            </w:pPr>
            <w:r w:rsidRPr="005356DA">
              <w:t xml:space="preserve">Font </w:t>
            </w:r>
            <w:r w:rsidR="00E10ED3" w:rsidRPr="005356DA">
              <w:t>B SSIM</w:t>
            </w:r>
            <w:r w:rsidR="00E10ED3" w:rsidRPr="005356DA">
              <w:rPr>
                <w:rFonts w:hint="eastAsia"/>
              </w:rPr>
              <w:t xml:space="preserve"> </w:t>
            </w:r>
            <w:r w:rsidR="00E10ED3" w:rsidRPr="005356DA">
              <w:t>↑</w:t>
            </w:r>
          </w:p>
        </w:tc>
        <w:tc>
          <w:tcPr>
            <w:tcW w:w="1194" w:type="dxa"/>
            <w:tcBorders>
              <w:top w:val="single" w:sz="4" w:space="0" w:color="000000"/>
              <w:left w:val="single" w:sz="4" w:space="0" w:color="000000"/>
              <w:bottom w:val="single" w:sz="4" w:space="0" w:color="000000"/>
            </w:tcBorders>
          </w:tcPr>
          <w:p w14:paraId="40CCD413" w14:textId="0AD270E2" w:rsidR="00E10ED3" w:rsidRPr="005356DA" w:rsidRDefault="00E10ED3" w:rsidP="005356DA">
            <w:pPr>
              <w:pStyle w:val="af5"/>
            </w:pPr>
            <w:r w:rsidRPr="005356DA">
              <w:t>Font B LPIPS</w:t>
            </w:r>
            <w:r w:rsidRPr="005356DA">
              <w:rPr>
                <w:rFonts w:hint="eastAsia"/>
              </w:rPr>
              <w:t xml:space="preserve"> </w:t>
            </w:r>
            <w:r w:rsidRPr="005356DA">
              <w:t>↓</w:t>
            </w:r>
          </w:p>
        </w:tc>
        <w:tc>
          <w:tcPr>
            <w:tcW w:w="1193" w:type="dxa"/>
            <w:tcBorders>
              <w:top w:val="single" w:sz="4" w:space="0" w:color="000000"/>
              <w:left w:val="single" w:sz="4" w:space="0" w:color="000000"/>
              <w:bottom w:val="single" w:sz="4" w:space="0" w:color="000000"/>
            </w:tcBorders>
          </w:tcPr>
          <w:p w14:paraId="0CF0B70B" w14:textId="05AB9721" w:rsidR="00E10ED3" w:rsidRPr="005356DA" w:rsidRDefault="00E10ED3" w:rsidP="005356DA">
            <w:pPr>
              <w:pStyle w:val="af5"/>
            </w:pPr>
            <w:r w:rsidRPr="005356DA">
              <w:t xml:space="preserve">Font </w:t>
            </w:r>
            <w:r w:rsidRPr="005356DA">
              <w:rPr>
                <w:rFonts w:hint="eastAsia"/>
              </w:rPr>
              <w:t xml:space="preserve">B FID </w:t>
            </w:r>
            <w:r w:rsidRPr="005356DA">
              <w:t>↓</w:t>
            </w:r>
          </w:p>
        </w:tc>
        <w:tc>
          <w:tcPr>
            <w:tcW w:w="1193" w:type="dxa"/>
            <w:tcBorders>
              <w:top w:val="single" w:sz="4" w:space="0" w:color="000000"/>
              <w:left w:val="single" w:sz="4" w:space="0" w:color="000000"/>
              <w:bottom w:val="single" w:sz="4" w:space="0" w:color="000000"/>
              <w:right w:val="single" w:sz="4" w:space="0" w:color="000000"/>
            </w:tcBorders>
          </w:tcPr>
          <w:p w14:paraId="09AAE82E" w14:textId="479E539D" w:rsidR="00E10ED3" w:rsidRPr="005356DA" w:rsidRDefault="00E10ED3" w:rsidP="005356DA">
            <w:pPr>
              <w:pStyle w:val="af5"/>
            </w:pPr>
            <w:r w:rsidRPr="005356DA">
              <w:t>Font C SSIM</w:t>
            </w:r>
            <w:r w:rsidRPr="005356DA">
              <w:rPr>
                <w:rFonts w:hint="eastAsia"/>
              </w:rPr>
              <w:t xml:space="preserve"> </w:t>
            </w:r>
            <w:r w:rsidRPr="005356DA">
              <w:t>↑</w:t>
            </w:r>
          </w:p>
        </w:tc>
        <w:tc>
          <w:tcPr>
            <w:tcW w:w="1193" w:type="dxa"/>
            <w:tcBorders>
              <w:top w:val="single" w:sz="4" w:space="0" w:color="000000"/>
              <w:left w:val="single" w:sz="4" w:space="0" w:color="000000"/>
              <w:bottom w:val="single" w:sz="4" w:space="0" w:color="000000"/>
              <w:right w:val="single" w:sz="4" w:space="0" w:color="000000"/>
            </w:tcBorders>
          </w:tcPr>
          <w:p w14:paraId="5320DBAE" w14:textId="03710B03" w:rsidR="00E10ED3" w:rsidRPr="005356DA" w:rsidRDefault="00E10ED3" w:rsidP="005356DA">
            <w:pPr>
              <w:pStyle w:val="af5"/>
            </w:pPr>
            <w:r w:rsidRPr="005356DA">
              <w:t>Font C LPIPS</w:t>
            </w:r>
            <w:r w:rsidRPr="005356DA">
              <w:rPr>
                <w:rFonts w:hint="eastAsia"/>
              </w:rPr>
              <w:t xml:space="preserve"> </w:t>
            </w:r>
            <w:r w:rsidRPr="005356DA">
              <w:t>↓</w:t>
            </w:r>
          </w:p>
        </w:tc>
        <w:tc>
          <w:tcPr>
            <w:tcW w:w="1193" w:type="dxa"/>
            <w:tcBorders>
              <w:top w:val="single" w:sz="4" w:space="0" w:color="000000"/>
              <w:left w:val="single" w:sz="4" w:space="0" w:color="000000"/>
              <w:bottom w:val="single" w:sz="4" w:space="0" w:color="000000"/>
              <w:right w:val="single" w:sz="4" w:space="0" w:color="000000"/>
            </w:tcBorders>
          </w:tcPr>
          <w:p w14:paraId="6B572E01" w14:textId="0C81EFDD" w:rsidR="00E10ED3" w:rsidRPr="005356DA" w:rsidRDefault="00E10ED3" w:rsidP="005356DA">
            <w:pPr>
              <w:pStyle w:val="af5"/>
            </w:pPr>
            <w:r w:rsidRPr="005356DA">
              <w:t xml:space="preserve">Font </w:t>
            </w:r>
            <w:r w:rsidRPr="005356DA">
              <w:rPr>
                <w:rFonts w:hint="eastAsia"/>
              </w:rPr>
              <w:t xml:space="preserve">C FID </w:t>
            </w:r>
            <w:r w:rsidRPr="005356DA">
              <w:t>↓</w:t>
            </w:r>
          </w:p>
        </w:tc>
      </w:tr>
      <w:tr w:rsidR="00E10ED3" w14:paraId="171F991C" w14:textId="0A8CCE2F" w:rsidTr="005356DA">
        <w:trPr>
          <w:trHeight w:val="273"/>
          <w:jc w:val="center"/>
        </w:trPr>
        <w:tc>
          <w:tcPr>
            <w:tcW w:w="1499" w:type="dxa"/>
            <w:tcBorders>
              <w:left w:val="single" w:sz="4" w:space="0" w:color="000000"/>
              <w:bottom w:val="single" w:sz="4" w:space="0" w:color="000000"/>
            </w:tcBorders>
          </w:tcPr>
          <w:p w14:paraId="39707E1F" w14:textId="77777777" w:rsidR="00E10ED3" w:rsidRDefault="00E10ED3" w:rsidP="005356DA">
            <w:pPr>
              <w:pStyle w:val="af4"/>
              <w:keepNext/>
              <w:jc w:val="both"/>
            </w:pPr>
            <w:r>
              <w:t>1×1</w:t>
            </w:r>
          </w:p>
        </w:tc>
        <w:tc>
          <w:tcPr>
            <w:tcW w:w="1194" w:type="dxa"/>
            <w:tcBorders>
              <w:left w:val="single" w:sz="4" w:space="0" w:color="000000"/>
              <w:bottom w:val="single" w:sz="4" w:space="0" w:color="000000"/>
            </w:tcBorders>
          </w:tcPr>
          <w:p w14:paraId="2BA34F4B" w14:textId="4B885E6B" w:rsidR="00E10ED3" w:rsidRDefault="00E10ED3" w:rsidP="005356DA">
            <w:pPr>
              <w:pStyle w:val="af4"/>
              <w:jc w:val="both"/>
            </w:pPr>
            <w:r w:rsidRPr="002F64F0">
              <w:t>0.5965</w:t>
            </w:r>
          </w:p>
        </w:tc>
        <w:tc>
          <w:tcPr>
            <w:tcW w:w="1194" w:type="dxa"/>
            <w:tcBorders>
              <w:left w:val="single" w:sz="4" w:space="0" w:color="000000"/>
              <w:bottom w:val="single" w:sz="4" w:space="0" w:color="000000"/>
            </w:tcBorders>
          </w:tcPr>
          <w:p w14:paraId="3325B688" w14:textId="2805DB08" w:rsidR="00E10ED3" w:rsidRPr="00E10ED3" w:rsidRDefault="00E10ED3" w:rsidP="005356DA">
            <w:pPr>
              <w:pStyle w:val="af4"/>
              <w:jc w:val="both"/>
              <w:rPr>
                <w:rFonts w:cs="Times New Roman"/>
              </w:rPr>
            </w:pPr>
            <w:r w:rsidRPr="00E10ED3">
              <w:rPr>
                <w:rFonts w:cs="Times New Roman"/>
              </w:rPr>
              <w:t>0.2430</w:t>
            </w:r>
          </w:p>
        </w:tc>
        <w:tc>
          <w:tcPr>
            <w:tcW w:w="1193" w:type="dxa"/>
            <w:tcBorders>
              <w:left w:val="single" w:sz="4" w:space="0" w:color="000000"/>
              <w:bottom w:val="single" w:sz="4" w:space="0" w:color="000000"/>
            </w:tcBorders>
          </w:tcPr>
          <w:p w14:paraId="48D8416B" w14:textId="1501FBBA" w:rsidR="00E10ED3" w:rsidRPr="00E10ED3" w:rsidRDefault="00E10ED3" w:rsidP="005356DA">
            <w:pPr>
              <w:pStyle w:val="af4"/>
              <w:jc w:val="both"/>
              <w:rPr>
                <w:rFonts w:cs="Times New Roman"/>
              </w:rPr>
            </w:pPr>
            <w:r w:rsidRPr="00E10ED3">
              <w:rPr>
                <w:rFonts w:cs="Times New Roman"/>
              </w:rPr>
              <w:t>111.0820</w:t>
            </w:r>
          </w:p>
        </w:tc>
        <w:tc>
          <w:tcPr>
            <w:tcW w:w="1193" w:type="dxa"/>
            <w:tcBorders>
              <w:left w:val="single" w:sz="4" w:space="0" w:color="000000"/>
              <w:bottom w:val="single" w:sz="4" w:space="0" w:color="000000"/>
              <w:right w:val="single" w:sz="4" w:space="0" w:color="000000"/>
            </w:tcBorders>
          </w:tcPr>
          <w:p w14:paraId="2B5280B0" w14:textId="5C83775A" w:rsidR="00E10ED3" w:rsidRPr="00E10ED3" w:rsidRDefault="00E10ED3" w:rsidP="005356DA">
            <w:pPr>
              <w:pStyle w:val="af4"/>
              <w:jc w:val="both"/>
              <w:rPr>
                <w:rFonts w:cs="Times New Roman"/>
              </w:rPr>
            </w:pPr>
            <w:r w:rsidRPr="00E10ED3">
              <w:rPr>
                <w:rFonts w:cs="Times New Roman"/>
              </w:rPr>
              <w:t>0.6147</w:t>
            </w:r>
          </w:p>
        </w:tc>
        <w:tc>
          <w:tcPr>
            <w:tcW w:w="1193" w:type="dxa"/>
            <w:tcBorders>
              <w:left w:val="single" w:sz="4" w:space="0" w:color="000000"/>
              <w:bottom w:val="single" w:sz="4" w:space="0" w:color="000000"/>
              <w:right w:val="single" w:sz="4" w:space="0" w:color="000000"/>
            </w:tcBorders>
          </w:tcPr>
          <w:p w14:paraId="29496DF7" w14:textId="481D5ED1" w:rsidR="00E10ED3" w:rsidRPr="00E10ED3" w:rsidRDefault="00E10ED3" w:rsidP="005356DA">
            <w:pPr>
              <w:pStyle w:val="af4"/>
              <w:jc w:val="both"/>
              <w:rPr>
                <w:rFonts w:cs="Times New Roman"/>
              </w:rPr>
            </w:pPr>
            <w:r w:rsidRPr="00E10ED3">
              <w:rPr>
                <w:rFonts w:cs="Times New Roman"/>
              </w:rPr>
              <w:t>0.2544</w:t>
            </w:r>
          </w:p>
        </w:tc>
        <w:tc>
          <w:tcPr>
            <w:tcW w:w="1193" w:type="dxa"/>
            <w:tcBorders>
              <w:left w:val="single" w:sz="4" w:space="0" w:color="000000"/>
              <w:bottom w:val="single" w:sz="4" w:space="0" w:color="000000"/>
              <w:right w:val="single" w:sz="4" w:space="0" w:color="000000"/>
            </w:tcBorders>
          </w:tcPr>
          <w:p w14:paraId="56CE9141" w14:textId="65D99C18" w:rsidR="00E10ED3" w:rsidRPr="00E10ED3" w:rsidRDefault="00E10ED3" w:rsidP="005356DA">
            <w:pPr>
              <w:pStyle w:val="af4"/>
              <w:jc w:val="both"/>
              <w:rPr>
                <w:rFonts w:cs="Times New Roman"/>
              </w:rPr>
            </w:pPr>
            <w:r w:rsidRPr="00E10ED3">
              <w:rPr>
                <w:rFonts w:cs="Times New Roman"/>
              </w:rPr>
              <w:t>111.4700</w:t>
            </w:r>
          </w:p>
        </w:tc>
      </w:tr>
      <w:tr w:rsidR="00E10ED3" w14:paraId="2DE99956" w14:textId="4DA73C96" w:rsidTr="005356DA">
        <w:trPr>
          <w:trHeight w:val="254"/>
          <w:jc w:val="center"/>
        </w:trPr>
        <w:tc>
          <w:tcPr>
            <w:tcW w:w="1499" w:type="dxa"/>
            <w:tcBorders>
              <w:left w:val="single" w:sz="4" w:space="0" w:color="000000"/>
              <w:bottom w:val="single" w:sz="4" w:space="0" w:color="000000"/>
            </w:tcBorders>
          </w:tcPr>
          <w:p w14:paraId="3241915A" w14:textId="77777777" w:rsidR="00E10ED3" w:rsidRDefault="00E10ED3" w:rsidP="005356DA">
            <w:pPr>
              <w:pStyle w:val="af4"/>
              <w:keepNext/>
              <w:jc w:val="both"/>
            </w:pPr>
            <w:r>
              <w:t>2×2</w:t>
            </w:r>
          </w:p>
        </w:tc>
        <w:tc>
          <w:tcPr>
            <w:tcW w:w="1194" w:type="dxa"/>
            <w:tcBorders>
              <w:left w:val="single" w:sz="4" w:space="0" w:color="000000"/>
              <w:bottom w:val="single" w:sz="4" w:space="0" w:color="000000"/>
            </w:tcBorders>
          </w:tcPr>
          <w:p w14:paraId="1871FCCB" w14:textId="5E955E2A" w:rsidR="00E10ED3" w:rsidRDefault="00E10ED3" w:rsidP="005356DA">
            <w:pPr>
              <w:pStyle w:val="af4"/>
              <w:jc w:val="both"/>
            </w:pPr>
            <w:r w:rsidRPr="002F64F0">
              <w:t>0.7178</w:t>
            </w:r>
          </w:p>
        </w:tc>
        <w:tc>
          <w:tcPr>
            <w:tcW w:w="1194" w:type="dxa"/>
            <w:tcBorders>
              <w:left w:val="single" w:sz="4" w:space="0" w:color="000000"/>
              <w:bottom w:val="single" w:sz="4" w:space="0" w:color="000000"/>
            </w:tcBorders>
          </w:tcPr>
          <w:p w14:paraId="67FBBC14" w14:textId="25854BE7" w:rsidR="00E10ED3" w:rsidRPr="00E10ED3" w:rsidRDefault="00E10ED3" w:rsidP="005356DA">
            <w:pPr>
              <w:pStyle w:val="af4"/>
              <w:jc w:val="both"/>
              <w:rPr>
                <w:rFonts w:cs="Times New Roman"/>
              </w:rPr>
            </w:pPr>
            <w:r w:rsidRPr="00E10ED3">
              <w:rPr>
                <w:rFonts w:cs="Times New Roman"/>
              </w:rPr>
              <w:t>0.1311</w:t>
            </w:r>
          </w:p>
        </w:tc>
        <w:tc>
          <w:tcPr>
            <w:tcW w:w="1193" w:type="dxa"/>
            <w:tcBorders>
              <w:left w:val="single" w:sz="4" w:space="0" w:color="000000"/>
              <w:bottom w:val="single" w:sz="4" w:space="0" w:color="000000"/>
            </w:tcBorders>
          </w:tcPr>
          <w:p w14:paraId="3F6B3E48" w14:textId="37D17FAA" w:rsidR="00E10ED3" w:rsidRPr="00E10ED3" w:rsidRDefault="00E10ED3" w:rsidP="005356DA">
            <w:pPr>
              <w:pStyle w:val="af4"/>
              <w:jc w:val="both"/>
              <w:rPr>
                <w:rFonts w:cs="Times New Roman"/>
              </w:rPr>
            </w:pPr>
            <w:r w:rsidRPr="00E10ED3">
              <w:rPr>
                <w:rFonts w:cs="Times New Roman"/>
              </w:rPr>
              <w:t>69.3894</w:t>
            </w:r>
          </w:p>
        </w:tc>
        <w:tc>
          <w:tcPr>
            <w:tcW w:w="1193" w:type="dxa"/>
            <w:tcBorders>
              <w:left w:val="single" w:sz="4" w:space="0" w:color="000000"/>
              <w:bottom w:val="single" w:sz="4" w:space="0" w:color="000000"/>
              <w:right w:val="single" w:sz="4" w:space="0" w:color="000000"/>
            </w:tcBorders>
          </w:tcPr>
          <w:p w14:paraId="10412308" w14:textId="5792A60D" w:rsidR="00E10ED3" w:rsidRPr="00E10ED3" w:rsidRDefault="00E10ED3" w:rsidP="005356DA">
            <w:pPr>
              <w:pStyle w:val="af4"/>
              <w:jc w:val="both"/>
              <w:rPr>
                <w:rFonts w:cs="Times New Roman"/>
              </w:rPr>
            </w:pPr>
            <w:r w:rsidRPr="00E10ED3">
              <w:rPr>
                <w:rFonts w:cs="Times New Roman"/>
              </w:rPr>
              <w:t>0.7496</w:t>
            </w:r>
          </w:p>
        </w:tc>
        <w:tc>
          <w:tcPr>
            <w:tcW w:w="1193" w:type="dxa"/>
            <w:tcBorders>
              <w:left w:val="single" w:sz="4" w:space="0" w:color="000000"/>
              <w:bottom w:val="single" w:sz="4" w:space="0" w:color="000000"/>
              <w:right w:val="single" w:sz="4" w:space="0" w:color="000000"/>
            </w:tcBorders>
          </w:tcPr>
          <w:p w14:paraId="55223CBD" w14:textId="78308C38" w:rsidR="00E10ED3" w:rsidRPr="00E10ED3" w:rsidRDefault="00E10ED3" w:rsidP="005356DA">
            <w:pPr>
              <w:pStyle w:val="af4"/>
              <w:jc w:val="both"/>
              <w:rPr>
                <w:rFonts w:cs="Times New Roman"/>
              </w:rPr>
            </w:pPr>
            <w:r w:rsidRPr="00E10ED3">
              <w:rPr>
                <w:rFonts w:cs="Times New Roman"/>
              </w:rPr>
              <w:t>0.1196</w:t>
            </w:r>
          </w:p>
        </w:tc>
        <w:tc>
          <w:tcPr>
            <w:tcW w:w="1193" w:type="dxa"/>
            <w:tcBorders>
              <w:left w:val="single" w:sz="4" w:space="0" w:color="000000"/>
              <w:bottom w:val="single" w:sz="4" w:space="0" w:color="000000"/>
              <w:right w:val="single" w:sz="4" w:space="0" w:color="000000"/>
            </w:tcBorders>
          </w:tcPr>
          <w:p w14:paraId="23CC1565" w14:textId="68462DEA" w:rsidR="00E10ED3" w:rsidRPr="00E10ED3" w:rsidRDefault="00E10ED3" w:rsidP="005356DA">
            <w:pPr>
              <w:pStyle w:val="af4"/>
              <w:jc w:val="both"/>
              <w:rPr>
                <w:rFonts w:cs="Times New Roman"/>
              </w:rPr>
            </w:pPr>
            <w:r w:rsidRPr="00E10ED3">
              <w:rPr>
                <w:rFonts w:cs="Times New Roman"/>
              </w:rPr>
              <w:t>72.1536</w:t>
            </w:r>
          </w:p>
        </w:tc>
      </w:tr>
      <w:tr w:rsidR="00E10ED3" w14:paraId="4E9F3891" w14:textId="675D816E" w:rsidTr="005356DA">
        <w:trPr>
          <w:trHeight w:val="273"/>
          <w:jc w:val="center"/>
        </w:trPr>
        <w:tc>
          <w:tcPr>
            <w:tcW w:w="1499" w:type="dxa"/>
            <w:tcBorders>
              <w:left w:val="single" w:sz="4" w:space="0" w:color="000000"/>
              <w:bottom w:val="single" w:sz="4" w:space="0" w:color="000000"/>
            </w:tcBorders>
          </w:tcPr>
          <w:p w14:paraId="75AC5141" w14:textId="77777777" w:rsidR="00E10ED3" w:rsidRDefault="00E10ED3" w:rsidP="005356DA">
            <w:pPr>
              <w:pStyle w:val="af4"/>
              <w:keepNext/>
              <w:jc w:val="both"/>
            </w:pPr>
            <w:r>
              <w:t>4×4</w:t>
            </w:r>
          </w:p>
        </w:tc>
        <w:tc>
          <w:tcPr>
            <w:tcW w:w="1194" w:type="dxa"/>
            <w:tcBorders>
              <w:left w:val="single" w:sz="4" w:space="0" w:color="000000"/>
              <w:bottom w:val="single" w:sz="4" w:space="0" w:color="000000"/>
            </w:tcBorders>
          </w:tcPr>
          <w:p w14:paraId="6EB622B9" w14:textId="74860BDF" w:rsidR="00E10ED3" w:rsidRPr="00E10ED3" w:rsidRDefault="00E10ED3" w:rsidP="005356DA">
            <w:pPr>
              <w:pStyle w:val="af4"/>
              <w:jc w:val="both"/>
              <w:rPr>
                <w:b/>
                <w:bCs/>
              </w:rPr>
            </w:pPr>
            <w:r w:rsidRPr="00E10ED3">
              <w:rPr>
                <w:b/>
                <w:bCs/>
              </w:rPr>
              <w:t>0.7626</w:t>
            </w:r>
          </w:p>
        </w:tc>
        <w:tc>
          <w:tcPr>
            <w:tcW w:w="1194" w:type="dxa"/>
            <w:tcBorders>
              <w:left w:val="single" w:sz="4" w:space="0" w:color="000000"/>
              <w:bottom w:val="single" w:sz="4" w:space="0" w:color="000000"/>
            </w:tcBorders>
          </w:tcPr>
          <w:p w14:paraId="5C5EF3A3" w14:textId="56AC4997" w:rsidR="00E10ED3" w:rsidRPr="00E10ED3" w:rsidRDefault="00E10ED3" w:rsidP="005356DA">
            <w:pPr>
              <w:pStyle w:val="af4"/>
              <w:jc w:val="both"/>
              <w:rPr>
                <w:rFonts w:cs="Times New Roman"/>
              </w:rPr>
            </w:pPr>
            <w:r w:rsidRPr="00E10ED3">
              <w:rPr>
                <w:rFonts w:cs="Times New Roman"/>
                <w:u w:val="single"/>
              </w:rPr>
              <w:t>0.1020</w:t>
            </w:r>
          </w:p>
        </w:tc>
        <w:tc>
          <w:tcPr>
            <w:tcW w:w="1193" w:type="dxa"/>
            <w:tcBorders>
              <w:left w:val="single" w:sz="4" w:space="0" w:color="000000"/>
              <w:bottom w:val="single" w:sz="4" w:space="0" w:color="000000"/>
            </w:tcBorders>
          </w:tcPr>
          <w:p w14:paraId="41B5ABBA" w14:textId="63C1E9DF" w:rsidR="00E10ED3" w:rsidRPr="00E10ED3" w:rsidRDefault="00E10ED3" w:rsidP="005356DA">
            <w:pPr>
              <w:pStyle w:val="af4"/>
              <w:jc w:val="both"/>
              <w:rPr>
                <w:rFonts w:cs="Times New Roman"/>
              </w:rPr>
            </w:pPr>
            <w:r w:rsidRPr="00E10ED3">
              <w:rPr>
                <w:rFonts w:cs="Times New Roman"/>
                <w:b/>
                <w:bCs/>
              </w:rPr>
              <w:t>40.1179</w:t>
            </w:r>
          </w:p>
        </w:tc>
        <w:tc>
          <w:tcPr>
            <w:tcW w:w="1193" w:type="dxa"/>
            <w:tcBorders>
              <w:left w:val="single" w:sz="4" w:space="0" w:color="000000"/>
              <w:bottom w:val="single" w:sz="4" w:space="0" w:color="000000"/>
              <w:right w:val="single" w:sz="4" w:space="0" w:color="000000"/>
            </w:tcBorders>
          </w:tcPr>
          <w:p w14:paraId="7189CD8B" w14:textId="06510BE3" w:rsidR="00E10ED3" w:rsidRPr="00E10ED3" w:rsidRDefault="00E10ED3" w:rsidP="005356DA">
            <w:pPr>
              <w:pStyle w:val="af4"/>
              <w:jc w:val="both"/>
              <w:rPr>
                <w:rFonts w:cs="Times New Roman"/>
              </w:rPr>
            </w:pPr>
            <w:r w:rsidRPr="00E10ED3">
              <w:rPr>
                <w:rFonts w:cs="Times New Roman"/>
                <w:u w:val="single"/>
              </w:rPr>
              <w:t>0.8013</w:t>
            </w:r>
          </w:p>
        </w:tc>
        <w:tc>
          <w:tcPr>
            <w:tcW w:w="1193" w:type="dxa"/>
            <w:tcBorders>
              <w:left w:val="single" w:sz="4" w:space="0" w:color="000000"/>
              <w:bottom w:val="single" w:sz="4" w:space="0" w:color="000000"/>
              <w:right w:val="single" w:sz="4" w:space="0" w:color="000000"/>
            </w:tcBorders>
          </w:tcPr>
          <w:p w14:paraId="77AA850E" w14:textId="45A9AA18" w:rsidR="00E10ED3" w:rsidRPr="00E10ED3" w:rsidRDefault="00E10ED3" w:rsidP="005356DA">
            <w:pPr>
              <w:pStyle w:val="af4"/>
              <w:jc w:val="both"/>
              <w:rPr>
                <w:rFonts w:cs="Times New Roman"/>
                <w:u w:val="single"/>
              </w:rPr>
            </w:pPr>
            <w:r w:rsidRPr="00E10ED3">
              <w:rPr>
                <w:rFonts w:cs="Times New Roman"/>
              </w:rPr>
              <w:t>0.0790</w:t>
            </w:r>
          </w:p>
        </w:tc>
        <w:tc>
          <w:tcPr>
            <w:tcW w:w="1193" w:type="dxa"/>
            <w:tcBorders>
              <w:left w:val="single" w:sz="4" w:space="0" w:color="000000"/>
              <w:bottom w:val="single" w:sz="4" w:space="0" w:color="000000"/>
              <w:right w:val="single" w:sz="4" w:space="0" w:color="000000"/>
            </w:tcBorders>
          </w:tcPr>
          <w:p w14:paraId="093B4C94" w14:textId="675C6B1B" w:rsidR="00E10ED3" w:rsidRPr="00E10ED3" w:rsidRDefault="00E10ED3" w:rsidP="005356DA">
            <w:pPr>
              <w:pStyle w:val="af4"/>
              <w:jc w:val="both"/>
              <w:rPr>
                <w:rFonts w:cs="Times New Roman"/>
                <w:u w:val="single"/>
              </w:rPr>
            </w:pPr>
            <w:r w:rsidRPr="00E10ED3">
              <w:rPr>
                <w:rFonts w:cs="Times New Roman"/>
                <w:u w:val="single"/>
              </w:rPr>
              <w:t>25.5683</w:t>
            </w:r>
          </w:p>
        </w:tc>
      </w:tr>
      <w:tr w:rsidR="00E10ED3" w14:paraId="7E0CA626" w14:textId="42F587A8" w:rsidTr="005356DA">
        <w:trPr>
          <w:trHeight w:val="254"/>
          <w:jc w:val="center"/>
        </w:trPr>
        <w:tc>
          <w:tcPr>
            <w:tcW w:w="1499" w:type="dxa"/>
            <w:tcBorders>
              <w:left w:val="single" w:sz="4" w:space="0" w:color="000000"/>
              <w:bottom w:val="single" w:sz="4" w:space="0" w:color="000000"/>
            </w:tcBorders>
          </w:tcPr>
          <w:p w14:paraId="4D4A023E" w14:textId="77777777" w:rsidR="00E10ED3" w:rsidRDefault="00E10ED3" w:rsidP="005356DA">
            <w:pPr>
              <w:pStyle w:val="af4"/>
              <w:keepNext/>
              <w:jc w:val="both"/>
            </w:pPr>
            <w:r>
              <w:t>8×8</w:t>
            </w:r>
          </w:p>
        </w:tc>
        <w:tc>
          <w:tcPr>
            <w:tcW w:w="1194" w:type="dxa"/>
            <w:tcBorders>
              <w:left w:val="single" w:sz="4" w:space="0" w:color="000000"/>
              <w:bottom w:val="single" w:sz="4" w:space="0" w:color="000000"/>
            </w:tcBorders>
          </w:tcPr>
          <w:p w14:paraId="2B44F01F" w14:textId="05D8A140" w:rsidR="00E10ED3" w:rsidRPr="00E10ED3" w:rsidRDefault="00E10ED3" w:rsidP="005356DA">
            <w:pPr>
              <w:pStyle w:val="af4"/>
              <w:jc w:val="both"/>
              <w:rPr>
                <w:u w:val="single"/>
              </w:rPr>
            </w:pPr>
            <w:r w:rsidRPr="00E10ED3">
              <w:rPr>
                <w:u w:val="single"/>
              </w:rPr>
              <w:t>0.7575</w:t>
            </w:r>
          </w:p>
        </w:tc>
        <w:tc>
          <w:tcPr>
            <w:tcW w:w="1194" w:type="dxa"/>
            <w:tcBorders>
              <w:left w:val="single" w:sz="4" w:space="0" w:color="000000"/>
              <w:bottom w:val="single" w:sz="4" w:space="0" w:color="000000"/>
            </w:tcBorders>
          </w:tcPr>
          <w:p w14:paraId="0EBCA8CF" w14:textId="75A3CF8B" w:rsidR="00E10ED3" w:rsidRPr="00E10ED3" w:rsidRDefault="00E10ED3" w:rsidP="005356DA">
            <w:pPr>
              <w:pStyle w:val="af4"/>
              <w:jc w:val="both"/>
              <w:rPr>
                <w:rFonts w:cs="Times New Roman"/>
              </w:rPr>
            </w:pPr>
            <w:r w:rsidRPr="00E10ED3">
              <w:rPr>
                <w:rFonts w:cs="Times New Roman"/>
                <w:b/>
                <w:bCs/>
              </w:rPr>
              <w:t>0.0994</w:t>
            </w:r>
          </w:p>
        </w:tc>
        <w:tc>
          <w:tcPr>
            <w:tcW w:w="1193" w:type="dxa"/>
            <w:tcBorders>
              <w:left w:val="single" w:sz="4" w:space="0" w:color="000000"/>
              <w:bottom w:val="single" w:sz="4" w:space="0" w:color="000000"/>
            </w:tcBorders>
          </w:tcPr>
          <w:p w14:paraId="76A4D4FA" w14:textId="2CA3DE82" w:rsidR="00E10ED3" w:rsidRPr="00E10ED3" w:rsidRDefault="00E10ED3" w:rsidP="005356DA">
            <w:pPr>
              <w:pStyle w:val="af4"/>
              <w:jc w:val="both"/>
              <w:rPr>
                <w:rFonts w:cs="Times New Roman"/>
              </w:rPr>
            </w:pPr>
            <w:r w:rsidRPr="00E10ED3">
              <w:rPr>
                <w:rFonts w:cs="Times New Roman"/>
                <w:u w:val="single"/>
              </w:rPr>
              <w:t>40.2646</w:t>
            </w:r>
          </w:p>
        </w:tc>
        <w:tc>
          <w:tcPr>
            <w:tcW w:w="1193" w:type="dxa"/>
            <w:tcBorders>
              <w:left w:val="single" w:sz="4" w:space="0" w:color="000000"/>
              <w:bottom w:val="single" w:sz="4" w:space="0" w:color="000000"/>
              <w:right w:val="single" w:sz="4" w:space="0" w:color="000000"/>
            </w:tcBorders>
          </w:tcPr>
          <w:p w14:paraId="2C8B7B79" w14:textId="6C22158E" w:rsidR="00E10ED3" w:rsidRPr="00E10ED3" w:rsidRDefault="00E10ED3" w:rsidP="005356DA">
            <w:pPr>
              <w:pStyle w:val="af4"/>
              <w:jc w:val="both"/>
              <w:rPr>
                <w:rFonts w:cs="Times New Roman"/>
              </w:rPr>
            </w:pPr>
            <w:r w:rsidRPr="00E10ED3">
              <w:rPr>
                <w:rFonts w:cs="Times New Roman"/>
                <w:b/>
                <w:bCs/>
              </w:rPr>
              <w:t>0.8032</w:t>
            </w:r>
          </w:p>
        </w:tc>
        <w:tc>
          <w:tcPr>
            <w:tcW w:w="1193" w:type="dxa"/>
            <w:tcBorders>
              <w:left w:val="single" w:sz="4" w:space="0" w:color="000000"/>
              <w:bottom w:val="single" w:sz="4" w:space="0" w:color="000000"/>
              <w:right w:val="single" w:sz="4" w:space="0" w:color="000000"/>
            </w:tcBorders>
          </w:tcPr>
          <w:p w14:paraId="4123ED37" w14:textId="29D1B9DE" w:rsidR="00E10ED3" w:rsidRPr="00E10ED3" w:rsidRDefault="00E10ED3" w:rsidP="005356DA">
            <w:pPr>
              <w:pStyle w:val="af4"/>
              <w:jc w:val="both"/>
              <w:rPr>
                <w:rFonts w:cs="Times New Roman"/>
                <w:b/>
                <w:bCs/>
              </w:rPr>
            </w:pPr>
            <w:r w:rsidRPr="00E10ED3">
              <w:rPr>
                <w:rFonts w:cs="Times New Roman"/>
                <w:u w:val="single"/>
              </w:rPr>
              <w:t>0.0768</w:t>
            </w:r>
          </w:p>
        </w:tc>
        <w:tc>
          <w:tcPr>
            <w:tcW w:w="1193" w:type="dxa"/>
            <w:tcBorders>
              <w:left w:val="single" w:sz="4" w:space="0" w:color="000000"/>
              <w:bottom w:val="single" w:sz="4" w:space="0" w:color="000000"/>
              <w:right w:val="single" w:sz="4" w:space="0" w:color="000000"/>
            </w:tcBorders>
          </w:tcPr>
          <w:p w14:paraId="60621338" w14:textId="5F85E9BC" w:rsidR="00E10ED3" w:rsidRPr="00E10ED3" w:rsidRDefault="00E10ED3" w:rsidP="005356DA">
            <w:pPr>
              <w:pStyle w:val="af4"/>
              <w:jc w:val="both"/>
              <w:rPr>
                <w:rFonts w:cs="Times New Roman"/>
                <w:b/>
                <w:bCs/>
              </w:rPr>
            </w:pPr>
            <w:r w:rsidRPr="00E10ED3">
              <w:rPr>
                <w:rFonts w:cs="Times New Roman"/>
                <w:b/>
                <w:bCs/>
              </w:rPr>
              <w:t>23.0104</w:t>
            </w:r>
          </w:p>
        </w:tc>
      </w:tr>
      <w:tr w:rsidR="00E10ED3" w14:paraId="42CAEC97" w14:textId="2D88275B" w:rsidTr="005356DA">
        <w:trPr>
          <w:trHeight w:val="273"/>
          <w:jc w:val="center"/>
        </w:trPr>
        <w:tc>
          <w:tcPr>
            <w:tcW w:w="1499" w:type="dxa"/>
            <w:tcBorders>
              <w:left w:val="single" w:sz="4" w:space="0" w:color="000000"/>
              <w:bottom w:val="single" w:sz="4" w:space="0" w:color="000000"/>
            </w:tcBorders>
          </w:tcPr>
          <w:p w14:paraId="464EEDCD" w14:textId="77777777" w:rsidR="00E10ED3" w:rsidRDefault="00E10ED3" w:rsidP="005356DA">
            <w:pPr>
              <w:pStyle w:val="af4"/>
              <w:keepNext/>
              <w:jc w:val="both"/>
            </w:pPr>
            <w:r>
              <w:t>16×16</w:t>
            </w:r>
          </w:p>
        </w:tc>
        <w:tc>
          <w:tcPr>
            <w:tcW w:w="1194" w:type="dxa"/>
            <w:tcBorders>
              <w:left w:val="single" w:sz="4" w:space="0" w:color="000000"/>
              <w:bottom w:val="single" w:sz="4" w:space="0" w:color="000000"/>
            </w:tcBorders>
          </w:tcPr>
          <w:p w14:paraId="5D059DD3" w14:textId="668A183B" w:rsidR="00E10ED3" w:rsidRDefault="00E10ED3" w:rsidP="005356DA">
            <w:pPr>
              <w:pStyle w:val="af4"/>
              <w:jc w:val="both"/>
            </w:pPr>
            <w:r w:rsidRPr="002F64F0">
              <w:t>0.7512</w:t>
            </w:r>
          </w:p>
        </w:tc>
        <w:tc>
          <w:tcPr>
            <w:tcW w:w="1194" w:type="dxa"/>
            <w:tcBorders>
              <w:left w:val="single" w:sz="4" w:space="0" w:color="000000"/>
              <w:bottom w:val="single" w:sz="4" w:space="0" w:color="000000"/>
            </w:tcBorders>
          </w:tcPr>
          <w:p w14:paraId="3B848503" w14:textId="383AE84B" w:rsidR="00E10ED3" w:rsidRPr="00E10ED3" w:rsidRDefault="00E10ED3" w:rsidP="005356DA">
            <w:pPr>
              <w:pStyle w:val="af4"/>
              <w:jc w:val="both"/>
              <w:rPr>
                <w:rFonts w:cs="Times New Roman"/>
              </w:rPr>
            </w:pPr>
            <w:r w:rsidRPr="00E10ED3">
              <w:rPr>
                <w:rFonts w:cs="Times New Roman"/>
              </w:rPr>
              <w:t>0.1032</w:t>
            </w:r>
          </w:p>
        </w:tc>
        <w:tc>
          <w:tcPr>
            <w:tcW w:w="1193" w:type="dxa"/>
            <w:tcBorders>
              <w:left w:val="single" w:sz="4" w:space="0" w:color="000000"/>
              <w:bottom w:val="single" w:sz="4" w:space="0" w:color="000000"/>
            </w:tcBorders>
          </w:tcPr>
          <w:p w14:paraId="65EFAA5D" w14:textId="675B4221" w:rsidR="00E10ED3" w:rsidRPr="00E10ED3" w:rsidRDefault="00E10ED3" w:rsidP="005356DA">
            <w:pPr>
              <w:pStyle w:val="af4"/>
              <w:jc w:val="both"/>
              <w:rPr>
                <w:rFonts w:cs="Times New Roman"/>
              </w:rPr>
            </w:pPr>
            <w:r w:rsidRPr="00E10ED3">
              <w:rPr>
                <w:rFonts w:cs="Times New Roman"/>
              </w:rPr>
              <w:t>54.7411</w:t>
            </w:r>
          </w:p>
        </w:tc>
        <w:tc>
          <w:tcPr>
            <w:tcW w:w="1193" w:type="dxa"/>
            <w:tcBorders>
              <w:left w:val="single" w:sz="4" w:space="0" w:color="000000"/>
              <w:bottom w:val="single" w:sz="4" w:space="0" w:color="000000"/>
              <w:right w:val="single" w:sz="4" w:space="0" w:color="000000"/>
            </w:tcBorders>
          </w:tcPr>
          <w:p w14:paraId="3667AFAA" w14:textId="44954B5C" w:rsidR="00E10ED3" w:rsidRPr="00E10ED3" w:rsidRDefault="00E10ED3" w:rsidP="005356DA">
            <w:pPr>
              <w:pStyle w:val="af4"/>
              <w:jc w:val="both"/>
              <w:rPr>
                <w:rFonts w:cs="Times New Roman"/>
              </w:rPr>
            </w:pPr>
            <w:r w:rsidRPr="00E10ED3">
              <w:rPr>
                <w:rFonts w:cs="Times New Roman"/>
              </w:rPr>
              <w:t>0.7921</w:t>
            </w:r>
          </w:p>
        </w:tc>
        <w:tc>
          <w:tcPr>
            <w:tcW w:w="1193" w:type="dxa"/>
            <w:tcBorders>
              <w:left w:val="single" w:sz="4" w:space="0" w:color="000000"/>
              <w:bottom w:val="single" w:sz="4" w:space="0" w:color="000000"/>
              <w:right w:val="single" w:sz="4" w:space="0" w:color="000000"/>
            </w:tcBorders>
          </w:tcPr>
          <w:p w14:paraId="134244E2" w14:textId="02801785" w:rsidR="00E10ED3" w:rsidRPr="00E10ED3" w:rsidRDefault="00E10ED3" w:rsidP="005356DA">
            <w:pPr>
              <w:pStyle w:val="af4"/>
              <w:jc w:val="both"/>
              <w:rPr>
                <w:rFonts w:cs="Times New Roman"/>
              </w:rPr>
            </w:pPr>
            <w:r w:rsidRPr="00E10ED3">
              <w:rPr>
                <w:rFonts w:cs="Times New Roman"/>
                <w:b/>
                <w:bCs/>
              </w:rPr>
              <w:t>0.0749</w:t>
            </w:r>
          </w:p>
        </w:tc>
        <w:tc>
          <w:tcPr>
            <w:tcW w:w="1193" w:type="dxa"/>
            <w:tcBorders>
              <w:left w:val="single" w:sz="4" w:space="0" w:color="000000"/>
              <w:bottom w:val="single" w:sz="4" w:space="0" w:color="000000"/>
              <w:right w:val="single" w:sz="4" w:space="0" w:color="000000"/>
            </w:tcBorders>
          </w:tcPr>
          <w:p w14:paraId="5B5AA9FF" w14:textId="2F64C5F6" w:rsidR="00E10ED3" w:rsidRPr="00E10ED3" w:rsidRDefault="00E10ED3" w:rsidP="005356DA">
            <w:pPr>
              <w:pStyle w:val="af4"/>
              <w:jc w:val="both"/>
              <w:rPr>
                <w:rFonts w:cs="Times New Roman"/>
              </w:rPr>
            </w:pPr>
            <w:r w:rsidRPr="00E10ED3">
              <w:rPr>
                <w:rFonts w:cs="Times New Roman"/>
              </w:rPr>
              <w:t>35.0887</w:t>
            </w:r>
          </w:p>
        </w:tc>
      </w:tr>
    </w:tbl>
    <w:p w14:paraId="7DE342E8" w14:textId="77777777" w:rsidR="008071DA" w:rsidRDefault="004235F9">
      <w:pPr>
        <w:pStyle w:val="Firstparagraph"/>
      </w:pPr>
      <w:r>
        <w:tab/>
      </w:r>
    </w:p>
    <w:p w14:paraId="128AA742" w14:textId="625E351F" w:rsidR="008071DA" w:rsidRDefault="004235F9">
      <w:pPr>
        <w:pStyle w:val="Firstparagraph"/>
      </w:pPr>
      <w:r>
        <w:tab/>
      </w:r>
      <w:r>
        <w:t>為了客觀驗證</w:t>
      </w:r>
      <w:r w:rsidR="00DA0167">
        <w:rPr>
          <w:rFonts w:hint="eastAsia"/>
        </w:rPr>
        <w:t>說明</w:t>
      </w:r>
      <w:r>
        <w:t>此發現，本研究透過一系列實驗，深入分析瓶頸層的空間保留能力，並解釋</w:t>
      </w:r>
      <w:r>
        <w:t xml:space="preserve"> 1×1 </w:t>
      </w:r>
      <w:r>
        <w:t>的瓶頸層出現結構錯誤的根本原因。</w:t>
      </w:r>
    </w:p>
    <w:p w14:paraId="6C3F54E2" w14:textId="1E24C9C7" w:rsidR="008071DA" w:rsidRDefault="00673263" w:rsidP="009761F9">
      <w:pPr>
        <w:pStyle w:val="4"/>
        <w:numPr>
          <w:ilvl w:val="3"/>
          <w:numId w:val="16"/>
        </w:numPr>
        <w:ind w:leftChars="0"/>
      </w:pPr>
      <w:r>
        <w:rPr>
          <w:noProof/>
          <w:lang w:bidi="ar-SA"/>
        </w:rPr>
        <mc:AlternateContent>
          <mc:Choice Requires="wps">
            <w:drawing>
              <wp:anchor distT="0" distB="0" distL="0" distR="0" simplePos="0" relativeHeight="251628544" behindDoc="0" locked="0" layoutInCell="1" allowOverlap="1" wp14:anchorId="3CA22560" wp14:editId="68FE8A83">
                <wp:simplePos x="0" y="0"/>
                <wp:positionH relativeFrom="column">
                  <wp:posOffset>973455</wp:posOffset>
                </wp:positionH>
                <wp:positionV relativeFrom="paragraph">
                  <wp:posOffset>265045</wp:posOffset>
                </wp:positionV>
                <wp:extent cx="4177665" cy="2244725"/>
                <wp:effectExtent l="0" t="0" r="0" b="3175"/>
                <wp:wrapTopAndBottom/>
                <wp:docPr id="2043636944"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77665" cy="22447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773E3F9" w14:textId="1E951A76" w:rsidR="00E540B3" w:rsidRDefault="00E540B3" w:rsidP="007305A2">
                            <w:pPr>
                              <w:pStyle w:val="af9"/>
                              <w:spacing w:before="0" w:after="0"/>
                            </w:pPr>
                            <w:r>
                              <w:rPr>
                                <w:noProof/>
                                <w:lang w:bidi="ar-SA"/>
                              </w:rPr>
                              <w:drawing>
                                <wp:inline distT="0" distB="0" distL="0" distR="0" wp14:anchorId="0E9C7E96" wp14:editId="4E4DC8C5">
                                  <wp:extent cx="4183380" cy="1929130"/>
                                  <wp:effectExtent l="0" t="0" r="0" b="0"/>
                                  <wp:docPr id="695"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5"/>
                                          <pic:cNvPicPr>
                                            <a:picLocks noChangeAspect="1" noChangeArrowheads="1"/>
                                          </pic:cNvPicPr>
                                        </pic:nvPicPr>
                                        <pic:blipFill>
                                          <a:blip r:embed="rId30">
                                            <a:extLst>
                                              <a:ext uri="{28A0092B-C50C-407E-A947-70E740481C1C}">
                                                <a14:useLocalDpi xmlns:a14="http://schemas.microsoft.com/office/drawing/2010/main" val="0"/>
                                              </a:ext>
                                            </a:extLst>
                                          </a:blip>
                                          <a:srcRect b="39528"/>
                                          <a:stretch>
                                            <a:fillRect/>
                                          </a:stretch>
                                        </pic:blipFill>
                                        <pic:spPr bwMode="auto">
                                          <a:xfrm>
                                            <a:off x="0" y="0"/>
                                            <a:ext cx="4183380" cy="1929130"/>
                                          </a:xfrm>
                                          <a:prstGeom prst="rect">
                                            <a:avLst/>
                                          </a:prstGeom>
                                          <a:solidFill>
                                            <a:srgbClr val="FFFFFF"/>
                                          </a:solidFill>
                                          <a:ln>
                                            <a:noFill/>
                                          </a:ln>
                                        </pic:spPr>
                                      </pic:pic>
                                    </a:graphicData>
                                  </a:graphic>
                                </wp:inline>
                              </w:drawing>
                            </w:r>
                            <w:r>
                              <w:t>圖</w:t>
                            </w:r>
                            <w:r>
                              <w:t xml:space="preserve"> </w:t>
                            </w:r>
                            <w:r>
                              <w:fldChar w:fldCharType="begin"/>
                            </w:r>
                            <w:r>
                              <w:instrText xml:space="preserve"> SEQ "</w:instrText>
                            </w:r>
                            <w:r>
                              <w:instrText>圖</w:instrText>
                            </w:r>
                            <w:r>
                              <w:instrText xml:space="preserve">" \* ARABIC </w:instrText>
                            </w:r>
                            <w:r>
                              <w:fldChar w:fldCharType="separate"/>
                            </w:r>
                            <w:r w:rsidR="00741F8E">
                              <w:rPr>
                                <w:noProof/>
                              </w:rPr>
                              <w:t>18</w:t>
                            </w:r>
                            <w:r>
                              <w:fldChar w:fldCharType="end"/>
                            </w:r>
                            <w:r>
                              <w:t>：將</w:t>
                            </w:r>
                            <w:r>
                              <w:t xml:space="preserve"> 4×4 </w:t>
                            </w:r>
                            <w:r>
                              <w:t>的瓶頸層特徵進行視覺化</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A22560" id="Text Box 10" o:spid="_x0000_s1046" type="#_x0000_t202" style="position:absolute;left:0;text-align:left;margin-left:76.65pt;margin-top:20.85pt;width:328.95pt;height:176.75pt;z-index:25162854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" stroked="f">
                <v:textbox inset="0,0,0,0">
                  <w:txbxContent>
                    <w:p w14:paraId="3773E3F9" w14:textId="1E951A76" w:rsidR="00E540B3" w:rsidRDefault="00E540B3" w:rsidP="007305A2">
                      <w:pPr>
                        <w:pStyle w:val="af9"/>
                        <w:spacing w:before="0" w:after="0"/>
                      </w:pPr>
                      <w:r>
                        <w:rPr>
                          <w:noProof/>
                          <w:lang w:bidi="ar-SA"/>
                        </w:rPr>
                        <w:drawing>
                          <wp:inline distT="0" distB="0" distL="0" distR="0" wp14:anchorId="0E9C7E96" wp14:editId="4E4DC8C5">
                            <wp:extent cx="4183380" cy="1929130"/>
                            <wp:effectExtent l="0" t="0" r="0" b="0"/>
                            <wp:docPr id="695"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5"/>
                                    <pic:cNvPicPr>
                                      <a:picLocks noChangeAspect="1" noChangeArrowheads="1"/>
                                    </pic:cNvPicPr>
                                  </pic:nvPicPr>
                                  <pic:blipFill>
                                    <a:blip r:embed="rId30">
                                      <a:extLst>
                                        <a:ext uri="{28A0092B-C50C-407E-A947-70E740481C1C}">
                                          <a14:useLocalDpi xmlns:a14="http://schemas.microsoft.com/office/drawing/2010/main" val="0"/>
                                        </a:ext>
                                      </a:extLst>
                                    </a:blip>
                                    <a:srcRect b="39528"/>
                                    <a:stretch>
                                      <a:fillRect/>
                                    </a:stretch>
                                  </pic:blipFill>
                                  <pic:spPr bwMode="auto">
                                    <a:xfrm>
                                      <a:off x="0" y="0"/>
                                      <a:ext cx="4183380" cy="1929130"/>
                                    </a:xfrm>
                                    <a:prstGeom prst="rect">
                                      <a:avLst/>
                                    </a:prstGeom>
                                    <a:solidFill>
                                      <a:srgbClr val="FFFFFF"/>
                                    </a:solidFill>
                                    <a:ln>
                                      <a:noFill/>
                                    </a:ln>
                                  </pic:spPr>
                                </pic:pic>
                              </a:graphicData>
                            </a:graphic>
                          </wp:inline>
                        </w:drawing>
                      </w:r>
                      <w:r>
                        <w:t>圖</w:t>
                      </w:r>
                      <w:r>
                        <w:t xml:space="preserve"> </w:t>
                      </w:r>
                      <w:r>
                        <w:fldChar w:fldCharType="begin"/>
                      </w:r>
                      <w:r>
                        <w:instrText xml:space="preserve"> SEQ "</w:instrText>
                      </w:r>
                      <w:r>
                        <w:instrText>圖</w:instrText>
                      </w:r>
                      <w:r>
                        <w:instrText xml:space="preserve">" \* ARABIC </w:instrText>
                      </w:r>
                      <w:r>
                        <w:fldChar w:fldCharType="separate"/>
                      </w:r>
                      <w:r w:rsidR="00741F8E">
                        <w:rPr>
                          <w:noProof/>
                        </w:rPr>
                        <w:t>18</w:t>
                      </w:r>
                      <w:r>
                        <w:fldChar w:fldCharType="end"/>
                      </w:r>
                      <w:r>
                        <w:t>：將</w:t>
                      </w:r>
                      <w:r>
                        <w:t xml:space="preserve"> 4×4 </w:t>
                      </w:r>
                      <w:r>
                        <w:t>的瓶頸層特徵進行視覺化</w:t>
                      </w:r>
                    </w:p>
                  </w:txbxContent>
                </v:textbox>
                <w10:wrap type="topAndBottom"/>
              </v:shape>
            </w:pict>
          </mc:Fallback>
        </mc:AlternateContent>
      </w:r>
      <w:r>
        <w:t>瓶頸層特徵視覺化</w:t>
      </w:r>
    </w:p>
    <w:p w14:paraId="54A84DFF" w14:textId="371C09CF" w:rsidR="008071DA" w:rsidRDefault="004235F9" w:rsidP="007305A2">
      <w:pPr>
        <w:pStyle w:val="a3"/>
        <w:spacing w:beforeLines="100" w:before="240"/>
      </w:pPr>
      <w:r>
        <w:tab/>
      </w:r>
      <w:r>
        <w:t>首先，我們直接將瓶頸層輸出的特徵圖進行視覺化。如圖</w:t>
      </w:r>
      <w:r>
        <w:t xml:space="preserve"> 18</w:t>
      </w:r>
      <w:r>
        <w:t>，可見瓶頸層的特徵圖呈現類似雜訊的分佈，無法直接辨識出</w:t>
      </w:r>
      <w:proofErr w:type="gramStart"/>
      <w:r>
        <w:t>與字符結構</w:t>
      </w:r>
      <w:proofErr w:type="gramEnd"/>
      <w:r>
        <w:t>的關聯。這說明了深</w:t>
      </w:r>
      <w:proofErr w:type="gramStart"/>
      <w:r>
        <w:t>層卷積</w:t>
      </w:r>
      <w:proofErr w:type="gramEnd"/>
      <w:r>
        <w:t>網路已將輸入圖像編碼為高度抽象的特徵（</w:t>
      </w:r>
      <w:r>
        <w:t>Abstract Features</w:t>
      </w:r>
      <w:r>
        <w:t>）。</w:t>
      </w:r>
    </w:p>
    <w:p w14:paraId="57C51F0E" w14:textId="77777777" w:rsidR="008071DA" w:rsidRDefault="004235F9" w:rsidP="009761F9">
      <w:pPr>
        <w:pStyle w:val="4"/>
        <w:numPr>
          <w:ilvl w:val="3"/>
          <w:numId w:val="16"/>
        </w:numPr>
        <w:ind w:leftChars="0"/>
      </w:pPr>
      <w:r>
        <w:t>瓶頸層遮蔽測試</w:t>
      </w:r>
    </w:p>
    <w:p w14:paraId="404539BF" w14:textId="77777777" w:rsidR="008071DA" w:rsidRDefault="004235F9" w:rsidP="00FE75A4">
      <w:pPr>
        <w:pStyle w:val="a3"/>
      </w:pPr>
      <w:r>
        <w:tab/>
      </w:r>
      <w:r>
        <w:t>我們接著進行人為的遮蔽測試，即在訓練完畢後遮蔽瓶頸層的部分區塊並生成字體圖像，藉此確認</w:t>
      </w:r>
      <w:r>
        <w:t xml:space="preserve"> n&gt;1 </w:t>
      </w:r>
      <w:r>
        <w:t>時瓶頸層是否攜帶了筆畫的位置資訊。</w:t>
      </w:r>
      <w:r>
        <w:t xml:space="preserve"> </w:t>
      </w:r>
    </w:p>
    <w:tbl>
      <w:tblPr>
        <w:tblW w:w="0" w:type="auto"/>
        <w:jc w:val="center"/>
        <w:tblLayout w:type="fixed"/>
        <w:tblCellMar>
          <w:top w:w="55" w:type="dxa"/>
          <w:left w:w="55" w:type="dxa"/>
          <w:bottom w:w="55" w:type="dxa"/>
          <w:right w:w="55" w:type="dxa"/>
        </w:tblCellMar>
        <w:tblLook w:val="0000" w:firstRow="0" w:lastRow="0" w:firstColumn="0" w:lastColumn="0" w:noHBand="0" w:noVBand="0"/>
      </w:tblPr>
      <w:tblGrid>
        <w:gridCol w:w="5727"/>
      </w:tblGrid>
      <w:tr w:rsidR="008071DA" w14:paraId="39D5F561" w14:textId="77777777" w:rsidTr="00BE6CBC">
        <w:trPr>
          <w:trHeight w:val="960"/>
          <w:jc w:val="center"/>
        </w:trPr>
        <w:tc>
          <w:tcPr>
            <w:tcW w:w="5727" w:type="dxa"/>
          </w:tcPr>
          <w:p w14:paraId="3AC5302D" w14:textId="47CE0541" w:rsidR="008071DA" w:rsidRDefault="00FF2701">
            <w:pPr>
              <w:pStyle w:val="af4"/>
              <w:keepNext/>
            </w:pPr>
            <w:r>
              <w:rPr>
                <w:rFonts w:ascii="Liberation Serif" w:hAnsi="Liberation Serif"/>
                <w:noProof/>
                <w:lang w:bidi="ar-SA"/>
              </w:rPr>
              <w:lastRenderedPageBreak/>
              <w:drawing>
                <wp:inline distT="0" distB="0" distL="0" distR="0" wp14:anchorId="24B10A71" wp14:editId="1A776CB8">
                  <wp:extent cx="3495040" cy="939165"/>
                  <wp:effectExtent l="0" t="0" r="0" b="0"/>
                  <wp:docPr id="669"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495040" cy="939165"/>
                          </a:xfrm>
                          <a:prstGeom prst="rect">
                            <a:avLst/>
                          </a:prstGeom>
                          <a:solidFill>
                            <a:srgbClr val="FFFFFF"/>
                          </a:solidFill>
                          <a:ln>
                            <a:noFill/>
                          </a:ln>
                        </pic:spPr>
                      </pic:pic>
                    </a:graphicData>
                  </a:graphic>
                </wp:inline>
              </w:drawing>
            </w:r>
          </w:p>
        </w:tc>
      </w:tr>
      <w:tr w:rsidR="008071DA" w14:paraId="2FB29802" w14:textId="77777777" w:rsidTr="00BE6CBC">
        <w:trPr>
          <w:trHeight w:val="1216"/>
          <w:jc w:val="center"/>
        </w:trPr>
        <w:tc>
          <w:tcPr>
            <w:tcW w:w="5727" w:type="dxa"/>
          </w:tcPr>
          <w:p w14:paraId="60336B92" w14:textId="655E82F7" w:rsidR="008071DA" w:rsidRDefault="00FF2701">
            <w:pPr>
              <w:pStyle w:val="af4"/>
              <w:keepNext/>
            </w:pPr>
            <w:r>
              <w:rPr>
                <w:rFonts w:ascii="Liberation Serif" w:hAnsi="Liberation Serif"/>
                <w:noProof/>
                <w:lang w:bidi="ar-SA"/>
              </w:rPr>
              <w:drawing>
                <wp:inline distT="0" distB="0" distL="0" distR="0" wp14:anchorId="36EA627B" wp14:editId="4F2DF82C">
                  <wp:extent cx="3495040" cy="939165"/>
                  <wp:effectExtent l="0" t="0" r="0" b="0"/>
                  <wp:docPr id="670"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495040" cy="939165"/>
                          </a:xfrm>
                          <a:prstGeom prst="rect">
                            <a:avLst/>
                          </a:prstGeom>
                          <a:solidFill>
                            <a:srgbClr val="FFFFFF"/>
                          </a:solidFill>
                          <a:ln>
                            <a:noFill/>
                          </a:ln>
                        </pic:spPr>
                      </pic:pic>
                    </a:graphicData>
                  </a:graphic>
                </wp:inline>
              </w:drawing>
            </w:r>
          </w:p>
        </w:tc>
      </w:tr>
    </w:tbl>
    <w:p w14:paraId="66A3AA4A" w14:textId="77777777" w:rsidR="0003452B" w:rsidRDefault="00673263" w:rsidP="0003452B">
      <w:pPr>
        <w:pStyle w:val="af9"/>
        <w:spacing w:after="0"/>
      </w:pPr>
      <w:r>
        <w:rPr>
          <w:noProof/>
          <w:lang w:bidi="ar-SA"/>
        </w:rPr>
        <mc:AlternateContent>
          <mc:Choice Requires="wps">
            <w:drawing>
              <wp:anchor distT="0" distB="0" distL="114300" distR="114300" simplePos="0" relativeHeight="251676672" behindDoc="0" locked="0" layoutInCell="1" allowOverlap="1" wp14:anchorId="33809597" wp14:editId="2397A53A">
                <wp:simplePos x="0" y="0"/>
                <wp:positionH relativeFrom="column">
                  <wp:posOffset>940639</wp:posOffset>
                </wp:positionH>
                <wp:positionV relativeFrom="paragraph">
                  <wp:posOffset>-1827396</wp:posOffset>
                </wp:positionV>
                <wp:extent cx="340360" cy="1845578"/>
                <wp:effectExtent l="0" t="0" r="2540" b="2540"/>
                <wp:wrapNone/>
                <wp:docPr id="1236975126" name="文字外框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360" cy="184557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ap="flat">
                              <a:solidFill>
                                <a:srgbClr val="3465A4"/>
                              </a:solidFill>
                              <a:round/>
                              <a:headEnd/>
                              <a:tailEnd/>
                            </a14:hiddenLine>
                          </a:ext>
                          <a:ext uri="{AF507438-7753-43E0-B8FC-AC1667EBCBE1}">
                            <a14:hiddenEffects xmlns:a14="http://schemas.microsoft.com/office/drawing/2010/main">
                              <a:effectLst/>
                            </a14:hiddenEffects>
                          </a:ext>
                        </a:extLst>
                      </wps:spPr>
                      <wps:txbx>
                        <w:txbxContent>
                          <w:p w14:paraId="570A1B10" w14:textId="77777777" w:rsidR="00E540B3" w:rsidRPr="00041837" w:rsidRDefault="00E540B3" w:rsidP="00673263">
                            <w:pPr>
                              <w:rPr>
                                <w:rFonts w:eastAsia="Noto Serif TC" w:cs="Times New Roman"/>
                              </w:rPr>
                            </w:pPr>
                            <w:r w:rsidRPr="00041837">
                              <w:rPr>
                                <w:rFonts w:eastAsia="Noto Serif TC" w:cs="Times New Roman"/>
                              </w:rPr>
                              <w:t>2×2</w:t>
                            </w:r>
                          </w:p>
                          <w:p w14:paraId="5FBF04D4" w14:textId="3F5048DA" w:rsidR="00E540B3" w:rsidRDefault="00E540B3" w:rsidP="00673263">
                            <w:pPr>
                              <w:rPr>
                                <w:rFonts w:eastAsia="Noto Serif TC" w:cs="Times New Roman"/>
                              </w:rPr>
                            </w:pPr>
                          </w:p>
                          <w:p w14:paraId="17860D4B" w14:textId="77777777" w:rsidR="00E540B3" w:rsidRPr="00041837" w:rsidRDefault="00E540B3" w:rsidP="00673263">
                            <w:pPr>
                              <w:rPr>
                                <w:rFonts w:eastAsia="Noto Serif TC" w:cs="Times New Roman"/>
                              </w:rPr>
                            </w:pPr>
                          </w:p>
                          <w:p w14:paraId="6E9D2E6A" w14:textId="77777777" w:rsidR="00E540B3" w:rsidRPr="00041837" w:rsidRDefault="00E540B3" w:rsidP="00673263">
                            <w:pPr>
                              <w:rPr>
                                <w:rFonts w:eastAsia="Noto Serif TC" w:cs="Times New Roman"/>
                              </w:rPr>
                            </w:pPr>
                          </w:p>
                          <w:p w14:paraId="4A9C9805" w14:textId="77777777" w:rsidR="00E540B3" w:rsidRPr="00041837" w:rsidRDefault="00E540B3" w:rsidP="00673263">
                            <w:pPr>
                              <w:rPr>
                                <w:rFonts w:eastAsia="Noto Serif TC" w:cs="Times New Roman"/>
                              </w:rPr>
                            </w:pPr>
                          </w:p>
                          <w:p w14:paraId="0F1A1322" w14:textId="77777777" w:rsidR="00E540B3" w:rsidRPr="00041837" w:rsidRDefault="00E540B3" w:rsidP="00673263">
                            <w:pPr>
                              <w:rPr>
                                <w:rFonts w:eastAsia="Noto Serif TC" w:cs="Times New Roman"/>
                              </w:rPr>
                            </w:pPr>
                          </w:p>
                          <w:p w14:paraId="39BD23B5" w14:textId="216F2FFC" w:rsidR="00E540B3" w:rsidRPr="00041837" w:rsidRDefault="00E540B3" w:rsidP="00673263">
                            <w:pPr>
                              <w:rPr>
                                <w:rFonts w:eastAsia="Noto Serif TC" w:cs="Times New Roman"/>
                              </w:rPr>
                            </w:pPr>
                            <w:r w:rsidRPr="00041837">
                              <w:rPr>
                                <w:rFonts w:eastAsia="Noto Serif TC" w:cs="Times New Roman"/>
                              </w:rPr>
                              <w:t>8×8</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33809597" id="文字外框 14" o:spid="_x0000_s1047" type="#_x0000_t202" style="position:absolute;left:0;text-align:left;margin-left:74.05pt;margin-top:-143.9pt;width:26.8pt;height:145.3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" filled="f" stroked="f" strokecolor="#3465a4">
                <v:stroke joinstyle="round"/>
                <v:textbox inset="0,0,0,0">
                  <w:txbxContent>
                    <w:p w14:paraId="570A1B10" w14:textId="77777777" w:rsidR="00E540B3" w:rsidRPr="00041837" w:rsidRDefault="00E540B3" w:rsidP="00673263">
                      <w:pPr>
                        <w:rPr>
                          <w:rFonts w:eastAsia="Noto Serif TC" w:cs="Times New Roman"/>
                        </w:rPr>
                      </w:pPr>
                      <w:r w:rsidRPr="00041837">
                        <w:rPr>
                          <w:rFonts w:eastAsia="Noto Serif TC" w:cs="Times New Roman"/>
                        </w:rPr>
                        <w:t>2×2</w:t>
                      </w:r>
                    </w:p>
                    <w:p w14:paraId="5FBF04D4" w14:textId="3F5048DA" w:rsidR="00E540B3" w:rsidRDefault="00E540B3" w:rsidP="00673263">
                      <w:pPr>
                        <w:rPr>
                          <w:rFonts w:eastAsia="Noto Serif TC" w:cs="Times New Roman"/>
                        </w:rPr>
                      </w:pPr>
                    </w:p>
                    <w:p w14:paraId="17860D4B" w14:textId="77777777" w:rsidR="00E540B3" w:rsidRPr="00041837" w:rsidRDefault="00E540B3" w:rsidP="00673263">
                      <w:pPr>
                        <w:rPr>
                          <w:rFonts w:eastAsia="Noto Serif TC" w:cs="Times New Roman"/>
                        </w:rPr>
                      </w:pPr>
                    </w:p>
                    <w:p w14:paraId="6E9D2E6A" w14:textId="77777777" w:rsidR="00E540B3" w:rsidRPr="00041837" w:rsidRDefault="00E540B3" w:rsidP="00673263">
                      <w:pPr>
                        <w:rPr>
                          <w:rFonts w:eastAsia="Noto Serif TC" w:cs="Times New Roman"/>
                        </w:rPr>
                      </w:pPr>
                    </w:p>
                    <w:p w14:paraId="4A9C9805" w14:textId="77777777" w:rsidR="00E540B3" w:rsidRPr="00041837" w:rsidRDefault="00E540B3" w:rsidP="00673263">
                      <w:pPr>
                        <w:rPr>
                          <w:rFonts w:eastAsia="Noto Serif TC" w:cs="Times New Roman"/>
                        </w:rPr>
                      </w:pPr>
                    </w:p>
                    <w:p w14:paraId="0F1A1322" w14:textId="77777777" w:rsidR="00E540B3" w:rsidRPr="00041837" w:rsidRDefault="00E540B3" w:rsidP="00673263">
                      <w:pPr>
                        <w:rPr>
                          <w:rFonts w:eastAsia="Noto Serif TC" w:cs="Times New Roman"/>
                        </w:rPr>
                      </w:pPr>
                    </w:p>
                    <w:p w14:paraId="39BD23B5" w14:textId="216F2FFC" w:rsidR="00E540B3" w:rsidRPr="00041837" w:rsidRDefault="00E540B3" w:rsidP="00673263">
                      <w:pPr>
                        <w:rPr>
                          <w:rFonts w:eastAsia="Noto Serif TC" w:cs="Times New Roman"/>
                        </w:rPr>
                      </w:pPr>
                      <w:r w:rsidRPr="00041837">
                        <w:rPr>
                          <w:rFonts w:eastAsia="Noto Serif TC" w:cs="Times New Roman"/>
                        </w:rPr>
                        <w:t>8×8</w:t>
                      </w:r>
                    </w:p>
                  </w:txbxContent>
                </v:textbox>
              </v:shape>
            </w:pict>
          </mc:Fallback>
        </mc:AlternateContent>
      </w:r>
      <w:r>
        <w:t>圖</w:t>
      </w:r>
      <w:r>
        <w:t xml:space="preserve"> </w:t>
      </w:r>
      <w:r>
        <w:fldChar w:fldCharType="begin"/>
      </w:r>
      <w:r>
        <w:instrText xml:space="preserve"> SEQ "</w:instrText>
      </w:r>
      <w:r>
        <w:instrText>圖</w:instrText>
      </w:r>
      <w:r>
        <w:instrText xml:space="preserve">" \* ARABIC </w:instrText>
      </w:r>
      <w:r>
        <w:fldChar w:fldCharType="separate"/>
      </w:r>
      <w:r w:rsidR="00741F8E">
        <w:rPr>
          <w:noProof/>
        </w:rPr>
        <w:t>19</w:t>
      </w:r>
      <w:r>
        <w:fldChar w:fldCharType="end"/>
      </w:r>
      <w:r>
        <w:t>：針對字體</w:t>
      </w:r>
      <w:r>
        <w:t xml:space="preserve"> A </w:t>
      </w:r>
      <w:r>
        <w:t>分別對</w:t>
      </w:r>
      <w:r>
        <w:t xml:space="preserve"> 2×2 </w:t>
      </w:r>
      <w:r>
        <w:t>及</w:t>
      </w:r>
      <w:r>
        <w:t xml:space="preserve"> 8×8 </w:t>
      </w:r>
      <w:r>
        <w:t>的瓶頸層做遮蔽測試之結果</w:t>
      </w:r>
    </w:p>
    <w:p w14:paraId="717E41A4" w14:textId="272C396C" w:rsidR="008071DA" w:rsidRDefault="0003452B" w:rsidP="0003452B">
      <w:pPr>
        <w:pStyle w:val="af9"/>
        <w:spacing w:before="0" w:after="120"/>
      </w:pPr>
      <w:proofErr w:type="gramStart"/>
      <w:r>
        <w:t>（</w:t>
      </w:r>
      <w:proofErr w:type="gramEnd"/>
      <w:r>
        <w:t>左至右：無遮蔽、遮蔽左上、遮蔽右下、遮蔽中間</w:t>
      </w:r>
      <w:proofErr w:type="gramStart"/>
      <w:r>
        <w:t>）</w:t>
      </w:r>
      <w:proofErr w:type="gramEnd"/>
    </w:p>
    <w:p w14:paraId="13A92445" w14:textId="0B3F13BA" w:rsidR="008071DA" w:rsidRDefault="004235F9" w:rsidP="00FE75A4">
      <w:pPr>
        <w:pStyle w:val="a3"/>
      </w:pPr>
      <w:r>
        <w:tab/>
      </w:r>
      <w:r>
        <w:t>如圖</w:t>
      </w:r>
      <w:r>
        <w:t xml:space="preserve"> 19 </w:t>
      </w:r>
      <w:r>
        <w:t>顯示，遮蔽特定區域會導致生成圖像對應位置的筆畫缺失或變淡。故得知當</w:t>
      </w:r>
      <w:r>
        <w:t xml:space="preserve"> n&gt;1 </w:t>
      </w:r>
      <w:r>
        <w:t>時，瓶頸層確實攜帶了位置資訊。不過其攜帶的位置資訊之解析度在</w:t>
      </w:r>
      <w:r>
        <w:t xml:space="preserve"> n=2 </w:t>
      </w:r>
      <w:r>
        <w:t>及</w:t>
      </w:r>
      <w:r>
        <w:t xml:space="preserve"> n=8 </w:t>
      </w:r>
      <w:r>
        <w:t>時並</w:t>
      </w:r>
      <w:r w:rsidR="00736A51">
        <w:t>無法看出</w:t>
      </w:r>
      <w:r>
        <w:t>明顯差異。</w:t>
      </w:r>
    </w:p>
    <w:p w14:paraId="5AE12FED" w14:textId="77777777" w:rsidR="008071DA" w:rsidRDefault="004235F9" w:rsidP="009761F9">
      <w:pPr>
        <w:pStyle w:val="4"/>
        <w:numPr>
          <w:ilvl w:val="3"/>
          <w:numId w:val="16"/>
        </w:numPr>
        <w:ind w:leftChars="0"/>
      </w:pPr>
      <w:r>
        <w:t>線性探針測試</w:t>
      </w:r>
    </w:p>
    <w:p w14:paraId="0BF86E2B" w14:textId="55A43803" w:rsidR="008071DA" w:rsidRDefault="00D71918" w:rsidP="00FE75A4">
      <w:pPr>
        <w:pStyle w:val="a3"/>
      </w:pPr>
      <w:r>
        <w:rPr>
          <w:noProof/>
          <w:lang w:bidi="ar-SA"/>
        </w:rPr>
        <mc:AlternateContent>
          <mc:Choice Requires="wps">
            <w:drawing>
              <wp:anchor distT="0" distB="0" distL="0" distR="0" simplePos="0" relativeHeight="251629568" behindDoc="0" locked="0" layoutInCell="1" allowOverlap="1" wp14:anchorId="66F780CB" wp14:editId="2C66DE9A">
                <wp:simplePos x="0" y="0"/>
                <wp:positionH relativeFrom="margin">
                  <wp:align>center</wp:align>
                </wp:positionH>
                <wp:positionV relativeFrom="paragraph">
                  <wp:posOffset>616063</wp:posOffset>
                </wp:positionV>
                <wp:extent cx="5498465" cy="1553210"/>
                <wp:effectExtent l="0" t="0" r="6985" b="8890"/>
                <wp:wrapTopAndBottom/>
                <wp:docPr id="186193273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98465" cy="155322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2EADA84" w14:textId="77777777" w:rsidR="00E540B3" w:rsidRDefault="00E540B3" w:rsidP="00D71918">
                            <w:pPr>
                              <w:pStyle w:val="af9"/>
                              <w:spacing w:before="0" w:after="0"/>
                            </w:pPr>
                            <w:r>
                              <w:rPr>
                                <w:noProof/>
                                <w:lang w:bidi="ar-SA"/>
                              </w:rPr>
                              <w:drawing>
                                <wp:inline distT="0" distB="0" distL="0" distR="0" wp14:anchorId="5E8997A1" wp14:editId="729E66EC">
                                  <wp:extent cx="5223510" cy="1177290"/>
                                  <wp:effectExtent l="0" t="0" r="0" b="0"/>
                                  <wp:docPr id="696"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23510" cy="1177290"/>
                                          </a:xfrm>
                                          <a:prstGeom prst="rect">
                                            <a:avLst/>
                                          </a:prstGeom>
                                          <a:solidFill>
                                            <a:srgbClr val="FFFFFF"/>
                                          </a:solidFill>
                                          <a:ln>
                                            <a:noFill/>
                                          </a:ln>
                                        </pic:spPr>
                                      </pic:pic>
                                    </a:graphicData>
                                  </a:graphic>
                                </wp:inline>
                              </w:drawing>
                            </w:r>
                          </w:p>
                          <w:p w14:paraId="63C8964A" w14:textId="62F8F69C" w:rsidR="00E540B3" w:rsidRDefault="00E540B3" w:rsidP="00D71918">
                            <w:pPr>
                              <w:pStyle w:val="af9"/>
                              <w:spacing w:before="0" w:after="0"/>
                            </w:pPr>
                            <w:r>
                              <w:t>圖</w:t>
                            </w:r>
                            <w:r>
                              <w:t xml:space="preserve"> </w:t>
                            </w:r>
                            <w:r>
                              <w:fldChar w:fldCharType="begin"/>
                            </w:r>
                            <w:r>
                              <w:instrText xml:space="preserve"> SEQ "</w:instrText>
                            </w:r>
                            <w:r>
                              <w:instrText>圖</w:instrText>
                            </w:r>
                            <w:r>
                              <w:instrText xml:space="preserve">" \* ARABIC </w:instrText>
                            </w:r>
                            <w:r>
                              <w:fldChar w:fldCharType="separate"/>
                            </w:r>
                            <w:r w:rsidR="00741F8E">
                              <w:rPr>
                                <w:noProof/>
                              </w:rPr>
                              <w:t>20</w:t>
                            </w:r>
                            <w:r>
                              <w:fldChar w:fldCharType="end"/>
                            </w:r>
                            <w:r>
                              <w:t>：</w:t>
                            </w:r>
                            <w:r>
                              <w:t xml:space="preserve">Linear Probe </w:t>
                            </w:r>
                            <w:r>
                              <w:t>測試方法示意圖，紅框為線性層預測之邊界框</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F780CB" id="Text Box 11" o:spid="_x0000_s1048" type="#_x0000_t202" style="position:absolute;left:0;text-align:left;margin-left:0;margin-top:48.5pt;width:432.95pt;height:122.3pt;z-index:251629568;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" stroked="f">
                <v:textbox inset="0,0,0,0">
                  <w:txbxContent>
                    <w:p w14:paraId="42EADA84" w14:textId="77777777" w:rsidR="00E540B3" w:rsidRDefault="00E540B3" w:rsidP="00D71918">
                      <w:pPr>
                        <w:pStyle w:val="af9"/>
                        <w:spacing w:before="0" w:after="0"/>
                      </w:pPr>
                      <w:r>
                        <w:rPr>
                          <w:noProof/>
                          <w:lang w:bidi="ar-SA"/>
                        </w:rPr>
                        <w:drawing>
                          <wp:inline distT="0" distB="0" distL="0" distR="0" wp14:anchorId="5E8997A1" wp14:editId="729E66EC">
                            <wp:extent cx="5223510" cy="1177290"/>
                            <wp:effectExtent l="0" t="0" r="0" b="0"/>
                            <wp:docPr id="696"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23510" cy="1177290"/>
                                    </a:xfrm>
                                    <a:prstGeom prst="rect">
                                      <a:avLst/>
                                    </a:prstGeom>
                                    <a:solidFill>
                                      <a:srgbClr val="FFFFFF"/>
                                    </a:solidFill>
                                    <a:ln>
                                      <a:noFill/>
                                    </a:ln>
                                  </pic:spPr>
                                </pic:pic>
                              </a:graphicData>
                            </a:graphic>
                          </wp:inline>
                        </w:drawing>
                      </w:r>
                    </w:p>
                    <w:p w14:paraId="63C8964A" w14:textId="62F8F69C" w:rsidR="00E540B3" w:rsidRDefault="00E540B3" w:rsidP="00D71918">
                      <w:pPr>
                        <w:pStyle w:val="af9"/>
                        <w:spacing w:before="0" w:after="0"/>
                      </w:pPr>
                      <w:r>
                        <w:t>圖</w:t>
                      </w:r>
                      <w:r>
                        <w:t xml:space="preserve"> </w:t>
                      </w:r>
                      <w:r>
                        <w:fldChar w:fldCharType="begin"/>
                      </w:r>
                      <w:r>
                        <w:instrText xml:space="preserve"> SEQ "</w:instrText>
                      </w:r>
                      <w:r>
                        <w:instrText>圖</w:instrText>
                      </w:r>
                      <w:r>
                        <w:instrText xml:space="preserve">" \* ARABIC </w:instrText>
                      </w:r>
                      <w:r>
                        <w:fldChar w:fldCharType="separate"/>
                      </w:r>
                      <w:r w:rsidR="00741F8E">
                        <w:rPr>
                          <w:noProof/>
                        </w:rPr>
                        <w:t>20</w:t>
                      </w:r>
                      <w:r>
                        <w:fldChar w:fldCharType="end"/>
                      </w:r>
                      <w:r>
                        <w:t>：</w:t>
                      </w:r>
                      <w:r>
                        <w:t xml:space="preserve">Linear Probe </w:t>
                      </w:r>
                      <w:r>
                        <w:t>測試方法示意圖，紅框為線性層預測之邊界框</w:t>
                      </w:r>
                    </w:p>
                  </w:txbxContent>
                </v:textbox>
                <w10:wrap type="topAndBottom" anchorx="margin"/>
              </v:shape>
            </w:pict>
          </mc:Fallback>
        </mc:AlternateContent>
      </w:r>
      <w:r>
        <w:tab/>
      </w:r>
      <w:r>
        <w:t>為了進一步量化模型對「幾何結構」的理解程度，我們引入了</w:t>
      </w:r>
      <w:r>
        <w:t xml:space="preserve"> Linear Probe </w:t>
      </w:r>
      <w:r>
        <w:t>測試。此方法常用於自監督學習，旨在探測凍結的特徵層中是否隱含了顯性的空間資訊。</w:t>
      </w:r>
      <w:r>
        <w:t xml:space="preserve"> </w:t>
      </w:r>
    </w:p>
    <w:p w14:paraId="54A71DA5" w14:textId="6DCC674F" w:rsidR="008071DA" w:rsidRDefault="004235F9" w:rsidP="004B1297">
      <w:pPr>
        <w:pStyle w:val="a3"/>
        <w:spacing w:beforeLines="50" w:before="120"/>
      </w:pPr>
      <w:r>
        <w:tab/>
      </w:r>
      <w:r>
        <w:t>具體而言，我們凍結（</w:t>
      </w:r>
      <w:r>
        <w:t>Freeze</w:t>
      </w:r>
      <w:r>
        <w:t>）生成器中編碼器的參數，並在瓶頸層後附加一個簡單的線性回歸層（</w:t>
      </w:r>
      <w:r>
        <w:t>Linear Layer</w:t>
      </w:r>
      <w:r>
        <w:t>）進行訓練。該層的任務是僅憑瓶頸層特徵，預測輸入字體的邊界框座標</w:t>
      </w:r>
      <w:proofErr w:type="gramStart"/>
      <w:r>
        <w:t>（</w:t>
      </w:r>
      <w:proofErr w:type="gramEnd"/>
      <w:r>
        <w:t> </w:t>
      </w:r>
      <m:oMath>
        <m:d>
          <m:dPr>
            <m:begChr m:val="["/>
            <m:endChr m:val="]"/>
            <m:ctrlPr>
              <w:rPr>
                <w:rFonts w:ascii="Cambria Math" w:hAnsi="Cambria Math"/>
                <w:i/>
              </w:rPr>
            </m:ctrlPr>
          </m:dPr>
          <m:e>
            <m:sSub>
              <m:sSubPr>
                <m:ctrlPr>
                  <w:rPr>
                    <w:rFonts w:ascii="Cambria Math" w:hAnsi="Cambria Math"/>
                    <w:i/>
                  </w:rPr>
                </m:ctrlPr>
              </m:sSubPr>
              <m:e>
                <m:r>
                  <w:rPr>
                    <w:rFonts w:ascii="Cambria Math"/>
                  </w:rPr>
                  <m:t>x</m:t>
                </m:r>
              </m:e>
              <m:sub>
                <m:r>
                  <w:rPr>
                    <w:rFonts w:ascii="Cambria Math"/>
                  </w:rPr>
                  <m:t>min</m:t>
                </m:r>
              </m:sub>
            </m:sSub>
            <m:r>
              <w:rPr>
                <w:rFonts w:ascii="Cambria Math"/>
              </w:rPr>
              <m:t>,</m:t>
            </m:r>
            <m:sSub>
              <m:sSubPr>
                <m:ctrlPr>
                  <w:rPr>
                    <w:rFonts w:ascii="Cambria Math" w:hAnsi="Cambria Math"/>
                    <w:i/>
                  </w:rPr>
                </m:ctrlPr>
              </m:sSubPr>
              <m:e>
                <m:r>
                  <w:rPr>
                    <w:rFonts w:ascii="Cambria Math"/>
                  </w:rPr>
                  <m:t>y</m:t>
                </m:r>
              </m:e>
              <m:sub>
                <m:r>
                  <w:rPr>
                    <w:rFonts w:ascii="Cambria Math"/>
                  </w:rPr>
                  <m:t>min</m:t>
                </m:r>
              </m:sub>
            </m:sSub>
            <m:r>
              <w:rPr>
                <w:rFonts w:ascii="Cambria Math"/>
              </w:rPr>
              <m:t>,</m:t>
            </m:r>
            <m:sSub>
              <m:sSubPr>
                <m:ctrlPr>
                  <w:rPr>
                    <w:rFonts w:ascii="Cambria Math" w:hAnsi="Cambria Math"/>
                    <w:i/>
                  </w:rPr>
                </m:ctrlPr>
              </m:sSubPr>
              <m:e>
                <m:r>
                  <w:rPr>
                    <w:rFonts w:ascii="Cambria Math"/>
                  </w:rPr>
                  <m:t>x</m:t>
                </m:r>
              </m:e>
              <m:sub>
                <m:r>
                  <w:rPr>
                    <w:rFonts w:ascii="Cambria Math"/>
                  </w:rPr>
                  <m:t>max</m:t>
                </m:r>
              </m:sub>
            </m:sSub>
            <m:r>
              <w:rPr>
                <w:rFonts w:ascii="Cambria Math"/>
              </w:rPr>
              <m:t>,</m:t>
            </m:r>
            <m:sSub>
              <m:sSubPr>
                <m:ctrlPr>
                  <w:rPr>
                    <w:rFonts w:ascii="Cambria Math" w:hAnsi="Cambria Math"/>
                    <w:i/>
                  </w:rPr>
                </m:ctrlPr>
              </m:sSubPr>
              <m:e>
                <m:r>
                  <w:rPr>
                    <w:rFonts w:ascii="Cambria Math"/>
                  </w:rPr>
                  <m:t>y</m:t>
                </m:r>
              </m:e>
              <m:sub>
                <m:r>
                  <w:rPr>
                    <w:rFonts w:ascii="Cambria Math"/>
                  </w:rPr>
                  <m:t>max</m:t>
                </m:r>
              </m:sub>
            </m:sSub>
          </m:e>
        </m:d>
      </m:oMath>
      <w:r>
        <w:t xml:space="preserve"> ) </w:t>
      </w:r>
      <w:r>
        <w:t>。若此線性層能夠準確預測出文字的位置與大小（即測試集</w:t>
      </w:r>
      <w:r>
        <w:t xml:space="preserve"> MSE </w:t>
      </w:r>
      <w:r>
        <w:t>誤差低），即代表此時瓶頸層保留準確的空間幾何資訊。反之若誤差較高，則說明空間資訊在壓縮過程中出現缺失。而由訓練集和測試集之</w:t>
      </w:r>
      <w:r>
        <w:t xml:space="preserve"> MSE </w:t>
      </w:r>
      <w:r>
        <w:t>誤差差異也能進一步分析瓶頸層保留的空間資訊。</w:t>
      </w:r>
    </w:p>
    <w:p w14:paraId="2A291B5C" w14:textId="77777777" w:rsidR="008071DA" w:rsidRDefault="004235F9" w:rsidP="009761F9">
      <w:pPr>
        <w:pStyle w:val="4"/>
        <w:numPr>
          <w:ilvl w:val="3"/>
          <w:numId w:val="16"/>
        </w:numPr>
        <w:ind w:leftChars="0"/>
      </w:pPr>
      <w:r>
        <w:t>特徵</w:t>
      </w:r>
      <w:proofErr w:type="gramStart"/>
      <w:r>
        <w:t>降維分</w:t>
      </w:r>
      <w:proofErr w:type="gramEnd"/>
      <w:r>
        <w:t>群測試</w:t>
      </w:r>
    </w:p>
    <w:p w14:paraId="060B58CA" w14:textId="77777777" w:rsidR="008071DA" w:rsidRDefault="004235F9" w:rsidP="00FE75A4">
      <w:pPr>
        <w:pStyle w:val="a3"/>
      </w:pPr>
      <w:r>
        <w:tab/>
      </w:r>
      <w:r>
        <w:t>我們推測</w:t>
      </w:r>
      <w:r>
        <w:t xml:space="preserve"> 1×1 </w:t>
      </w:r>
      <w:r>
        <w:t>的瓶頸層過度壓縮了輸入圖片導致資訊流失。參考</w:t>
      </w:r>
      <w:r>
        <w:t xml:space="preserve"> </w:t>
      </w:r>
      <w:proofErr w:type="spellStart"/>
      <w:r>
        <w:t>Goldfeld</w:t>
      </w:r>
      <w:proofErr w:type="spellEnd"/>
      <w:r>
        <w:t xml:space="preserve"> </w:t>
      </w:r>
      <w:r>
        <w:t>等人（</w:t>
      </w:r>
      <w:r>
        <w:t>2020</w:t>
      </w:r>
      <w:r>
        <w:t>）在</w:t>
      </w:r>
      <w:r>
        <w:t xml:space="preserve"> The Information Bottleneck Problem and Its Applications in Machine Learning </w:t>
      </w:r>
      <w:r>
        <w:lastRenderedPageBreak/>
        <w:t xml:space="preserve">[13] </w:t>
      </w:r>
      <w:r>
        <w:t>這篇研究的觀點，其認為在神經網路中「壓縮」會反映到資料在空間中的類聚現象。於是我們選擇採用</w:t>
      </w:r>
      <w:r>
        <w:t xml:space="preserve"> t-SNE</w:t>
      </w:r>
      <w:r>
        <w:t>（</w:t>
      </w:r>
      <w:r>
        <w:t>t-Distributed Stochastic Neighbor Embedding</w:t>
      </w:r>
      <w:r>
        <w:t>）</w:t>
      </w:r>
      <w:proofErr w:type="gramStart"/>
      <w:r>
        <w:t>降維技術</w:t>
      </w:r>
      <w:proofErr w:type="gramEnd"/>
      <w:r>
        <w:t>對瓶頸層特徵做處理，藉此</w:t>
      </w:r>
      <w:proofErr w:type="gramStart"/>
      <w:r>
        <w:t>將高維的</w:t>
      </w:r>
      <w:proofErr w:type="gramEnd"/>
      <w:r>
        <w:t>特徵向量映射至二維平面，並保持</w:t>
      </w:r>
      <w:proofErr w:type="gramStart"/>
      <w:r>
        <w:t>樣本間的局部</w:t>
      </w:r>
      <w:proofErr w:type="gramEnd"/>
      <w:r>
        <w:t>鄰近關係。</w:t>
      </w:r>
    </w:p>
    <w:p w14:paraId="7C59F1FB" w14:textId="539A7815" w:rsidR="008071DA" w:rsidRDefault="004235F9" w:rsidP="00FE75A4">
      <w:pPr>
        <w:pStyle w:val="a3"/>
      </w:pPr>
      <w:r>
        <w:tab/>
      </w:r>
      <w:r>
        <w:t>具體而言，我們將生成器瓶頸層輸出的</w:t>
      </w:r>
      <w:r>
        <w:t xml:space="preserve"> </w:t>
      </w:r>
      <w:proofErr w:type="spellStart"/>
      <w:r>
        <w:t>n×n×C</w:t>
      </w:r>
      <w:proofErr w:type="spellEnd"/>
      <w:r>
        <w:t xml:space="preserve"> </w:t>
      </w:r>
      <w:r>
        <w:t>特徵</w:t>
      </w:r>
      <w:proofErr w:type="gramStart"/>
      <w:r>
        <w:t>圖展平</w:t>
      </w:r>
      <w:proofErr w:type="gramEnd"/>
      <w:r>
        <w:t>（</w:t>
      </w:r>
      <w:r>
        <w:t>Flatten</w:t>
      </w:r>
      <w:r>
        <w:t>），透過</w:t>
      </w:r>
      <w:r>
        <w:t xml:space="preserve"> t-SNE </w:t>
      </w:r>
      <w:r>
        <w:t>投影後觀察</w:t>
      </w:r>
      <w:proofErr w:type="gramStart"/>
      <w:r>
        <w:t>不同字符的</w:t>
      </w:r>
      <w:proofErr w:type="gramEnd"/>
      <w:r>
        <w:t>特徵分佈。若</w:t>
      </w:r>
      <w:proofErr w:type="gramStart"/>
      <w:r>
        <w:t>同一字符的</w:t>
      </w:r>
      <w:proofErr w:type="gramEnd"/>
      <w:r>
        <w:t>樣本在二維平面上能夠聚集</w:t>
      </w:r>
      <w:proofErr w:type="gramStart"/>
      <w:r>
        <w:t>成簇（</w:t>
      </w:r>
      <w:proofErr w:type="gramEnd"/>
      <w:r>
        <w:t>Cluster</w:t>
      </w:r>
      <w:r>
        <w:t>）且</w:t>
      </w:r>
      <w:proofErr w:type="gramStart"/>
      <w:r>
        <w:t>不同簇有</w:t>
      </w:r>
      <w:proofErr w:type="gramEnd"/>
      <w:r>
        <w:t>明顯分隔，代表模型成功提取了具鑑別力的特徵。反之若雜亂無章，則代表資訊在壓縮過程中流失過多，</w:t>
      </w:r>
      <w:proofErr w:type="gramStart"/>
      <w:r>
        <w:t>不同字符特徵</w:t>
      </w:r>
      <w:proofErr w:type="gramEnd"/>
      <w:r>
        <w:t>已被過度精簡（過度壓縮）。</w:t>
      </w:r>
    </w:p>
    <w:p w14:paraId="21A517A8" w14:textId="051DEE78" w:rsidR="008071DA" w:rsidRDefault="00FF2701" w:rsidP="009761F9">
      <w:pPr>
        <w:pStyle w:val="4"/>
        <w:numPr>
          <w:ilvl w:val="3"/>
          <w:numId w:val="16"/>
        </w:numPr>
        <w:ind w:leftChars="0"/>
      </w:pPr>
      <w:r>
        <w:rPr>
          <w:noProof/>
          <w:lang w:bidi="ar-SA"/>
        </w:rPr>
        <mc:AlternateContent>
          <mc:Choice Requires="wps">
            <w:drawing>
              <wp:anchor distT="0" distB="0" distL="114300" distR="114300" simplePos="0" relativeHeight="251685888" behindDoc="0" locked="0" layoutInCell="1" allowOverlap="1" wp14:anchorId="4014DBC4" wp14:editId="7C007609">
                <wp:simplePos x="0" y="0"/>
                <wp:positionH relativeFrom="column">
                  <wp:posOffset>254635</wp:posOffset>
                </wp:positionH>
                <wp:positionV relativeFrom="paragraph">
                  <wp:posOffset>254733</wp:posOffset>
                </wp:positionV>
                <wp:extent cx="4467225" cy="175895"/>
                <wp:effectExtent l="0" t="0" r="9525" b="14605"/>
                <wp:wrapNone/>
                <wp:docPr id="1384871236" name="文字外框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67225" cy="17589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ap="flat">
                              <a:solidFill>
                                <a:srgbClr val="3465A4"/>
                              </a:solidFill>
                              <a:round/>
                              <a:headEnd/>
                              <a:tailEnd/>
                            </a14:hiddenLine>
                          </a:ext>
                          <a:ext uri="{AF507438-7753-43E0-B8FC-AC1667EBCBE1}">
                            <a14:hiddenEffects xmlns:a14="http://schemas.microsoft.com/office/drawing/2010/main">
                              <a:effectLst/>
                            </a14:hiddenEffects>
                          </a:ext>
                        </a:extLst>
                      </wps:spPr>
                      <wps:txbx>
                        <w:txbxContent>
                          <w:p w14:paraId="7BF99445" w14:textId="7B0E948D" w:rsidR="00E540B3" w:rsidRPr="00D71918" w:rsidRDefault="00E540B3">
                            <w:r w:rsidRPr="00D71918">
                              <w:t>Bottleneck size, n = 1</w:t>
                            </w:r>
                            <w:r>
                              <w:rPr>
                                <w:rFonts w:hint="eastAsia"/>
                              </w:rPr>
                              <w:t xml:space="preserve">, </w:t>
                            </w:r>
                            <w:r w:rsidRPr="00D71918">
                              <w:t>2</w:t>
                            </w:r>
                            <w:r>
                              <w:rPr>
                                <w:rFonts w:hint="eastAsia"/>
                              </w:rPr>
                              <w:t xml:space="preserve">, </w:t>
                            </w:r>
                            <w:r w:rsidRPr="00D71918">
                              <w:t>4</w:t>
                            </w:r>
                            <w:r>
                              <w:rPr>
                                <w:rFonts w:hint="eastAsia"/>
                              </w:rPr>
                              <w:t xml:space="preserve">, </w:t>
                            </w:r>
                            <w:r w:rsidRPr="00D71918">
                              <w:t>8</w:t>
                            </w:r>
                            <w:r>
                              <w:rPr>
                                <w:rFonts w:hint="eastAsia"/>
                              </w:rPr>
                              <w:t xml:space="preserve">, </w:t>
                            </w:r>
                            <w:r w:rsidRPr="00D71918">
                              <w:t>16</w:t>
                            </w:r>
                            <w:r>
                              <w:rPr>
                                <w:rFonts w:hint="eastAsia"/>
                              </w:rPr>
                              <w:t>（</w:t>
                            </w:r>
                            <w:r>
                              <w:rPr>
                                <w:rFonts w:hint="eastAsia"/>
                              </w:rPr>
                              <w:t>左至右依序）</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4014DBC4" id="文字外框 6" o:spid="_x0000_s1049" type="#_x0000_t202" style="position:absolute;left:0;text-align:left;margin-left:20.05pt;margin-top:20.05pt;width:351.75pt;height:13.8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" filled="f" stroked="f" strokecolor="#3465a4">
                <v:stroke joinstyle="round"/>
                <v:textbox inset="0,0,0,0">
                  <w:txbxContent>
                    <w:p w14:paraId="7BF99445" w14:textId="7B0E948D" w:rsidR="00E540B3" w:rsidRPr="00D71918" w:rsidRDefault="00E540B3">
                      <w:r w:rsidRPr="00D71918">
                        <w:t>Bottleneck size, n = 1</w:t>
                      </w:r>
                      <w:r>
                        <w:rPr>
                          <w:rFonts w:hint="eastAsia"/>
                        </w:rPr>
                        <w:t xml:space="preserve">, </w:t>
                      </w:r>
                      <w:r w:rsidRPr="00D71918">
                        <w:t>2</w:t>
                      </w:r>
                      <w:r>
                        <w:rPr>
                          <w:rFonts w:hint="eastAsia"/>
                        </w:rPr>
                        <w:t xml:space="preserve">, </w:t>
                      </w:r>
                      <w:r w:rsidRPr="00D71918">
                        <w:t>4</w:t>
                      </w:r>
                      <w:r>
                        <w:rPr>
                          <w:rFonts w:hint="eastAsia"/>
                        </w:rPr>
                        <w:t xml:space="preserve">, </w:t>
                      </w:r>
                      <w:r w:rsidRPr="00D71918">
                        <w:t>8</w:t>
                      </w:r>
                      <w:r>
                        <w:rPr>
                          <w:rFonts w:hint="eastAsia"/>
                        </w:rPr>
                        <w:t xml:space="preserve">, </w:t>
                      </w:r>
                      <w:r w:rsidRPr="00D71918">
                        <w:t>16</w:t>
                      </w:r>
                      <w:r>
                        <w:rPr>
                          <w:rFonts w:hint="eastAsia"/>
                        </w:rPr>
                        <w:t>（</w:t>
                      </w:r>
                      <w:r>
                        <w:rPr>
                          <w:rFonts w:hint="eastAsia"/>
                        </w:rPr>
                        <w:t>左至右依序）</w:t>
                      </w:r>
                    </w:p>
                  </w:txbxContent>
                </v:textbox>
              </v:shape>
            </w:pict>
          </mc:Fallback>
        </mc:AlternateContent>
      </w:r>
      <w:r>
        <w:t>測試結果及分析</w:t>
      </w:r>
    </w:p>
    <w:tbl>
      <w:tblPr>
        <w:tblW w:w="5000" w:type="pct"/>
        <w:tblInd w:w="55" w:type="dxa"/>
        <w:tblLayout w:type="fixed"/>
        <w:tblCellMar>
          <w:top w:w="55" w:type="dxa"/>
          <w:left w:w="55" w:type="dxa"/>
          <w:bottom w:w="55" w:type="dxa"/>
          <w:right w:w="55" w:type="dxa"/>
        </w:tblCellMar>
        <w:tblLook w:val="0000" w:firstRow="0" w:lastRow="0" w:firstColumn="0" w:lastColumn="0" w:noHBand="0" w:noVBand="0"/>
      </w:tblPr>
      <w:tblGrid>
        <w:gridCol w:w="9638"/>
      </w:tblGrid>
      <w:tr w:rsidR="008071DA" w14:paraId="0EEA62D0" w14:textId="77777777">
        <w:tc>
          <w:tcPr>
            <w:tcW w:w="9638" w:type="dxa"/>
          </w:tcPr>
          <w:p w14:paraId="55894A0B" w14:textId="77D48E6B" w:rsidR="008071DA" w:rsidRDefault="00FF2701">
            <w:pPr>
              <w:pStyle w:val="af4"/>
            </w:pPr>
            <w:r>
              <w:rPr>
                <w:rFonts w:ascii="Liberation Serif" w:hAnsi="Liberation Serif"/>
                <w:noProof/>
                <w:color w:val="000000"/>
                <w:lang w:bidi="ar-SA"/>
              </w:rPr>
              <mc:AlternateContent>
                <mc:Choice Requires="wps">
                  <w:drawing>
                    <wp:inline distT="0" distB="0" distL="0" distR="0" wp14:anchorId="7B3FB6E1" wp14:editId="3076A4F1">
                      <wp:extent cx="6504377" cy="4313816"/>
                      <wp:effectExtent l="0" t="0" r="0" b="0"/>
                      <wp:docPr id="921441726"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4377" cy="431381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0EF58E2" w14:textId="77777777" w:rsidR="00E540B3" w:rsidRDefault="00E540B3" w:rsidP="00D71918">
                                  <w:pPr>
                                    <w:pStyle w:val="af9"/>
                                    <w:spacing w:before="0" w:after="0"/>
                                  </w:pPr>
                                  <w:r>
                                    <w:rPr>
                                      <w:noProof/>
                                      <w:lang w:bidi="ar-SA"/>
                                    </w:rPr>
                                    <w:drawing>
                                      <wp:inline distT="0" distB="0" distL="0" distR="0" wp14:anchorId="28A9B9AE" wp14:editId="364F7044">
                                        <wp:extent cx="6409976" cy="3921474"/>
                                        <wp:effectExtent l="0" t="0" r="0" b="3175"/>
                                        <wp:docPr id="697"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7"/>
                                                <pic:cNvPicPr>
                                                  <a:picLocks noChangeAspect="1" noChangeArrowheads="1"/>
                                                </pic:cNvPicPr>
                                              </pic:nvPicPr>
                                              <pic:blipFill rotWithShape="1">
                                                <a:blip r:embed="rId34">
                                                  <a:extLst>
                                                    <a:ext uri="{28A0092B-C50C-407E-A947-70E740481C1C}">
                                                      <a14:useLocalDpi xmlns:a14="http://schemas.microsoft.com/office/drawing/2010/main" val="0"/>
                                                    </a:ext>
                                                  </a:extLst>
                                                </a:blip>
                                                <a:srcRect b="13355"/>
                                                <a:stretch>
                                                  <a:fillRect/>
                                                </a:stretch>
                                              </pic:blipFill>
                                              <pic:spPr bwMode="auto">
                                                <a:xfrm>
                                                  <a:off x="0" y="0"/>
                                                  <a:ext cx="6436061" cy="3937432"/>
                                                </a:xfrm>
                                                <a:prstGeom prst="rect">
                                                  <a:avLst/>
                                                </a:prstGeom>
                                                <a:solidFill>
                                                  <a:srgbClr val="FFFFFF"/>
                                                </a:solidFill>
                                                <a:ln>
                                                  <a:noFill/>
                                                </a:ln>
                                                <a:extLst>
                                                  <a:ext uri="{53640926-AAD7-44D8-BBD7-CCE9431645EC}">
                                                    <a14:shadowObscured xmlns:a14="http://schemas.microsoft.com/office/drawing/2010/main"/>
                                                  </a:ext>
                                                </a:extLst>
                                              </pic:spPr>
                                            </pic:pic>
                                          </a:graphicData>
                                        </a:graphic>
                                      </wp:inline>
                                    </w:drawing>
                                  </w:r>
                                </w:p>
                                <w:p w14:paraId="7109813E" w14:textId="5EB0AF11" w:rsidR="00E540B3" w:rsidRDefault="00E540B3" w:rsidP="00D71918">
                                  <w:pPr>
                                    <w:pStyle w:val="af9"/>
                                    <w:spacing w:before="0" w:after="0"/>
                                  </w:pPr>
                                  <w:r>
                                    <w:t>圖</w:t>
                                  </w:r>
                                  <w:r>
                                    <w:t xml:space="preserve"> </w:t>
                                  </w:r>
                                  <w:r>
                                    <w:fldChar w:fldCharType="begin"/>
                                  </w:r>
                                  <w:r>
                                    <w:instrText xml:space="preserve"> SEQ "</w:instrText>
                                  </w:r>
                                  <w:r>
                                    <w:instrText>圖</w:instrText>
                                  </w:r>
                                  <w:r>
                                    <w:instrText xml:space="preserve">" \* ARABIC </w:instrText>
                                  </w:r>
                                  <w:r>
                                    <w:fldChar w:fldCharType="separate"/>
                                  </w:r>
                                  <w:r w:rsidR="00741F8E">
                                    <w:rPr>
                                      <w:noProof/>
                                    </w:rPr>
                                    <w:t>21</w:t>
                                  </w:r>
                                  <w:r>
                                    <w:fldChar w:fldCharType="end"/>
                                  </w:r>
                                  <w:r>
                                    <w:t>：字體</w:t>
                                  </w:r>
                                  <w:r>
                                    <w:t xml:space="preserve"> A </w:t>
                                  </w:r>
                                  <w:r>
                                    <w:rPr>
                                      <w:rFonts w:hint="eastAsia"/>
                                    </w:rPr>
                                    <w:t>下，</w:t>
                                  </w:r>
                                  <w:r>
                                    <w:t>不同</w:t>
                                  </w:r>
                                  <w:r>
                                    <w:rPr>
                                      <w:rFonts w:hint="eastAsia"/>
                                    </w:rPr>
                                    <w:t>尺寸</w:t>
                                  </w:r>
                                  <w:r>
                                    <w:t>瓶頸層的生成圖像與</w:t>
                                  </w:r>
                                  <w:r>
                                    <w:t xml:space="preserve"> t-SNE</w:t>
                                  </w:r>
                                  <w:r>
                                    <w:t>、</w:t>
                                  </w:r>
                                  <w:r>
                                    <w:t xml:space="preserve">Linear Probe </w:t>
                                  </w:r>
                                  <w:r>
                                    <w:t>測試對比</w:t>
                                  </w:r>
                                </w:p>
                              </w:txbxContent>
                            </wps:txbx>
                            <wps:bodyPr rot="0" vert="horz" wrap="square" lIns="0" tIns="0" rIns="0" bIns="0" anchor="t" anchorCtr="0" upright="1">
                              <a:noAutofit/>
                            </wps:bodyPr>
                          </wps:wsp>
                        </a:graphicData>
                      </a:graphic>
                    </wp:inline>
                  </w:drawing>
                </mc:Choice>
                <mc:Fallback>
                  <w:pict>
                    <v:shape w14:anchorId="7B3FB6E1" id="Text Box 42" o:spid="_x0000_s1050" type="#_x0000_t202" style="width:512.15pt;height:339.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" stroked="f">
                      <v:textbox inset="0,0,0,0">
                        <w:txbxContent>
                          <w:p w14:paraId="30EF58E2" w14:textId="77777777" w:rsidR="00E540B3" w:rsidRDefault="00E540B3" w:rsidP="00D71918">
                            <w:pPr>
                              <w:pStyle w:val="af9"/>
                              <w:spacing w:before="0" w:after="0"/>
                            </w:pPr>
                            <w:r>
                              <w:rPr>
                                <w:noProof/>
                                <w:lang w:bidi="ar-SA"/>
                              </w:rPr>
                              <w:drawing>
                                <wp:inline distT="0" distB="0" distL="0" distR="0" wp14:anchorId="28A9B9AE" wp14:editId="364F7044">
                                  <wp:extent cx="6409976" cy="3921474"/>
                                  <wp:effectExtent l="0" t="0" r="0" b="3175"/>
                                  <wp:docPr id="697"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7"/>
                                          <pic:cNvPicPr>
                                            <a:picLocks noChangeAspect="1" noChangeArrowheads="1"/>
                                          </pic:cNvPicPr>
                                        </pic:nvPicPr>
                                        <pic:blipFill rotWithShape="1">
                                          <a:blip r:embed="rId34">
                                            <a:extLst>
                                              <a:ext uri="{28A0092B-C50C-407E-A947-70E740481C1C}">
                                                <a14:useLocalDpi xmlns:a14="http://schemas.microsoft.com/office/drawing/2010/main" val="0"/>
                                              </a:ext>
                                            </a:extLst>
                                          </a:blip>
                                          <a:srcRect b="13355"/>
                                          <a:stretch>
                                            <a:fillRect/>
                                          </a:stretch>
                                        </pic:blipFill>
                                        <pic:spPr bwMode="auto">
                                          <a:xfrm>
                                            <a:off x="0" y="0"/>
                                            <a:ext cx="6436061" cy="3937432"/>
                                          </a:xfrm>
                                          <a:prstGeom prst="rect">
                                            <a:avLst/>
                                          </a:prstGeom>
                                          <a:solidFill>
                                            <a:srgbClr val="FFFFFF"/>
                                          </a:solidFill>
                                          <a:ln>
                                            <a:noFill/>
                                          </a:ln>
                                          <a:extLst>
                                            <a:ext uri="{53640926-AAD7-44D8-BBD7-CCE9431645EC}">
                                              <a14:shadowObscured xmlns:a14="http://schemas.microsoft.com/office/drawing/2010/main"/>
                                            </a:ext>
                                          </a:extLst>
                                        </pic:spPr>
                                      </pic:pic>
                                    </a:graphicData>
                                  </a:graphic>
                                </wp:inline>
                              </w:drawing>
                            </w:r>
                          </w:p>
                          <w:p w14:paraId="7109813E" w14:textId="5EB0AF11" w:rsidR="00E540B3" w:rsidRDefault="00E540B3" w:rsidP="00D71918">
                            <w:pPr>
                              <w:pStyle w:val="af9"/>
                              <w:spacing w:before="0" w:after="0"/>
                            </w:pPr>
                            <w:r>
                              <w:t>圖</w:t>
                            </w:r>
                            <w:r>
                              <w:t xml:space="preserve"> </w:t>
                            </w:r>
                            <w:r>
                              <w:fldChar w:fldCharType="begin"/>
                            </w:r>
                            <w:r>
                              <w:instrText xml:space="preserve"> SEQ "</w:instrText>
                            </w:r>
                            <w:r>
                              <w:instrText>圖</w:instrText>
                            </w:r>
                            <w:r>
                              <w:instrText xml:space="preserve">" \* ARABIC </w:instrText>
                            </w:r>
                            <w:r>
                              <w:fldChar w:fldCharType="separate"/>
                            </w:r>
                            <w:r w:rsidR="00741F8E">
                              <w:rPr>
                                <w:noProof/>
                              </w:rPr>
                              <w:t>21</w:t>
                            </w:r>
                            <w:r>
                              <w:fldChar w:fldCharType="end"/>
                            </w:r>
                            <w:r>
                              <w:t>：字體</w:t>
                            </w:r>
                            <w:r>
                              <w:t xml:space="preserve"> A </w:t>
                            </w:r>
                            <w:r>
                              <w:rPr>
                                <w:rFonts w:hint="eastAsia"/>
                              </w:rPr>
                              <w:t>下，</w:t>
                            </w:r>
                            <w:r>
                              <w:t>不同</w:t>
                            </w:r>
                            <w:r>
                              <w:rPr>
                                <w:rFonts w:hint="eastAsia"/>
                              </w:rPr>
                              <w:t>尺寸</w:t>
                            </w:r>
                            <w:r>
                              <w:t>瓶頸層的生成圖像與</w:t>
                            </w:r>
                            <w:r>
                              <w:t xml:space="preserve"> t-SNE</w:t>
                            </w:r>
                            <w:r>
                              <w:t>、</w:t>
                            </w:r>
                            <w:r>
                              <w:t xml:space="preserve">Linear Probe </w:t>
                            </w:r>
                            <w:r>
                              <w:t>測試對比</w:t>
                            </w:r>
                          </w:p>
                        </w:txbxContent>
                      </v:textbox>
                      <w10:anchorlock/>
                    </v:shape>
                  </w:pict>
                </mc:Fallback>
              </mc:AlternateContent>
            </w:r>
          </w:p>
        </w:tc>
      </w:tr>
      <w:tr w:rsidR="008071DA" w14:paraId="5C53BC79" w14:textId="77777777">
        <w:trPr>
          <w:trHeight w:val="6064"/>
        </w:trPr>
        <w:tc>
          <w:tcPr>
            <w:tcW w:w="9638" w:type="dxa"/>
          </w:tcPr>
          <w:p w14:paraId="50DD7EBB" w14:textId="0B2CE676" w:rsidR="008071DA" w:rsidRDefault="00FF2701">
            <w:pPr>
              <w:pStyle w:val="af4"/>
            </w:pPr>
            <w:r>
              <w:rPr>
                <w:rFonts w:ascii="Liberation Serif" w:hAnsi="Liberation Serif"/>
                <w:noProof/>
                <w:color w:val="000000"/>
                <w:lang w:bidi="ar-SA"/>
              </w:rPr>
              <w:lastRenderedPageBreak/>
              <mc:AlternateContent>
                <mc:Choice Requires="wps">
                  <w:drawing>
                    <wp:inline distT="0" distB="0" distL="0" distR="0" wp14:anchorId="5657DD48" wp14:editId="7E81A8D8">
                      <wp:extent cx="6161535" cy="4105275"/>
                      <wp:effectExtent l="0" t="0" r="0" b="9525"/>
                      <wp:docPr id="212489808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61535" cy="41052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F886FAB" w14:textId="5332F078" w:rsidR="00E540B3" w:rsidRDefault="00E540B3">
                                  <w:pPr>
                                    <w:pStyle w:val="af9"/>
                                    <w:spacing w:before="11" w:after="11"/>
                                  </w:pPr>
                                  <w:r>
                                    <w:rPr>
                                      <w:noProof/>
                                      <w:lang w:bidi="ar-SA"/>
                                    </w:rPr>
                                    <w:drawing>
                                      <wp:inline distT="0" distB="0" distL="0" distR="0" wp14:anchorId="124507FA" wp14:editId="1BF81D46">
                                        <wp:extent cx="6024880" cy="3657600"/>
                                        <wp:effectExtent l="0" t="0" r="0" b="0"/>
                                        <wp:docPr id="698"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8"/>
                                                <pic:cNvPicPr>
                                                  <a:picLocks noChangeAspect="1" noChangeArrowheads="1"/>
                                                </pic:cNvPicPr>
                                              </pic:nvPicPr>
                                              <pic:blipFill rotWithShape="1">
                                                <a:blip r:embed="rId35">
                                                  <a:extLst>
                                                    <a:ext uri="{28A0092B-C50C-407E-A947-70E740481C1C}">
                                                      <a14:useLocalDpi xmlns:a14="http://schemas.microsoft.com/office/drawing/2010/main" val="0"/>
                                                    </a:ext>
                                                  </a:extLst>
                                                </a:blip>
                                                <a:srcRect b="14005"/>
                                                <a:stretch>
                                                  <a:fillRect/>
                                                </a:stretch>
                                              </pic:blipFill>
                                              <pic:spPr bwMode="auto">
                                                <a:xfrm>
                                                  <a:off x="0" y="0"/>
                                                  <a:ext cx="6024880" cy="3657600"/>
                                                </a:xfrm>
                                                <a:prstGeom prst="rect">
                                                  <a:avLst/>
                                                </a:prstGeom>
                                                <a:solidFill>
                                                  <a:srgbClr val="FFFFFF"/>
                                                </a:solidFill>
                                                <a:ln>
                                                  <a:noFill/>
                                                </a:ln>
                                                <a:extLst>
                                                  <a:ext uri="{53640926-AAD7-44D8-BBD7-CCE9431645EC}">
                                                    <a14:shadowObscured xmlns:a14="http://schemas.microsoft.com/office/drawing/2010/main"/>
                                                  </a:ext>
                                                </a:extLst>
                                              </pic:spPr>
                                            </pic:pic>
                                          </a:graphicData>
                                        </a:graphic>
                                      </wp:inline>
                                    </w:drawing>
                                  </w:r>
                                  <w:r>
                                    <w:t>圖</w:t>
                                  </w:r>
                                  <w:r>
                                    <w:t xml:space="preserve"> </w:t>
                                  </w:r>
                                  <w:r>
                                    <w:fldChar w:fldCharType="begin"/>
                                  </w:r>
                                  <w:r>
                                    <w:instrText xml:space="preserve"> SEQ "</w:instrText>
                                  </w:r>
                                  <w:r>
                                    <w:instrText>圖</w:instrText>
                                  </w:r>
                                  <w:r>
                                    <w:instrText xml:space="preserve">" \* ARABIC </w:instrText>
                                  </w:r>
                                  <w:r>
                                    <w:fldChar w:fldCharType="separate"/>
                                  </w:r>
                                  <w:r w:rsidR="00741F8E">
                                    <w:rPr>
                                      <w:noProof/>
                                    </w:rPr>
                                    <w:t>22</w:t>
                                  </w:r>
                                  <w:r>
                                    <w:fldChar w:fldCharType="end"/>
                                  </w:r>
                                  <w:r>
                                    <w:t>：字體</w:t>
                                  </w:r>
                                  <w:r>
                                    <w:t xml:space="preserve"> B </w:t>
                                  </w:r>
                                  <w:r>
                                    <w:rPr>
                                      <w:rFonts w:hint="eastAsia"/>
                                    </w:rPr>
                                    <w:t>下，</w:t>
                                  </w:r>
                                  <w:r>
                                    <w:t>不同</w:t>
                                  </w:r>
                                  <w:r>
                                    <w:rPr>
                                      <w:rFonts w:hint="eastAsia"/>
                                    </w:rPr>
                                    <w:t>尺寸</w:t>
                                  </w:r>
                                  <w:r>
                                    <w:t>瓶頸層的生成圖像與</w:t>
                                  </w:r>
                                  <w:r>
                                    <w:t xml:space="preserve"> t-SNE</w:t>
                                  </w:r>
                                  <w:r>
                                    <w:t>、</w:t>
                                  </w:r>
                                  <w:r>
                                    <w:t xml:space="preserve">Linear Probe </w:t>
                                  </w:r>
                                  <w:r>
                                    <w:t>測試對比</w:t>
                                  </w:r>
                                </w:p>
                              </w:txbxContent>
                            </wps:txbx>
                            <wps:bodyPr rot="0" vert="horz" wrap="square" lIns="0" tIns="0" rIns="0" bIns="0" anchor="t" anchorCtr="0" upright="1">
                              <a:noAutofit/>
                            </wps:bodyPr>
                          </wps:wsp>
                        </a:graphicData>
                      </a:graphic>
                    </wp:inline>
                  </w:drawing>
                </mc:Choice>
                <mc:Fallback>
                  <w:pict>
                    <v:shape w14:anchorId="5657DD48" id="Text Box 23" o:spid="_x0000_s1051" type="#_x0000_t202" style="width:485.15pt;height:323.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" stroked="f">
                      <v:textbox inset="0,0,0,0">
                        <w:txbxContent>
                          <w:p w14:paraId="5F886FAB" w14:textId="5332F078" w:rsidR="00E540B3" w:rsidRDefault="00E540B3">
                            <w:pPr>
                              <w:pStyle w:val="af9"/>
                              <w:spacing w:before="11" w:after="11"/>
                            </w:pPr>
                            <w:r>
                              <w:rPr>
                                <w:noProof/>
                                <w:lang w:bidi="ar-SA"/>
                              </w:rPr>
                              <w:drawing>
                                <wp:inline distT="0" distB="0" distL="0" distR="0" wp14:anchorId="124507FA" wp14:editId="1BF81D46">
                                  <wp:extent cx="6024880" cy="3657600"/>
                                  <wp:effectExtent l="0" t="0" r="0" b="0"/>
                                  <wp:docPr id="698"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8"/>
                                          <pic:cNvPicPr>
                                            <a:picLocks noChangeAspect="1" noChangeArrowheads="1"/>
                                          </pic:cNvPicPr>
                                        </pic:nvPicPr>
                                        <pic:blipFill rotWithShape="1">
                                          <a:blip r:embed="rId35">
                                            <a:extLst>
                                              <a:ext uri="{28A0092B-C50C-407E-A947-70E740481C1C}">
                                                <a14:useLocalDpi xmlns:a14="http://schemas.microsoft.com/office/drawing/2010/main" val="0"/>
                                              </a:ext>
                                            </a:extLst>
                                          </a:blip>
                                          <a:srcRect b="14005"/>
                                          <a:stretch>
                                            <a:fillRect/>
                                          </a:stretch>
                                        </pic:blipFill>
                                        <pic:spPr bwMode="auto">
                                          <a:xfrm>
                                            <a:off x="0" y="0"/>
                                            <a:ext cx="6024880" cy="3657600"/>
                                          </a:xfrm>
                                          <a:prstGeom prst="rect">
                                            <a:avLst/>
                                          </a:prstGeom>
                                          <a:solidFill>
                                            <a:srgbClr val="FFFFFF"/>
                                          </a:solidFill>
                                          <a:ln>
                                            <a:noFill/>
                                          </a:ln>
                                          <a:extLst>
                                            <a:ext uri="{53640926-AAD7-44D8-BBD7-CCE9431645EC}">
                                              <a14:shadowObscured xmlns:a14="http://schemas.microsoft.com/office/drawing/2010/main"/>
                                            </a:ext>
                                          </a:extLst>
                                        </pic:spPr>
                                      </pic:pic>
                                    </a:graphicData>
                                  </a:graphic>
                                </wp:inline>
                              </w:drawing>
                            </w:r>
                            <w:r>
                              <w:t>圖</w:t>
                            </w:r>
                            <w:r>
                              <w:t xml:space="preserve"> </w:t>
                            </w:r>
                            <w:r>
                              <w:fldChar w:fldCharType="begin"/>
                            </w:r>
                            <w:r>
                              <w:instrText xml:space="preserve"> SEQ "</w:instrText>
                            </w:r>
                            <w:r>
                              <w:instrText>圖</w:instrText>
                            </w:r>
                            <w:r>
                              <w:instrText xml:space="preserve">" \* ARABIC </w:instrText>
                            </w:r>
                            <w:r>
                              <w:fldChar w:fldCharType="separate"/>
                            </w:r>
                            <w:r w:rsidR="00741F8E">
                              <w:rPr>
                                <w:noProof/>
                              </w:rPr>
                              <w:t>22</w:t>
                            </w:r>
                            <w:r>
                              <w:fldChar w:fldCharType="end"/>
                            </w:r>
                            <w:r>
                              <w:t>：字體</w:t>
                            </w:r>
                            <w:r>
                              <w:t xml:space="preserve"> B </w:t>
                            </w:r>
                            <w:r>
                              <w:rPr>
                                <w:rFonts w:hint="eastAsia"/>
                              </w:rPr>
                              <w:t>下，</w:t>
                            </w:r>
                            <w:r>
                              <w:t>不同</w:t>
                            </w:r>
                            <w:r>
                              <w:rPr>
                                <w:rFonts w:hint="eastAsia"/>
                              </w:rPr>
                              <w:t>尺寸</w:t>
                            </w:r>
                            <w:r>
                              <w:t>瓶頸層的生成圖像與</w:t>
                            </w:r>
                            <w:r>
                              <w:t xml:space="preserve"> t-SNE</w:t>
                            </w:r>
                            <w:r>
                              <w:t>、</w:t>
                            </w:r>
                            <w:r>
                              <w:t xml:space="preserve">Linear Probe </w:t>
                            </w:r>
                            <w:r>
                              <w:t>測試對比</w:t>
                            </w:r>
                          </w:p>
                        </w:txbxContent>
                      </v:textbox>
                      <w10:anchorlock/>
                    </v:shape>
                  </w:pict>
                </mc:Fallback>
              </mc:AlternateContent>
            </w:r>
          </w:p>
        </w:tc>
      </w:tr>
    </w:tbl>
    <w:p w14:paraId="26F63835" w14:textId="5491F570" w:rsidR="008071DA" w:rsidRDefault="00666E91" w:rsidP="00D71918">
      <w:pPr>
        <w:pStyle w:val="a3"/>
      </w:pPr>
      <w:r>
        <w:rPr>
          <w:noProof/>
          <w:lang w:bidi="ar-SA"/>
        </w:rPr>
        <mc:AlternateContent>
          <mc:Choice Requires="wps">
            <w:drawing>
              <wp:anchor distT="0" distB="0" distL="114300" distR="114300" simplePos="0" relativeHeight="251698176" behindDoc="0" locked="0" layoutInCell="1" allowOverlap="1" wp14:anchorId="61F03EE6" wp14:editId="47526A2E">
                <wp:simplePos x="0" y="0"/>
                <wp:positionH relativeFrom="margin">
                  <wp:posOffset>305372</wp:posOffset>
                </wp:positionH>
                <wp:positionV relativeFrom="paragraph">
                  <wp:posOffset>-4253865</wp:posOffset>
                </wp:positionV>
                <wp:extent cx="4467225" cy="175895"/>
                <wp:effectExtent l="0" t="0" r="9525" b="14605"/>
                <wp:wrapNone/>
                <wp:docPr id="1872801947" name="文字外框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67225" cy="17589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ap="flat">
                              <a:solidFill>
                                <a:srgbClr val="3465A4"/>
                              </a:solidFill>
                              <a:round/>
                              <a:headEnd/>
                              <a:tailEnd/>
                            </a14:hiddenLine>
                          </a:ext>
                          <a:ext uri="{AF507438-7753-43E0-B8FC-AC1667EBCBE1}">
                            <a14:hiddenEffects xmlns:a14="http://schemas.microsoft.com/office/drawing/2010/main">
                              <a:effectLst/>
                            </a14:hiddenEffects>
                          </a:ext>
                        </a:extLst>
                      </wps:spPr>
                      <wps:txbx>
                        <w:txbxContent>
                          <w:p w14:paraId="35D2D0E7" w14:textId="5C4D8529" w:rsidR="00E540B3" w:rsidRPr="00D71918" w:rsidRDefault="00E540B3">
                            <w:r w:rsidRPr="00D71918">
                              <w:t>Bottleneck size, n = 1</w:t>
                            </w:r>
                            <w:r>
                              <w:rPr>
                                <w:rFonts w:hint="eastAsia"/>
                              </w:rPr>
                              <w:t xml:space="preserve">, </w:t>
                            </w:r>
                            <w:r w:rsidRPr="00D71918">
                              <w:t>2</w:t>
                            </w:r>
                            <w:r>
                              <w:rPr>
                                <w:rFonts w:hint="eastAsia"/>
                              </w:rPr>
                              <w:t xml:space="preserve">, </w:t>
                            </w:r>
                            <w:r w:rsidRPr="00D71918">
                              <w:t>4</w:t>
                            </w:r>
                            <w:r>
                              <w:rPr>
                                <w:rFonts w:hint="eastAsia"/>
                              </w:rPr>
                              <w:t xml:space="preserve">, </w:t>
                            </w:r>
                            <w:r w:rsidRPr="00D71918">
                              <w:t>8</w:t>
                            </w:r>
                            <w:r>
                              <w:rPr>
                                <w:rFonts w:hint="eastAsia"/>
                              </w:rPr>
                              <w:t xml:space="preserve">, </w:t>
                            </w:r>
                            <w:r w:rsidRPr="00D71918">
                              <w:t>16</w:t>
                            </w:r>
                            <w:r>
                              <w:rPr>
                                <w:rFonts w:hint="eastAsia"/>
                              </w:rPr>
                              <w:t>（</w:t>
                            </w:r>
                            <w:r>
                              <w:rPr>
                                <w:rFonts w:hint="eastAsia"/>
                              </w:rPr>
                              <w:t>左至右依序）</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61F03EE6" id="_x0000_s1052" type="#_x0000_t202" style="position:absolute;left:0;text-align:left;margin-left:24.05pt;margin-top:-334.95pt;width:351.75pt;height:13.85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" filled="f" stroked="f" strokecolor="#3465a4">
                <v:stroke joinstyle="round"/>
                <v:textbox inset="0,0,0,0">
                  <w:txbxContent>
                    <w:p w14:paraId="35D2D0E7" w14:textId="5C4D8529" w:rsidR="00E540B3" w:rsidRPr="00D71918" w:rsidRDefault="00E540B3">
                      <w:r w:rsidRPr="00D71918">
                        <w:t>Bottleneck size, n = 1</w:t>
                      </w:r>
                      <w:r>
                        <w:rPr>
                          <w:rFonts w:hint="eastAsia"/>
                        </w:rPr>
                        <w:t xml:space="preserve">, </w:t>
                      </w:r>
                      <w:r w:rsidRPr="00D71918">
                        <w:t>2</w:t>
                      </w:r>
                      <w:r>
                        <w:rPr>
                          <w:rFonts w:hint="eastAsia"/>
                        </w:rPr>
                        <w:t xml:space="preserve">, </w:t>
                      </w:r>
                      <w:r w:rsidRPr="00D71918">
                        <w:t>4</w:t>
                      </w:r>
                      <w:r>
                        <w:rPr>
                          <w:rFonts w:hint="eastAsia"/>
                        </w:rPr>
                        <w:t xml:space="preserve">, </w:t>
                      </w:r>
                      <w:r w:rsidRPr="00D71918">
                        <w:t>8</w:t>
                      </w:r>
                      <w:r>
                        <w:rPr>
                          <w:rFonts w:hint="eastAsia"/>
                        </w:rPr>
                        <w:t xml:space="preserve">, </w:t>
                      </w:r>
                      <w:r w:rsidRPr="00D71918">
                        <w:t>16</w:t>
                      </w:r>
                      <w:r>
                        <w:rPr>
                          <w:rFonts w:hint="eastAsia"/>
                        </w:rPr>
                        <w:t>（</w:t>
                      </w:r>
                      <w:r>
                        <w:rPr>
                          <w:rFonts w:hint="eastAsia"/>
                        </w:rPr>
                        <w:t>左至右依序）</w:t>
                      </w:r>
                    </w:p>
                  </w:txbxContent>
                </v:textbox>
                <w10:wrap anchorx="margin"/>
              </v:shape>
            </w:pict>
          </mc:Fallback>
        </mc:AlternateContent>
      </w:r>
      <w:r>
        <w:t>由特徵視覺化以及遮蔽測試的觀察可得出「瓶頸層的確在壓縮輸入提取特徵時保留了一定的位置資訊」，在此基礎上進一步解釋圖</w:t>
      </w:r>
      <w:r>
        <w:t xml:space="preserve"> 21 </w:t>
      </w:r>
      <w:r>
        <w:t>及圖</w:t>
      </w:r>
      <w:r>
        <w:t xml:space="preserve"> 22 </w:t>
      </w:r>
      <w:r>
        <w:t>的</w:t>
      </w:r>
      <w:r>
        <w:t xml:space="preserve">t-SNE </w:t>
      </w:r>
      <w:r>
        <w:t>和</w:t>
      </w:r>
      <w:r>
        <w:t xml:space="preserve">Linear Probe </w:t>
      </w:r>
      <w:r>
        <w:t>測試結果，可得出以下結論：</w:t>
      </w:r>
      <w:r>
        <w:t xml:space="preserve"> </w:t>
      </w:r>
    </w:p>
    <w:p w14:paraId="4ED715E8" w14:textId="77777777" w:rsidR="008071DA" w:rsidRDefault="004235F9" w:rsidP="009761F9">
      <w:pPr>
        <w:pStyle w:val="5"/>
      </w:pPr>
      <w:r>
        <w:t>過小的瓶頸層（</w:t>
      </w:r>
      <w:r>
        <w:t>1×1</w:t>
      </w:r>
      <w:r>
        <w:t>）導致的結構錯誤</w:t>
      </w:r>
    </w:p>
    <w:p w14:paraId="2C703827" w14:textId="32683209" w:rsidR="008071DA" w:rsidRDefault="004235F9" w:rsidP="00AD7C80">
      <w:pPr>
        <w:pStyle w:val="a4"/>
      </w:pPr>
      <w:r>
        <w:t>針對瓶頸層為</w:t>
      </w:r>
      <w:r>
        <w:t xml:space="preserve"> 1×1 </w:t>
      </w:r>
      <w:r>
        <w:t>時生成結果</w:t>
      </w:r>
      <w:proofErr w:type="gramStart"/>
      <w:r>
        <w:t>出現字符結構</w:t>
      </w:r>
      <w:proofErr w:type="gramEnd"/>
      <w:r>
        <w:t>錯誤</w:t>
      </w:r>
      <w:proofErr w:type="gramStart"/>
      <w:r>
        <w:t>及字符</w:t>
      </w:r>
      <w:proofErr w:type="gramEnd"/>
      <w:r>
        <w:t>混淆的現象，可對應到</w:t>
      </w:r>
      <w:r>
        <w:t xml:space="preserve"> t-SNE </w:t>
      </w:r>
      <w:r>
        <w:t>分群中</w:t>
      </w:r>
      <w:r>
        <w:t xml:space="preserve"> n=1 </w:t>
      </w:r>
      <w:r>
        <w:t>時分群失敗的情況（如圖</w:t>
      </w:r>
      <w:r>
        <w:t xml:space="preserve"> 21</w:t>
      </w:r>
      <w:r>
        <w:t>、</w:t>
      </w:r>
      <w:r>
        <w:t xml:space="preserve">22 </w:t>
      </w:r>
      <w:r>
        <w:t>左上）。同樣的在</w:t>
      </w:r>
      <w:r>
        <w:t xml:space="preserve"> linear probe </w:t>
      </w:r>
      <w:r>
        <w:t>測試中也能發現</w:t>
      </w:r>
      <w:r>
        <w:t xml:space="preserve"> n=1 </w:t>
      </w:r>
      <w:r>
        <w:t>時的</w:t>
      </w:r>
      <w:r>
        <w:t xml:space="preserve"> MSE </w:t>
      </w:r>
      <w:r>
        <w:t>值是略高的，說明</w:t>
      </w:r>
      <w:r>
        <w:t xml:space="preserve"> 1×1 </w:t>
      </w:r>
      <w:r>
        <w:t>的瓶頸層造成的「資訊過度壓縮」導致</w:t>
      </w:r>
      <w:proofErr w:type="gramStart"/>
      <w:r>
        <w:t>不同字符的</w:t>
      </w:r>
      <w:proofErr w:type="gramEnd"/>
      <w:r>
        <w:t>特徵流失是其生成效果非常的不理想的原因。</w:t>
      </w:r>
    </w:p>
    <w:p w14:paraId="682705F5" w14:textId="77777777" w:rsidR="008071DA" w:rsidRDefault="004235F9" w:rsidP="009761F9">
      <w:pPr>
        <w:pStyle w:val="5"/>
      </w:pPr>
      <w:r>
        <w:t>過大的瓶頸層尺寸（</w:t>
      </w:r>
      <w:r>
        <w:t>n&gt;8</w:t>
      </w:r>
      <w:r>
        <w:t>）的負面影響</w:t>
      </w:r>
    </w:p>
    <w:p w14:paraId="3C1C8762" w14:textId="4B6E2156" w:rsidR="008071DA" w:rsidRDefault="004235F9" w:rsidP="00AD7C80">
      <w:pPr>
        <w:pStyle w:val="a4"/>
      </w:pPr>
      <w:r>
        <w:t>當</w:t>
      </w:r>
      <w:proofErr w:type="gramStart"/>
      <w:r>
        <w:t>瓶頸層過大</w:t>
      </w:r>
      <w:proofErr w:type="gramEnd"/>
      <w:r>
        <w:t>（</w:t>
      </w:r>
      <w:r>
        <w:t>n&gt;8</w:t>
      </w:r>
      <w:r>
        <w:t>）時，可見其雖有</w:t>
      </w:r>
      <w:proofErr w:type="gramStart"/>
      <w:r>
        <w:t>分群但交界</w:t>
      </w:r>
      <w:proofErr w:type="gramEnd"/>
      <w:r>
        <w:t>較不明顯（如圖</w:t>
      </w:r>
      <w:r>
        <w:t xml:space="preserve"> 21</w:t>
      </w:r>
      <w:r>
        <w:t>、</w:t>
      </w:r>
      <w:r>
        <w:t xml:space="preserve">22 </w:t>
      </w:r>
      <w:r>
        <w:t>右上），且</w:t>
      </w:r>
      <w:proofErr w:type="gramStart"/>
      <w:r>
        <w:t>相同字符出現</w:t>
      </w:r>
      <w:proofErr w:type="gramEnd"/>
      <w:r>
        <w:t>了分群不同的現象（同顏色資料點出現多於一個族群），可推得此時瓶頸層提取的特徵包含了過多的雜訊。而</w:t>
      </w:r>
      <w:r>
        <w:t xml:space="preserve"> Linear Probe </w:t>
      </w:r>
      <w:r>
        <w:t>測試中則</w:t>
      </w:r>
      <w:proofErr w:type="gramStart"/>
      <w:r>
        <w:t>出現過擬合</w:t>
      </w:r>
      <w:proofErr w:type="gramEnd"/>
      <w:r>
        <w:t>現象，在訓練集</w:t>
      </w:r>
      <w:r>
        <w:t xml:space="preserve"> MSE </w:t>
      </w:r>
      <w:r>
        <w:t>極小說明大瓶頸層確實保留了更具體的位置資訊，但測試集</w:t>
      </w:r>
      <w:r>
        <w:t xml:space="preserve"> MSE </w:t>
      </w:r>
      <w:r>
        <w:t>極大則證明了其無法將資訊精煉成利於後續操作與泛化的特徵。</w:t>
      </w:r>
    </w:p>
    <w:p w14:paraId="2D828C5A" w14:textId="7B0B91E6" w:rsidR="008071DA" w:rsidRDefault="004235F9" w:rsidP="00AD7C80">
      <w:pPr>
        <w:pStyle w:val="a4"/>
      </w:pPr>
      <w:r>
        <w:t>總結</w:t>
      </w:r>
      <w:proofErr w:type="gramStart"/>
      <w:r>
        <w:t>來說當</w:t>
      </w:r>
      <w:proofErr w:type="gramEnd"/>
      <w:r>
        <w:t xml:space="preserve"> n&gt;8 </w:t>
      </w:r>
      <w:r>
        <w:t>時，模型無法將特徵精煉</w:t>
      </w:r>
      <w:r w:rsidR="0003452B">
        <w:rPr>
          <w:rFonts w:hint="eastAsia"/>
        </w:rPr>
        <w:t>，導致保留了過</w:t>
      </w:r>
      <w:r>
        <w:t>多雜訊，使生成字體之效果不如</w:t>
      </w:r>
      <w:r>
        <w:t xml:space="preserve"> n≤8 </w:t>
      </w:r>
      <w:r>
        <w:t>的瓶頸層。</w:t>
      </w:r>
    </w:p>
    <w:p w14:paraId="044F12B2" w14:textId="77777777" w:rsidR="008071DA" w:rsidRDefault="004235F9" w:rsidP="009761F9">
      <w:pPr>
        <w:pStyle w:val="5"/>
      </w:pPr>
      <w:r>
        <w:lastRenderedPageBreak/>
        <w:t>兩項測試與實際生成效果出現的部分矛盾</w:t>
      </w:r>
    </w:p>
    <w:p w14:paraId="688CDA67" w14:textId="22A5033D" w:rsidR="008071DA" w:rsidRDefault="004235F9" w:rsidP="00AD7C80">
      <w:pPr>
        <w:pStyle w:val="a4"/>
      </w:pPr>
      <w:r>
        <w:t>除了</w:t>
      </w:r>
      <w:r>
        <w:t xml:space="preserve"> n=1 </w:t>
      </w:r>
      <w:r>
        <w:t>的過度壓縮之外，</w:t>
      </w:r>
      <w:r w:rsidR="00DA13D3">
        <w:rPr>
          <w:rFonts w:hint="eastAsia"/>
        </w:rPr>
        <w:t>我們</w:t>
      </w:r>
      <w:r>
        <w:t>發現</w:t>
      </w:r>
      <w:r>
        <w:t xml:space="preserve"> 2×2 </w:t>
      </w:r>
      <w:r>
        <w:t>的瓶頸層在這兩項測試取得較好成績，這與生成效果在</w:t>
      </w:r>
      <w:r>
        <w:t xml:space="preserve"> n=4 </w:t>
      </w:r>
      <w:r>
        <w:t>及</w:t>
      </w:r>
      <w:r>
        <w:t xml:space="preserve"> n=8 </w:t>
      </w:r>
      <w:r>
        <w:t>有最優表現不符。此矛盾發生的原因如下：</w:t>
      </w:r>
    </w:p>
    <w:p w14:paraId="7EA393E8" w14:textId="52A28A1D" w:rsidR="008071DA" w:rsidRDefault="004235F9" w:rsidP="00AD7C80">
      <w:pPr>
        <w:pStyle w:val="a4"/>
      </w:pPr>
      <w:r>
        <w:t xml:space="preserve">Linear Probe </w:t>
      </w:r>
      <w:r>
        <w:t>測試中，</w:t>
      </w:r>
      <w:proofErr w:type="gramStart"/>
      <w:r>
        <w:t>邊界框僅代表</w:t>
      </w:r>
      <w:proofErr w:type="gramEnd"/>
      <w:r>
        <w:t>文字的「粗略位置」，</w:t>
      </w:r>
      <w:proofErr w:type="gramStart"/>
      <w:r>
        <w:t>回歸層能容易</w:t>
      </w:r>
      <w:proofErr w:type="gramEnd"/>
      <w:r>
        <w:t>的從</w:t>
      </w:r>
      <w:r>
        <w:t xml:space="preserve"> 2×2 </w:t>
      </w:r>
      <w:r>
        <w:t>的特徵層提取出這個低維度的特徵（可從瓶頸層遮蔽測試得知）。同樣的，</w:t>
      </w:r>
      <w:r>
        <w:t xml:space="preserve">t-SNE </w:t>
      </w:r>
      <w:r>
        <w:t>測試最終也只需要歸類為</w:t>
      </w:r>
      <w:r>
        <w:t xml:space="preserve"> 2 </w:t>
      </w:r>
      <w:proofErr w:type="gramStart"/>
      <w:r>
        <w:t>個</w:t>
      </w:r>
      <w:proofErr w:type="gramEnd"/>
      <w:r>
        <w:t>維度（軸向）來</w:t>
      </w:r>
      <w:proofErr w:type="gramStart"/>
      <w:r>
        <w:t>區分字符</w:t>
      </w:r>
      <w:proofErr w:type="gramEnd"/>
      <w:r>
        <w:t>，這對</w:t>
      </w:r>
      <w:r>
        <w:t xml:space="preserve"> 2×2 </w:t>
      </w:r>
      <w:r>
        <w:t>的瓶頸層</w:t>
      </w:r>
      <w:proofErr w:type="gramStart"/>
      <w:r>
        <w:t>來說應也是</w:t>
      </w:r>
      <w:proofErr w:type="gramEnd"/>
      <w:r>
        <w:t>容易且較少干擾的。</w:t>
      </w:r>
    </w:p>
    <w:p w14:paraId="646E1A19" w14:textId="11085F8B" w:rsidR="008071DA" w:rsidRDefault="004235F9" w:rsidP="00AD7C80">
      <w:pPr>
        <w:pStyle w:val="a4"/>
      </w:pPr>
      <w:r>
        <w:t>不過當任務回到「生成精細字體」時，</w:t>
      </w:r>
      <w:r>
        <w:t xml:space="preserve">4×4 </w:t>
      </w:r>
      <w:r>
        <w:t>或</w:t>
      </w:r>
      <w:r>
        <w:t xml:space="preserve"> 8×8 </w:t>
      </w:r>
      <w:r>
        <w:t>的特徵中，本來在簡單任務中為干擾的高頻筆畫細節資訊，得以在更深層的解碼器還原下，協助生成出筆觸自然且細緻的字體。</w:t>
      </w:r>
      <w:proofErr w:type="gramStart"/>
      <w:r>
        <w:t>反之，</w:t>
      </w:r>
      <w:proofErr w:type="gramEnd"/>
      <w:r>
        <w:t>過小的瓶頸層雖能精煉出一定的位置資訊，但捨去了部分對生成字體有幫助的高頻細節，這與</w:t>
      </w:r>
      <w:r>
        <w:t xml:space="preserve"> RAC-Font [11] </w:t>
      </w:r>
      <w:r>
        <w:t>中提出的解釋不謀而合。</w:t>
      </w:r>
      <w:r>
        <w:t xml:space="preserve"> </w:t>
      </w:r>
      <w:r>
        <w:t>故我們仍做出</w:t>
      </w:r>
      <w:r>
        <w:t xml:space="preserve"> 4×4 </w:t>
      </w:r>
      <w:r>
        <w:t>及</w:t>
      </w:r>
      <w:r>
        <w:t xml:space="preserve"> 8×8 </w:t>
      </w:r>
      <w:r>
        <w:t>的瓶頸層是平衡幾何結構與風格細節的最佳配置之結論。</w:t>
      </w:r>
    </w:p>
    <w:p w14:paraId="6EEC23CB" w14:textId="77777777" w:rsidR="008071DA" w:rsidRDefault="004235F9" w:rsidP="009761F9">
      <w:pPr>
        <w:pStyle w:val="4"/>
        <w:numPr>
          <w:ilvl w:val="3"/>
          <w:numId w:val="16"/>
        </w:numPr>
        <w:ind w:leftChars="0"/>
      </w:pPr>
      <w:r>
        <w:t>模型層數差異</w:t>
      </w:r>
    </w:p>
    <w:p w14:paraId="74262678" w14:textId="1AA944C9" w:rsidR="008071DA" w:rsidRPr="00FE75A4" w:rsidRDefault="004235F9" w:rsidP="00FE75A4">
      <w:pPr>
        <w:pStyle w:val="a3"/>
      </w:pPr>
      <w:r w:rsidRPr="00FE75A4">
        <w:t>由於控制變因的選擇造成</w:t>
      </w:r>
      <w:r w:rsidRPr="00FE75A4">
        <w:t xml:space="preserve"> 4×4 </w:t>
      </w:r>
      <w:r w:rsidRPr="00FE75A4">
        <w:t>的參數量大於</w:t>
      </w:r>
      <w:r w:rsidRPr="00FE75A4">
        <w:t xml:space="preserve"> 1×1 </w:t>
      </w:r>
      <w:r w:rsidRPr="00FE75A4">
        <w:t>的參數量，為了排除參數量造成的誤差影響，本研究針對</w:t>
      </w:r>
      <w:r w:rsidRPr="00FE75A4">
        <w:t xml:space="preserve"> n=4 </w:t>
      </w:r>
      <w:r w:rsidRPr="00FE75A4">
        <w:t>的情況進行了模型層數的調整，進一步確認影響結果的原因。</w:t>
      </w:r>
    </w:p>
    <w:tbl>
      <w:tblPr>
        <w:tblW w:w="5000" w:type="pct"/>
        <w:tblInd w:w="55" w:type="dxa"/>
        <w:tblLayout w:type="fixed"/>
        <w:tblCellMar>
          <w:top w:w="55" w:type="dxa"/>
          <w:left w:w="55" w:type="dxa"/>
          <w:bottom w:w="55" w:type="dxa"/>
          <w:right w:w="55" w:type="dxa"/>
        </w:tblCellMar>
        <w:tblLook w:val="0000" w:firstRow="0" w:lastRow="0" w:firstColumn="0" w:lastColumn="0" w:noHBand="0" w:noVBand="0"/>
      </w:tblPr>
      <w:tblGrid>
        <w:gridCol w:w="5142"/>
        <w:gridCol w:w="4496"/>
      </w:tblGrid>
      <w:tr w:rsidR="008071DA" w14:paraId="10152F9B" w14:textId="77777777">
        <w:trPr>
          <w:trHeight w:val="4985"/>
        </w:trPr>
        <w:tc>
          <w:tcPr>
            <w:tcW w:w="5142" w:type="dxa"/>
          </w:tcPr>
          <w:p w14:paraId="769EB005" w14:textId="718546AF" w:rsidR="008071DA" w:rsidRDefault="00FF2701">
            <w:pPr>
              <w:pStyle w:val="af4"/>
              <w:keepNext/>
              <w:ind w:left="0"/>
              <w:jc w:val="right"/>
            </w:pPr>
            <w:r>
              <w:rPr>
                <w:noProof/>
                <w:lang w:bidi="ar-SA"/>
              </w:rPr>
              <mc:AlternateContent>
                <mc:Choice Requires="wps">
                  <w:drawing>
                    <wp:anchor distT="0" distB="0" distL="114300" distR="114300" simplePos="0" relativeHeight="251643904" behindDoc="0" locked="0" layoutInCell="1" allowOverlap="1" wp14:anchorId="03D103A1" wp14:editId="267DBB3C">
                      <wp:simplePos x="0" y="0"/>
                      <wp:positionH relativeFrom="column">
                        <wp:posOffset>71718</wp:posOffset>
                      </wp:positionH>
                      <wp:positionV relativeFrom="paragraph">
                        <wp:posOffset>66040</wp:posOffset>
                      </wp:positionV>
                      <wp:extent cx="865505" cy="2922270"/>
                      <wp:effectExtent l="0" t="0" r="0" b="0"/>
                      <wp:wrapNone/>
                      <wp:docPr id="1441890968" name="文字外框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5505" cy="2922270"/>
                              </a:xfrm>
                              <a:prstGeom prst="rect">
                                <a:avLst/>
                              </a:prstGeom>
                              <a:solidFill>
                                <a:srgbClr val="FFFFFF"/>
                              </a:solidFill>
                              <a:ln>
                                <a:noFill/>
                              </a:ln>
                              <a:effectLst/>
                              <a:extLst>
                                <a:ext uri="{91240B29-F687-4F45-9708-019B960494DF}">
                                  <a14:hiddenLine xmlns:a14="http://schemas.microsoft.com/office/drawing/2010/main" w="9525" cap="flat">
                                    <a:solidFill>
                                      <a:srgbClr val="3465A4"/>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93CFEA6" w14:textId="77777777" w:rsidR="00E540B3" w:rsidRPr="00041837" w:rsidRDefault="00E540B3">
                                  <w:pPr>
                                    <w:spacing w:line="249" w:lineRule="exact"/>
                                    <w:jc w:val="right"/>
                                    <w:rPr>
                                      <w:rFonts w:eastAsia="Noto Serif TC" w:cs="Times New Roman"/>
                                    </w:rPr>
                                  </w:pPr>
                                  <w:r w:rsidRPr="00041837">
                                    <w:rPr>
                                      <w:rFonts w:eastAsia="Noto Serif TC" w:cs="Times New Roman"/>
                                    </w:rPr>
                                    <w:t>Target</w:t>
                                  </w:r>
                                </w:p>
                                <w:p w14:paraId="14020B29" w14:textId="77777777" w:rsidR="00E540B3" w:rsidRPr="00041837" w:rsidRDefault="00E540B3">
                                  <w:pPr>
                                    <w:spacing w:line="249" w:lineRule="exact"/>
                                    <w:jc w:val="right"/>
                                    <w:rPr>
                                      <w:rFonts w:eastAsia="Noto Serif TC" w:cs="Times New Roman"/>
                                    </w:rPr>
                                  </w:pPr>
                                </w:p>
                                <w:p w14:paraId="2D72EA1B" w14:textId="77777777" w:rsidR="00E540B3" w:rsidRPr="00041837" w:rsidRDefault="00E540B3">
                                  <w:pPr>
                                    <w:spacing w:line="249" w:lineRule="exact"/>
                                    <w:jc w:val="right"/>
                                    <w:rPr>
                                      <w:rFonts w:eastAsia="Noto Serif TC" w:cs="Times New Roman"/>
                                      <w:sz w:val="21"/>
                                    </w:rPr>
                                  </w:pPr>
                                  <w:r w:rsidRPr="00041837">
                                    <w:rPr>
                                      <w:rFonts w:eastAsia="Noto Serif TC" w:cs="Times New Roman"/>
                                      <w:sz w:val="21"/>
                                    </w:rPr>
                                    <w:t>模型層數</w:t>
                                  </w:r>
                                </w:p>
                                <w:p w14:paraId="2C8BC8DB" w14:textId="77777777" w:rsidR="00E540B3" w:rsidRPr="00041837" w:rsidRDefault="00E540B3">
                                  <w:pPr>
                                    <w:spacing w:line="249" w:lineRule="exact"/>
                                    <w:jc w:val="right"/>
                                    <w:rPr>
                                      <w:rFonts w:eastAsia="Noto Serif TC" w:cs="Times New Roman"/>
                                    </w:rPr>
                                  </w:pPr>
                                </w:p>
                                <w:p w14:paraId="09A53222" w14:textId="77777777" w:rsidR="00E540B3" w:rsidRPr="00041837" w:rsidRDefault="00E540B3">
                                  <w:pPr>
                                    <w:spacing w:line="249" w:lineRule="exact"/>
                                    <w:jc w:val="right"/>
                                    <w:rPr>
                                      <w:rFonts w:eastAsia="Noto Serif TC" w:cs="Times New Roman"/>
                                    </w:rPr>
                                  </w:pPr>
                                  <w:r w:rsidRPr="00041837">
                                    <w:rPr>
                                      <w:rFonts w:eastAsia="Noto Serif TC" w:cs="Times New Roman"/>
                                    </w:rPr>
                                    <w:t>4</w:t>
                                  </w:r>
                                  <w:r w:rsidRPr="00041837">
                                    <w:rPr>
                                      <w:rFonts w:eastAsia="Noto Serif TC" w:cs="Times New Roman"/>
                                    </w:rPr>
                                    <w:t>層</w:t>
                                  </w:r>
                                </w:p>
                                <w:p w14:paraId="2180FB26" w14:textId="77777777" w:rsidR="00E540B3" w:rsidRPr="00041837" w:rsidRDefault="00E540B3">
                                  <w:pPr>
                                    <w:spacing w:line="249" w:lineRule="exact"/>
                                    <w:jc w:val="right"/>
                                    <w:rPr>
                                      <w:rFonts w:eastAsia="Noto Serif TC" w:cs="Times New Roman"/>
                                    </w:rPr>
                                  </w:pPr>
                                </w:p>
                                <w:p w14:paraId="6C2FAE81" w14:textId="77777777" w:rsidR="00E540B3" w:rsidRPr="00041837" w:rsidRDefault="00E540B3">
                                  <w:pPr>
                                    <w:spacing w:line="249" w:lineRule="exact"/>
                                    <w:jc w:val="right"/>
                                    <w:rPr>
                                      <w:rFonts w:eastAsia="Noto Serif TC" w:cs="Times New Roman"/>
                                    </w:rPr>
                                  </w:pPr>
                                </w:p>
                                <w:p w14:paraId="7C467290" w14:textId="77777777" w:rsidR="00E540B3" w:rsidRPr="00041837" w:rsidRDefault="00E540B3">
                                  <w:pPr>
                                    <w:spacing w:line="249" w:lineRule="exact"/>
                                    <w:jc w:val="right"/>
                                    <w:rPr>
                                      <w:rFonts w:eastAsia="Noto Serif TC" w:cs="Times New Roman"/>
                                    </w:rPr>
                                  </w:pPr>
                                </w:p>
                                <w:p w14:paraId="35A5E723" w14:textId="77777777" w:rsidR="00E540B3" w:rsidRPr="00041837" w:rsidRDefault="00E540B3">
                                  <w:pPr>
                                    <w:spacing w:line="249" w:lineRule="exact"/>
                                    <w:jc w:val="right"/>
                                    <w:rPr>
                                      <w:rFonts w:eastAsia="Noto Serif TC" w:cs="Times New Roman"/>
                                    </w:rPr>
                                  </w:pPr>
                                  <w:r w:rsidRPr="00041837">
                                    <w:rPr>
                                      <w:rFonts w:eastAsia="Noto Serif TC" w:cs="Times New Roman"/>
                                    </w:rPr>
                                    <w:t>5</w:t>
                                  </w:r>
                                  <w:r w:rsidRPr="00041837">
                                    <w:rPr>
                                      <w:rFonts w:eastAsia="Noto Serif TC" w:cs="Times New Roman"/>
                                    </w:rPr>
                                    <w:t>層</w:t>
                                  </w:r>
                                </w:p>
                                <w:p w14:paraId="38A1080D" w14:textId="77777777" w:rsidR="00E540B3" w:rsidRPr="00041837" w:rsidRDefault="00E540B3">
                                  <w:pPr>
                                    <w:spacing w:line="249" w:lineRule="exact"/>
                                    <w:jc w:val="right"/>
                                    <w:rPr>
                                      <w:rFonts w:eastAsia="Noto Serif TC" w:cs="Times New Roman"/>
                                    </w:rPr>
                                  </w:pPr>
                                </w:p>
                                <w:p w14:paraId="14BEA880" w14:textId="77777777" w:rsidR="00E540B3" w:rsidRPr="00041837" w:rsidRDefault="00E540B3">
                                  <w:pPr>
                                    <w:spacing w:line="249" w:lineRule="exact"/>
                                    <w:jc w:val="right"/>
                                    <w:rPr>
                                      <w:rFonts w:eastAsia="Noto Serif TC" w:cs="Times New Roman"/>
                                    </w:rPr>
                                  </w:pPr>
                                </w:p>
                                <w:p w14:paraId="7152FECE" w14:textId="77777777" w:rsidR="00E540B3" w:rsidRPr="00041837" w:rsidRDefault="00E540B3">
                                  <w:pPr>
                                    <w:spacing w:line="249" w:lineRule="exact"/>
                                    <w:jc w:val="right"/>
                                    <w:rPr>
                                      <w:rFonts w:eastAsia="Noto Serif TC" w:cs="Times New Roman"/>
                                    </w:rPr>
                                  </w:pPr>
                                </w:p>
                                <w:p w14:paraId="1806098B" w14:textId="77777777" w:rsidR="00E540B3" w:rsidRPr="00041837" w:rsidRDefault="00E540B3">
                                  <w:pPr>
                                    <w:spacing w:line="249" w:lineRule="exact"/>
                                    <w:jc w:val="right"/>
                                    <w:rPr>
                                      <w:rFonts w:eastAsia="Noto Serif TC" w:cs="Times New Roman"/>
                                    </w:rPr>
                                  </w:pPr>
                                  <w:r w:rsidRPr="00041837">
                                    <w:rPr>
                                      <w:rFonts w:eastAsia="Noto Serif TC" w:cs="Times New Roman"/>
                                    </w:rPr>
                                    <w:t>6</w:t>
                                  </w:r>
                                  <w:r w:rsidRPr="00041837">
                                    <w:rPr>
                                      <w:rFonts w:eastAsia="Noto Serif TC" w:cs="Times New Roman"/>
                                    </w:rPr>
                                    <w:t>層</w:t>
                                  </w:r>
                                </w:p>
                                <w:p w14:paraId="3AA8D1C5" w14:textId="77777777" w:rsidR="00E540B3" w:rsidRPr="00041837" w:rsidRDefault="00E540B3">
                                  <w:pPr>
                                    <w:spacing w:line="249" w:lineRule="exact"/>
                                    <w:jc w:val="right"/>
                                    <w:rPr>
                                      <w:rFonts w:eastAsia="Noto Serif TC" w:cs="Times New Roman"/>
                                    </w:rPr>
                                  </w:pPr>
                                </w:p>
                                <w:p w14:paraId="798435D9" w14:textId="77777777" w:rsidR="00E540B3" w:rsidRPr="00041837" w:rsidRDefault="00E540B3">
                                  <w:pPr>
                                    <w:spacing w:line="249" w:lineRule="exact"/>
                                    <w:jc w:val="right"/>
                                    <w:rPr>
                                      <w:rFonts w:eastAsia="Noto Serif TC" w:cs="Times New Roman"/>
                                    </w:rPr>
                                  </w:pPr>
                                </w:p>
                                <w:p w14:paraId="6012CA61" w14:textId="77777777" w:rsidR="00E540B3" w:rsidRPr="00041837" w:rsidRDefault="00E540B3">
                                  <w:pPr>
                                    <w:spacing w:line="249" w:lineRule="exact"/>
                                    <w:jc w:val="right"/>
                                    <w:rPr>
                                      <w:rFonts w:eastAsia="Noto Serif TC" w:cs="Times New Roman"/>
                                    </w:rPr>
                                  </w:pPr>
                                </w:p>
                                <w:p w14:paraId="4BEAD184" w14:textId="77777777" w:rsidR="00E540B3" w:rsidRPr="00041837" w:rsidRDefault="00E540B3">
                                  <w:pPr>
                                    <w:spacing w:line="249" w:lineRule="exact"/>
                                    <w:jc w:val="right"/>
                                    <w:rPr>
                                      <w:rFonts w:eastAsia="Noto Serif TC" w:cs="Times New Roman"/>
                                    </w:rPr>
                                  </w:pPr>
                                  <w:r w:rsidRPr="00041837">
                                    <w:rPr>
                                      <w:rFonts w:eastAsia="Noto Serif TC" w:cs="Times New Roman"/>
                                    </w:rPr>
                                    <w:t>7</w:t>
                                  </w:r>
                                  <w:r w:rsidRPr="00041837">
                                    <w:rPr>
                                      <w:rFonts w:eastAsia="Noto Serif TC" w:cs="Times New Roman"/>
                                    </w:rPr>
                                    <w:t>層</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03D103A1" id="文字外框 8" o:spid="_x0000_s1053" type="#_x0000_t202" style="position:absolute;left:0;text-align:left;margin-left:5.65pt;margin-top:5.2pt;width:68.15pt;height:230.1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" stroked="f" strokecolor="#3465a4">
                      <v:stroke joinstyle="round"/>
                      <v:textbox inset="0,0,0,0">
                        <w:txbxContent>
                          <w:p w14:paraId="593CFEA6" w14:textId="77777777" w:rsidR="00E540B3" w:rsidRPr="00041837" w:rsidRDefault="00E540B3">
                            <w:pPr>
                              <w:spacing w:line="249" w:lineRule="exact"/>
                              <w:jc w:val="right"/>
                              <w:rPr>
                                <w:rFonts w:eastAsia="Noto Serif TC" w:cs="Times New Roman"/>
                              </w:rPr>
                            </w:pPr>
                            <w:r w:rsidRPr="00041837">
                              <w:rPr>
                                <w:rFonts w:eastAsia="Noto Serif TC" w:cs="Times New Roman"/>
                              </w:rPr>
                              <w:t>Target</w:t>
                            </w:r>
                          </w:p>
                          <w:p w14:paraId="14020B29" w14:textId="77777777" w:rsidR="00E540B3" w:rsidRPr="00041837" w:rsidRDefault="00E540B3">
                            <w:pPr>
                              <w:spacing w:line="249" w:lineRule="exact"/>
                              <w:jc w:val="right"/>
                              <w:rPr>
                                <w:rFonts w:eastAsia="Noto Serif TC" w:cs="Times New Roman"/>
                              </w:rPr>
                            </w:pPr>
                          </w:p>
                          <w:p w14:paraId="2D72EA1B" w14:textId="77777777" w:rsidR="00E540B3" w:rsidRPr="00041837" w:rsidRDefault="00E540B3">
                            <w:pPr>
                              <w:spacing w:line="249" w:lineRule="exact"/>
                              <w:jc w:val="right"/>
                              <w:rPr>
                                <w:rFonts w:eastAsia="Noto Serif TC" w:cs="Times New Roman"/>
                                <w:sz w:val="21"/>
                              </w:rPr>
                            </w:pPr>
                            <w:r w:rsidRPr="00041837">
                              <w:rPr>
                                <w:rFonts w:eastAsia="Noto Serif TC" w:cs="Times New Roman"/>
                                <w:sz w:val="21"/>
                              </w:rPr>
                              <w:t>模型層數</w:t>
                            </w:r>
                          </w:p>
                          <w:p w14:paraId="2C8BC8DB" w14:textId="77777777" w:rsidR="00E540B3" w:rsidRPr="00041837" w:rsidRDefault="00E540B3">
                            <w:pPr>
                              <w:spacing w:line="249" w:lineRule="exact"/>
                              <w:jc w:val="right"/>
                              <w:rPr>
                                <w:rFonts w:eastAsia="Noto Serif TC" w:cs="Times New Roman"/>
                              </w:rPr>
                            </w:pPr>
                          </w:p>
                          <w:p w14:paraId="09A53222" w14:textId="77777777" w:rsidR="00E540B3" w:rsidRPr="00041837" w:rsidRDefault="00E540B3">
                            <w:pPr>
                              <w:spacing w:line="249" w:lineRule="exact"/>
                              <w:jc w:val="right"/>
                              <w:rPr>
                                <w:rFonts w:eastAsia="Noto Serif TC" w:cs="Times New Roman"/>
                              </w:rPr>
                            </w:pPr>
                            <w:r w:rsidRPr="00041837">
                              <w:rPr>
                                <w:rFonts w:eastAsia="Noto Serif TC" w:cs="Times New Roman"/>
                              </w:rPr>
                              <w:t>4</w:t>
                            </w:r>
                            <w:r w:rsidRPr="00041837">
                              <w:rPr>
                                <w:rFonts w:eastAsia="Noto Serif TC" w:cs="Times New Roman"/>
                              </w:rPr>
                              <w:t>層</w:t>
                            </w:r>
                          </w:p>
                          <w:p w14:paraId="2180FB26" w14:textId="77777777" w:rsidR="00E540B3" w:rsidRPr="00041837" w:rsidRDefault="00E540B3">
                            <w:pPr>
                              <w:spacing w:line="249" w:lineRule="exact"/>
                              <w:jc w:val="right"/>
                              <w:rPr>
                                <w:rFonts w:eastAsia="Noto Serif TC" w:cs="Times New Roman"/>
                              </w:rPr>
                            </w:pPr>
                          </w:p>
                          <w:p w14:paraId="6C2FAE81" w14:textId="77777777" w:rsidR="00E540B3" w:rsidRPr="00041837" w:rsidRDefault="00E540B3">
                            <w:pPr>
                              <w:spacing w:line="249" w:lineRule="exact"/>
                              <w:jc w:val="right"/>
                              <w:rPr>
                                <w:rFonts w:eastAsia="Noto Serif TC" w:cs="Times New Roman"/>
                              </w:rPr>
                            </w:pPr>
                          </w:p>
                          <w:p w14:paraId="7C467290" w14:textId="77777777" w:rsidR="00E540B3" w:rsidRPr="00041837" w:rsidRDefault="00E540B3">
                            <w:pPr>
                              <w:spacing w:line="249" w:lineRule="exact"/>
                              <w:jc w:val="right"/>
                              <w:rPr>
                                <w:rFonts w:eastAsia="Noto Serif TC" w:cs="Times New Roman"/>
                              </w:rPr>
                            </w:pPr>
                          </w:p>
                          <w:p w14:paraId="35A5E723" w14:textId="77777777" w:rsidR="00E540B3" w:rsidRPr="00041837" w:rsidRDefault="00E540B3">
                            <w:pPr>
                              <w:spacing w:line="249" w:lineRule="exact"/>
                              <w:jc w:val="right"/>
                              <w:rPr>
                                <w:rFonts w:eastAsia="Noto Serif TC" w:cs="Times New Roman"/>
                              </w:rPr>
                            </w:pPr>
                            <w:r w:rsidRPr="00041837">
                              <w:rPr>
                                <w:rFonts w:eastAsia="Noto Serif TC" w:cs="Times New Roman"/>
                              </w:rPr>
                              <w:t>5</w:t>
                            </w:r>
                            <w:r w:rsidRPr="00041837">
                              <w:rPr>
                                <w:rFonts w:eastAsia="Noto Serif TC" w:cs="Times New Roman"/>
                              </w:rPr>
                              <w:t>層</w:t>
                            </w:r>
                          </w:p>
                          <w:p w14:paraId="38A1080D" w14:textId="77777777" w:rsidR="00E540B3" w:rsidRPr="00041837" w:rsidRDefault="00E540B3">
                            <w:pPr>
                              <w:spacing w:line="249" w:lineRule="exact"/>
                              <w:jc w:val="right"/>
                              <w:rPr>
                                <w:rFonts w:eastAsia="Noto Serif TC" w:cs="Times New Roman"/>
                              </w:rPr>
                            </w:pPr>
                          </w:p>
                          <w:p w14:paraId="14BEA880" w14:textId="77777777" w:rsidR="00E540B3" w:rsidRPr="00041837" w:rsidRDefault="00E540B3">
                            <w:pPr>
                              <w:spacing w:line="249" w:lineRule="exact"/>
                              <w:jc w:val="right"/>
                              <w:rPr>
                                <w:rFonts w:eastAsia="Noto Serif TC" w:cs="Times New Roman"/>
                              </w:rPr>
                            </w:pPr>
                          </w:p>
                          <w:p w14:paraId="7152FECE" w14:textId="77777777" w:rsidR="00E540B3" w:rsidRPr="00041837" w:rsidRDefault="00E540B3">
                            <w:pPr>
                              <w:spacing w:line="249" w:lineRule="exact"/>
                              <w:jc w:val="right"/>
                              <w:rPr>
                                <w:rFonts w:eastAsia="Noto Serif TC" w:cs="Times New Roman"/>
                              </w:rPr>
                            </w:pPr>
                          </w:p>
                          <w:p w14:paraId="1806098B" w14:textId="77777777" w:rsidR="00E540B3" w:rsidRPr="00041837" w:rsidRDefault="00E540B3">
                            <w:pPr>
                              <w:spacing w:line="249" w:lineRule="exact"/>
                              <w:jc w:val="right"/>
                              <w:rPr>
                                <w:rFonts w:eastAsia="Noto Serif TC" w:cs="Times New Roman"/>
                              </w:rPr>
                            </w:pPr>
                            <w:r w:rsidRPr="00041837">
                              <w:rPr>
                                <w:rFonts w:eastAsia="Noto Serif TC" w:cs="Times New Roman"/>
                              </w:rPr>
                              <w:t>6</w:t>
                            </w:r>
                            <w:r w:rsidRPr="00041837">
                              <w:rPr>
                                <w:rFonts w:eastAsia="Noto Serif TC" w:cs="Times New Roman"/>
                              </w:rPr>
                              <w:t>層</w:t>
                            </w:r>
                          </w:p>
                          <w:p w14:paraId="3AA8D1C5" w14:textId="77777777" w:rsidR="00E540B3" w:rsidRPr="00041837" w:rsidRDefault="00E540B3">
                            <w:pPr>
                              <w:spacing w:line="249" w:lineRule="exact"/>
                              <w:jc w:val="right"/>
                              <w:rPr>
                                <w:rFonts w:eastAsia="Noto Serif TC" w:cs="Times New Roman"/>
                              </w:rPr>
                            </w:pPr>
                          </w:p>
                          <w:p w14:paraId="798435D9" w14:textId="77777777" w:rsidR="00E540B3" w:rsidRPr="00041837" w:rsidRDefault="00E540B3">
                            <w:pPr>
                              <w:spacing w:line="249" w:lineRule="exact"/>
                              <w:jc w:val="right"/>
                              <w:rPr>
                                <w:rFonts w:eastAsia="Noto Serif TC" w:cs="Times New Roman"/>
                              </w:rPr>
                            </w:pPr>
                          </w:p>
                          <w:p w14:paraId="6012CA61" w14:textId="77777777" w:rsidR="00E540B3" w:rsidRPr="00041837" w:rsidRDefault="00E540B3">
                            <w:pPr>
                              <w:spacing w:line="249" w:lineRule="exact"/>
                              <w:jc w:val="right"/>
                              <w:rPr>
                                <w:rFonts w:eastAsia="Noto Serif TC" w:cs="Times New Roman"/>
                              </w:rPr>
                            </w:pPr>
                          </w:p>
                          <w:p w14:paraId="4BEAD184" w14:textId="77777777" w:rsidR="00E540B3" w:rsidRPr="00041837" w:rsidRDefault="00E540B3">
                            <w:pPr>
                              <w:spacing w:line="249" w:lineRule="exact"/>
                              <w:jc w:val="right"/>
                              <w:rPr>
                                <w:rFonts w:eastAsia="Noto Serif TC" w:cs="Times New Roman"/>
                              </w:rPr>
                            </w:pPr>
                            <w:r w:rsidRPr="00041837">
                              <w:rPr>
                                <w:rFonts w:eastAsia="Noto Serif TC" w:cs="Times New Roman"/>
                              </w:rPr>
                              <w:t>7</w:t>
                            </w:r>
                            <w:r w:rsidRPr="00041837">
                              <w:rPr>
                                <w:rFonts w:eastAsia="Noto Serif TC" w:cs="Times New Roman"/>
                              </w:rPr>
                              <w:t>層</w:t>
                            </w:r>
                          </w:p>
                        </w:txbxContent>
                      </v:textbox>
                    </v:shape>
                  </w:pict>
                </mc:Fallback>
              </mc:AlternateContent>
            </w:r>
            <w:r>
              <w:rPr>
                <w:noProof/>
                <w:lang w:bidi="ar-SA"/>
              </w:rPr>
              <mc:AlternateContent>
                <mc:Choice Requires="wps">
                  <w:drawing>
                    <wp:anchor distT="0" distB="0" distL="114300" distR="114300" simplePos="0" relativeHeight="251649024" behindDoc="0" locked="0" layoutInCell="1" allowOverlap="1" wp14:anchorId="0484DD42" wp14:editId="1147173E">
                      <wp:simplePos x="0" y="0"/>
                      <wp:positionH relativeFrom="column">
                        <wp:posOffset>977900</wp:posOffset>
                      </wp:positionH>
                      <wp:positionV relativeFrom="paragraph">
                        <wp:posOffset>1301115</wp:posOffset>
                      </wp:positionV>
                      <wp:extent cx="2146935" cy="505460"/>
                      <wp:effectExtent l="8890" t="16510" r="15875" b="11430"/>
                      <wp:wrapNone/>
                      <wp:docPr id="567696742" name="形狀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46935" cy="505460"/>
                              </a:xfrm>
                              <a:prstGeom prst="rect">
                                <a:avLst/>
                              </a:prstGeom>
                              <a:noFill/>
                              <a:ln w="17640" cap="flat">
                                <a:solidFill>
                                  <a:srgbClr val="81D41A"/>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75FF52DB" id="形狀 39" o:spid="_x0000_s1026" style="position:absolute;margin-left:77pt;margin-top:102.45pt;width:169.05pt;height:39.8pt;z-index:2516490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" filled="f" strokecolor="#81d41a" strokeweight=".49mm">
                      <v:stroke joinstyle="round"/>
                    </v:rect>
                  </w:pict>
                </mc:Fallback>
              </mc:AlternateContent>
            </w:r>
            <w:r>
              <w:rPr>
                <w:rFonts w:ascii="Liberation Serif" w:hAnsi="Liberation Serif"/>
                <w:noProof/>
                <w:color w:val="000000"/>
                <w:lang w:bidi="ar-SA"/>
              </w:rPr>
              <w:drawing>
                <wp:inline distT="0" distB="0" distL="0" distR="0" wp14:anchorId="7D4FCB65" wp14:editId="2A19A5FD">
                  <wp:extent cx="2492375" cy="3093720"/>
                  <wp:effectExtent l="0" t="0" r="0" b="0"/>
                  <wp:docPr id="673"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492375" cy="3093720"/>
                          </a:xfrm>
                          <a:prstGeom prst="rect">
                            <a:avLst/>
                          </a:prstGeom>
                          <a:solidFill>
                            <a:srgbClr val="FFFFFF"/>
                          </a:solidFill>
                          <a:ln>
                            <a:noFill/>
                          </a:ln>
                        </pic:spPr>
                      </pic:pic>
                    </a:graphicData>
                  </a:graphic>
                </wp:inline>
              </w:drawing>
            </w:r>
          </w:p>
        </w:tc>
        <w:tc>
          <w:tcPr>
            <w:tcW w:w="4496" w:type="dxa"/>
          </w:tcPr>
          <w:p w14:paraId="40D39558" w14:textId="6B2CB98B" w:rsidR="008071DA" w:rsidRDefault="00FF2701">
            <w:pPr>
              <w:pStyle w:val="af4"/>
              <w:ind w:left="0"/>
            </w:pPr>
            <w:r>
              <w:rPr>
                <w:noProof/>
                <w:lang w:bidi="ar-SA"/>
              </w:rPr>
              <mc:AlternateContent>
                <mc:Choice Requires="wps">
                  <w:drawing>
                    <wp:anchor distT="0" distB="0" distL="114300" distR="114300" simplePos="0" relativeHeight="251646976" behindDoc="0" locked="0" layoutInCell="1" allowOverlap="1" wp14:anchorId="7828CF11" wp14:editId="6254D2ED">
                      <wp:simplePos x="0" y="0"/>
                      <wp:positionH relativeFrom="column">
                        <wp:posOffset>33655</wp:posOffset>
                      </wp:positionH>
                      <wp:positionV relativeFrom="paragraph">
                        <wp:posOffset>673735</wp:posOffset>
                      </wp:positionV>
                      <wp:extent cx="2106930" cy="505460"/>
                      <wp:effectExtent l="14605" t="17780" r="12065" b="10160"/>
                      <wp:wrapNone/>
                      <wp:docPr id="1719258106" name="形狀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6930" cy="505460"/>
                              </a:xfrm>
                              <a:prstGeom prst="rect">
                                <a:avLst/>
                              </a:prstGeom>
                              <a:noFill/>
                              <a:ln w="17640" cap="flat">
                                <a:solidFill>
                                  <a:srgbClr val="81D41A"/>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6368FCF3" id="形狀 37" o:spid="_x0000_s1026" style="position:absolute;margin-left:2.65pt;margin-top:53.05pt;width:165.9pt;height:39.8pt;z-index:2516469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" filled="f" strokecolor="#81d41a" strokeweight=".49mm">
                      <v:stroke joinstyle="round"/>
                    </v:rect>
                  </w:pict>
                </mc:Fallback>
              </mc:AlternateContent>
            </w:r>
            <w:r>
              <w:rPr>
                <w:noProof/>
                <w:lang w:bidi="ar-SA"/>
              </w:rPr>
              <mc:AlternateContent>
                <mc:Choice Requires="wps">
                  <w:drawing>
                    <wp:anchor distT="0" distB="0" distL="114300" distR="114300" simplePos="0" relativeHeight="251648000" behindDoc="0" locked="0" layoutInCell="1" allowOverlap="1" wp14:anchorId="509CB1D1" wp14:editId="1613ECDC">
                      <wp:simplePos x="0" y="0"/>
                      <wp:positionH relativeFrom="column">
                        <wp:posOffset>33655</wp:posOffset>
                      </wp:positionH>
                      <wp:positionV relativeFrom="paragraph">
                        <wp:posOffset>1301115</wp:posOffset>
                      </wp:positionV>
                      <wp:extent cx="2106930" cy="505460"/>
                      <wp:effectExtent l="14605" t="16510" r="12065" b="11430"/>
                      <wp:wrapNone/>
                      <wp:docPr id="1213780625" name="形狀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6930" cy="505460"/>
                              </a:xfrm>
                              <a:prstGeom prst="rect">
                                <a:avLst/>
                              </a:prstGeom>
                              <a:noFill/>
                              <a:ln w="17640" cap="flat">
                                <a:solidFill>
                                  <a:srgbClr val="81D41A"/>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5D94AA74" id="形狀 38" o:spid="_x0000_s1026" style="position:absolute;margin-left:2.65pt;margin-top:102.45pt;width:165.9pt;height:39.8pt;z-index:2516480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" filled="f" strokecolor="#81d41a" strokeweight=".49mm">
                      <v:stroke joinstyle="round"/>
                    </v:rect>
                  </w:pict>
                </mc:Fallback>
              </mc:AlternateContent>
            </w:r>
            <w:r>
              <w:rPr>
                <w:rFonts w:ascii="Liberation Serif" w:hAnsi="Liberation Serif"/>
                <w:noProof/>
                <w:color w:val="000000"/>
                <w:lang w:bidi="ar-SA"/>
              </w:rPr>
              <w:drawing>
                <wp:inline distT="0" distB="0" distL="0" distR="0" wp14:anchorId="793AF020" wp14:editId="0F06C624">
                  <wp:extent cx="2192020" cy="3093720"/>
                  <wp:effectExtent l="0" t="0" r="0" b="0"/>
                  <wp:docPr id="67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4"/>
                          <pic:cNvPicPr>
                            <a:picLocks noChangeAspect="1" noChangeArrowheads="1"/>
                          </pic:cNvPicPr>
                        </pic:nvPicPr>
                        <pic:blipFill>
                          <a:blip r:embed="rId37">
                            <a:extLst>
                              <a:ext uri="{28A0092B-C50C-407E-A947-70E740481C1C}">
                                <a14:useLocalDpi xmlns:a14="http://schemas.microsoft.com/office/drawing/2010/main" val="0"/>
                              </a:ext>
                            </a:extLst>
                          </a:blip>
                          <a:srcRect l="10994"/>
                          <a:stretch>
                            <a:fillRect/>
                          </a:stretch>
                        </pic:blipFill>
                        <pic:spPr bwMode="auto">
                          <a:xfrm>
                            <a:off x="0" y="0"/>
                            <a:ext cx="2192020" cy="3093720"/>
                          </a:xfrm>
                          <a:prstGeom prst="rect">
                            <a:avLst/>
                          </a:prstGeom>
                          <a:solidFill>
                            <a:srgbClr val="FFFFFF"/>
                          </a:solidFill>
                          <a:ln>
                            <a:noFill/>
                          </a:ln>
                        </pic:spPr>
                      </pic:pic>
                    </a:graphicData>
                  </a:graphic>
                </wp:inline>
              </w:drawing>
            </w:r>
          </w:p>
        </w:tc>
      </w:tr>
    </w:tbl>
    <w:p w14:paraId="17D01099" w14:textId="5043A8F4" w:rsidR="008071DA" w:rsidRDefault="004235F9" w:rsidP="00FE75A4">
      <w:pPr>
        <w:pStyle w:val="af9"/>
        <w:spacing w:before="0"/>
      </w:pPr>
      <w:r>
        <w:t>圖</w:t>
      </w:r>
      <w:r>
        <w:t xml:space="preserve"> </w:t>
      </w:r>
      <w:r>
        <w:fldChar w:fldCharType="begin"/>
      </w:r>
      <w:r>
        <w:instrText xml:space="preserve"> SEQ "</w:instrText>
      </w:r>
      <w:r>
        <w:instrText>圖</w:instrText>
      </w:r>
      <w:r>
        <w:instrText xml:space="preserve">" \* ARABIC </w:instrText>
      </w:r>
      <w:r>
        <w:fldChar w:fldCharType="separate"/>
      </w:r>
      <w:r w:rsidR="00741F8E">
        <w:rPr>
          <w:noProof/>
        </w:rPr>
        <w:t>23</w:t>
      </w:r>
      <w:r>
        <w:fldChar w:fldCharType="end"/>
      </w:r>
      <w:r>
        <w:t>：不同模型層數應用於</w:t>
      </w:r>
      <w:r>
        <w:t xml:space="preserve"> 4×4 </w:t>
      </w:r>
      <w:r>
        <w:t>之瓶頸層上對生成圖片的影響</w:t>
      </w:r>
      <w:proofErr w:type="gramStart"/>
      <w:r>
        <w:t>（</w:t>
      </w:r>
      <w:proofErr w:type="gramEnd"/>
      <w:r>
        <w:t>綠框：較優</w:t>
      </w:r>
      <w:proofErr w:type="gramStart"/>
      <w:r>
        <w:t>）</w:t>
      </w:r>
      <w:proofErr w:type="gramEnd"/>
    </w:p>
    <w:p w14:paraId="24197568" w14:textId="6E86241F" w:rsidR="008071DA" w:rsidRDefault="004235F9" w:rsidP="00FE75A4">
      <w:pPr>
        <w:pStyle w:val="a3"/>
      </w:pPr>
      <w:r>
        <w:lastRenderedPageBreak/>
        <w:tab/>
      </w:r>
      <w:r w:rsidR="00B172E8">
        <w:rPr>
          <w:rFonts w:hint="eastAsia"/>
        </w:rPr>
        <w:t>如</w:t>
      </w:r>
      <w:r>
        <w:t>圖</w:t>
      </w:r>
      <w:r>
        <w:t xml:space="preserve"> 23</w:t>
      </w:r>
      <w:r>
        <w:t>，</w:t>
      </w:r>
      <w:proofErr w:type="gramStart"/>
      <w:r>
        <w:t>當層數</w:t>
      </w:r>
      <w:proofErr w:type="gramEnd"/>
      <w:r>
        <w:t>降至</w:t>
      </w:r>
      <w:r>
        <w:t xml:space="preserve"> 4 </w:t>
      </w:r>
      <w:r>
        <w:t>層時此時參數量已遠小於</w:t>
      </w:r>
      <w:r>
        <w:t xml:space="preserve"> n=1 </w:t>
      </w:r>
      <w:r>
        <w:t>的</w:t>
      </w:r>
      <w:r>
        <w:t xml:space="preserve"> 6 </w:t>
      </w:r>
      <w:r>
        <w:t>層模型，卻可見其生成效果並沒有可見的降低（甚至更佳）。說明瓶頸層尺寸的選擇相較模型的深度（參數量）確實為實際影響生成結果的關鍵。</w:t>
      </w:r>
    </w:p>
    <w:p w14:paraId="7FB9D69E" w14:textId="77777777" w:rsidR="008071DA" w:rsidRDefault="004235F9" w:rsidP="009761F9">
      <w:pPr>
        <w:pStyle w:val="3"/>
        <w:numPr>
          <w:ilvl w:val="2"/>
          <w:numId w:val="16"/>
        </w:numPr>
      </w:pPr>
      <w:r>
        <w:t>最佳化損失函數權重配置</w:t>
      </w:r>
    </w:p>
    <w:p w14:paraId="176B6250" w14:textId="77777777" w:rsidR="008071DA" w:rsidRDefault="004235F9">
      <w:pPr>
        <w:pStyle w:val="Firstparagraph"/>
      </w:pPr>
      <w:r>
        <w:tab/>
      </w:r>
      <w:r>
        <w:t>如圖</w:t>
      </w:r>
      <w:r>
        <w:t xml:space="preserve"> 24</w:t>
      </w:r>
      <w:r>
        <w:t>，在瓶頸層尺寸為</w:t>
      </w:r>
      <w:r>
        <w:t xml:space="preserve"> 1×1 </w:t>
      </w:r>
      <w:r>
        <w:t>時，模型容易輸出符合目標字體風格但與</w:t>
      </w:r>
      <w:proofErr w:type="gramStart"/>
      <w:r>
        <w:t>來源字符無關</w:t>
      </w:r>
      <w:proofErr w:type="gramEnd"/>
      <w:r>
        <w:t>的圖像（模式崩潰）。此時應用較高的</w:t>
      </w:r>
      <w:r>
        <w:t xml:space="preserve"> L1 </w:t>
      </w:r>
      <w:r>
        <w:t>損失權重可改善此情況，符合</w:t>
      </w:r>
      <w:r>
        <w:t xml:space="preserve"> L1</w:t>
      </w:r>
      <w:r>
        <w:t>損失的預期功能，但可見其結構以及筆畫細節仍不穩定，更出現了嚴重的筆畫模糊現象。</w:t>
      </w:r>
    </w:p>
    <w:tbl>
      <w:tblPr>
        <w:tblW w:w="5000" w:type="pct"/>
        <w:tblInd w:w="55" w:type="dxa"/>
        <w:tblLayout w:type="fixed"/>
        <w:tblCellMar>
          <w:top w:w="55" w:type="dxa"/>
          <w:left w:w="55" w:type="dxa"/>
          <w:bottom w:w="55" w:type="dxa"/>
          <w:right w:w="55" w:type="dxa"/>
        </w:tblCellMar>
        <w:tblLook w:val="0000" w:firstRow="0" w:lastRow="0" w:firstColumn="0" w:lastColumn="0" w:noHBand="0" w:noVBand="0"/>
      </w:tblPr>
      <w:tblGrid>
        <w:gridCol w:w="5159"/>
        <w:gridCol w:w="4479"/>
      </w:tblGrid>
      <w:tr w:rsidR="008071DA" w14:paraId="7494365A" w14:textId="77777777">
        <w:trPr>
          <w:trHeight w:val="3578"/>
        </w:trPr>
        <w:tc>
          <w:tcPr>
            <w:tcW w:w="5159" w:type="dxa"/>
          </w:tcPr>
          <w:p w14:paraId="0DA754BB" w14:textId="5FE72270" w:rsidR="008071DA" w:rsidRDefault="00FF2701">
            <w:pPr>
              <w:pStyle w:val="af4"/>
              <w:keepNext/>
              <w:jc w:val="right"/>
            </w:pPr>
            <w:r>
              <w:rPr>
                <w:noProof/>
                <w:lang w:bidi="ar-SA"/>
              </w:rPr>
              <mc:AlternateContent>
                <mc:Choice Requires="wps">
                  <w:drawing>
                    <wp:anchor distT="0" distB="0" distL="114300" distR="114300" simplePos="0" relativeHeight="251644928" behindDoc="0" locked="0" layoutInCell="1" allowOverlap="1" wp14:anchorId="265E7578" wp14:editId="1A82C74C">
                      <wp:simplePos x="0" y="0"/>
                      <wp:positionH relativeFrom="column">
                        <wp:posOffset>59727</wp:posOffset>
                      </wp:positionH>
                      <wp:positionV relativeFrom="paragraph">
                        <wp:posOffset>66040</wp:posOffset>
                      </wp:positionV>
                      <wp:extent cx="865505" cy="2466340"/>
                      <wp:effectExtent l="0" t="0" r="0" b="0"/>
                      <wp:wrapNone/>
                      <wp:docPr id="1266278650" name="文字外框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5505" cy="2466340"/>
                              </a:xfrm>
                              <a:prstGeom prst="rect">
                                <a:avLst/>
                              </a:prstGeom>
                              <a:solidFill>
                                <a:srgbClr val="FFFFFF"/>
                              </a:solidFill>
                              <a:ln>
                                <a:noFill/>
                              </a:ln>
                              <a:effectLst/>
                              <a:extLst>
                                <a:ext uri="{91240B29-F687-4F45-9708-019B960494DF}">
                                  <a14:hiddenLine xmlns:a14="http://schemas.microsoft.com/office/drawing/2010/main" w="9525" cap="flat">
                                    <a:solidFill>
                                      <a:srgbClr val="3465A4"/>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43DB76E" w14:textId="77777777" w:rsidR="00E540B3" w:rsidRPr="00FE75A4" w:rsidRDefault="00E540B3">
                                  <w:pPr>
                                    <w:jc w:val="right"/>
                                    <w:rPr>
                                      <w:rFonts w:eastAsia="Noto Serif TC" w:cs="Times New Roman"/>
                                    </w:rPr>
                                  </w:pPr>
                                  <w:r w:rsidRPr="00FE75A4">
                                    <w:rPr>
                                      <w:rFonts w:eastAsia="Noto Serif TC" w:cs="Times New Roman"/>
                                    </w:rPr>
                                    <w:t>Target</w:t>
                                  </w:r>
                                </w:p>
                                <w:p w14:paraId="3EB2B6A7" w14:textId="77777777" w:rsidR="00E540B3" w:rsidRPr="00FE75A4" w:rsidRDefault="00E540B3">
                                  <w:pPr>
                                    <w:jc w:val="right"/>
                                    <w:rPr>
                                      <w:rFonts w:eastAsia="Noto Serif TC" w:cs="Times New Roman"/>
                                    </w:rPr>
                                  </w:pPr>
                                </w:p>
                                <w:p w14:paraId="6915E747" w14:textId="77777777" w:rsidR="00E540B3" w:rsidRPr="00FE75A4" w:rsidRDefault="00E540B3">
                                  <w:pPr>
                                    <w:jc w:val="right"/>
                                    <w:rPr>
                                      <w:rFonts w:eastAsia="Noto Serif TC" w:cs="Times New Roman"/>
                                      <w:vertAlign w:val="subscript"/>
                                    </w:rPr>
                                  </w:pPr>
                                  <w:r w:rsidRPr="00FE75A4">
                                    <w:rPr>
                                      <w:rFonts w:eastAsia="Noto Serif TC" w:cs="Times New Roman"/>
                                    </w:rPr>
                                    <w:t>λ</w:t>
                                  </w:r>
                                  <w:r w:rsidRPr="00FE75A4">
                                    <w:rPr>
                                      <w:rFonts w:eastAsia="Noto Serif TC" w:cs="Times New Roman"/>
                                      <w:vertAlign w:val="subscript"/>
                                    </w:rPr>
                                    <w:t>L1</w:t>
                                  </w:r>
                                </w:p>
                                <w:p w14:paraId="08567AFE" w14:textId="77777777" w:rsidR="00E540B3" w:rsidRPr="00FE75A4" w:rsidRDefault="00E540B3">
                                  <w:pPr>
                                    <w:spacing w:line="255" w:lineRule="exact"/>
                                    <w:jc w:val="right"/>
                                    <w:rPr>
                                      <w:rFonts w:eastAsia="Noto Serif TC" w:cs="Times New Roman"/>
                                    </w:rPr>
                                  </w:pPr>
                                </w:p>
                                <w:p w14:paraId="78B920D6" w14:textId="77777777" w:rsidR="00E540B3" w:rsidRPr="00FE75A4" w:rsidRDefault="00E540B3">
                                  <w:pPr>
                                    <w:spacing w:line="255" w:lineRule="exact"/>
                                    <w:jc w:val="right"/>
                                    <w:rPr>
                                      <w:rFonts w:eastAsia="Noto Serif TC" w:cs="Times New Roman"/>
                                    </w:rPr>
                                  </w:pPr>
                                  <w:r w:rsidRPr="00FE75A4">
                                    <w:rPr>
                                      <w:rFonts w:eastAsia="Noto Serif TC" w:cs="Times New Roman"/>
                                    </w:rPr>
                                    <w:t>0</w:t>
                                  </w:r>
                                </w:p>
                                <w:p w14:paraId="712DA547" w14:textId="77777777" w:rsidR="00E540B3" w:rsidRPr="00FE75A4" w:rsidRDefault="00E540B3">
                                  <w:pPr>
                                    <w:spacing w:line="255" w:lineRule="exact"/>
                                    <w:jc w:val="right"/>
                                    <w:rPr>
                                      <w:rFonts w:eastAsia="Noto Serif TC" w:cs="Times New Roman"/>
                                    </w:rPr>
                                  </w:pPr>
                                </w:p>
                                <w:p w14:paraId="7F2A9897" w14:textId="77777777" w:rsidR="00E540B3" w:rsidRPr="00FE75A4" w:rsidRDefault="00E540B3">
                                  <w:pPr>
                                    <w:spacing w:line="255" w:lineRule="exact"/>
                                    <w:jc w:val="right"/>
                                    <w:rPr>
                                      <w:rFonts w:eastAsia="Noto Serif TC" w:cs="Times New Roman"/>
                                    </w:rPr>
                                  </w:pPr>
                                </w:p>
                                <w:p w14:paraId="202CC62E" w14:textId="77777777" w:rsidR="00E540B3" w:rsidRPr="00FE75A4" w:rsidRDefault="00E540B3">
                                  <w:pPr>
                                    <w:spacing w:line="255" w:lineRule="exact"/>
                                    <w:jc w:val="right"/>
                                    <w:rPr>
                                      <w:rFonts w:eastAsia="Noto Serif TC" w:cs="Times New Roman"/>
                                    </w:rPr>
                                  </w:pPr>
                                </w:p>
                                <w:p w14:paraId="70BB86C9" w14:textId="77777777" w:rsidR="00E540B3" w:rsidRPr="00FE75A4" w:rsidRDefault="00E540B3">
                                  <w:pPr>
                                    <w:spacing w:line="255" w:lineRule="exact"/>
                                    <w:jc w:val="right"/>
                                    <w:rPr>
                                      <w:rFonts w:eastAsia="Noto Serif TC" w:cs="Times New Roman"/>
                                    </w:rPr>
                                  </w:pPr>
                                  <w:r w:rsidRPr="00FE75A4">
                                    <w:rPr>
                                      <w:rFonts w:eastAsia="Noto Serif TC" w:cs="Times New Roman"/>
                                    </w:rPr>
                                    <w:t>500</w:t>
                                  </w:r>
                                </w:p>
                                <w:p w14:paraId="652EB013" w14:textId="77777777" w:rsidR="00E540B3" w:rsidRPr="00FE75A4" w:rsidRDefault="00E540B3">
                                  <w:pPr>
                                    <w:spacing w:line="255" w:lineRule="exact"/>
                                    <w:jc w:val="right"/>
                                    <w:rPr>
                                      <w:rFonts w:eastAsia="Noto Serif TC" w:cs="Times New Roman"/>
                                    </w:rPr>
                                  </w:pPr>
                                </w:p>
                                <w:p w14:paraId="4B25A7D6" w14:textId="77777777" w:rsidR="00E540B3" w:rsidRPr="00FE75A4" w:rsidRDefault="00E540B3">
                                  <w:pPr>
                                    <w:spacing w:line="255" w:lineRule="exact"/>
                                    <w:jc w:val="right"/>
                                    <w:rPr>
                                      <w:rFonts w:eastAsia="Noto Serif TC" w:cs="Times New Roman"/>
                                    </w:rPr>
                                  </w:pPr>
                                </w:p>
                                <w:p w14:paraId="7EA49BE6" w14:textId="77777777" w:rsidR="00E540B3" w:rsidRPr="00FE75A4" w:rsidRDefault="00E540B3">
                                  <w:pPr>
                                    <w:spacing w:line="255" w:lineRule="exact"/>
                                    <w:jc w:val="right"/>
                                    <w:rPr>
                                      <w:rFonts w:eastAsia="Noto Serif TC" w:cs="Times New Roman"/>
                                    </w:rPr>
                                  </w:pPr>
                                </w:p>
                                <w:p w14:paraId="0BFDBA9F" w14:textId="77777777" w:rsidR="00E540B3" w:rsidRPr="00FE75A4" w:rsidRDefault="00E540B3">
                                  <w:pPr>
                                    <w:spacing w:line="255" w:lineRule="exact"/>
                                    <w:jc w:val="right"/>
                                    <w:rPr>
                                      <w:rFonts w:eastAsia="Noto Serif TC" w:cs="Times New Roman"/>
                                    </w:rPr>
                                  </w:pPr>
                                  <w:r w:rsidRPr="00FE75A4">
                                    <w:rPr>
                                      <w:rFonts w:eastAsia="Noto Serif TC" w:cs="Times New Roman"/>
                                    </w:rPr>
                                    <w:t>1500</w:t>
                                  </w:r>
                                </w:p>
                                <w:p w14:paraId="1FED272D" w14:textId="77777777" w:rsidR="00E540B3" w:rsidRPr="00FE75A4" w:rsidRDefault="00E540B3">
                                  <w:pPr>
                                    <w:spacing w:line="255" w:lineRule="exact"/>
                                    <w:jc w:val="right"/>
                                    <w:rPr>
                                      <w:rFonts w:eastAsia="Noto Serif TC" w:cs="Times New Roman"/>
                                    </w:rPr>
                                  </w:pP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265E7578" id="文字外框 9" o:spid="_x0000_s1054" type="#_x0000_t202" style="position:absolute;left:0;text-align:left;margin-left:4.7pt;margin-top:5.2pt;width:68.15pt;height:194.2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" stroked="f" strokecolor="#3465a4">
                      <v:stroke joinstyle="round"/>
                      <v:textbox inset="0,0,0,0">
                        <w:txbxContent>
                          <w:p w14:paraId="343DB76E" w14:textId="77777777" w:rsidR="00E540B3" w:rsidRPr="00FE75A4" w:rsidRDefault="00E540B3">
                            <w:pPr>
                              <w:jc w:val="right"/>
                              <w:rPr>
                                <w:rFonts w:eastAsia="Noto Serif TC" w:cs="Times New Roman"/>
                              </w:rPr>
                            </w:pPr>
                            <w:r w:rsidRPr="00FE75A4">
                              <w:rPr>
                                <w:rFonts w:eastAsia="Noto Serif TC" w:cs="Times New Roman"/>
                              </w:rPr>
                              <w:t>Target</w:t>
                            </w:r>
                          </w:p>
                          <w:p w14:paraId="3EB2B6A7" w14:textId="77777777" w:rsidR="00E540B3" w:rsidRPr="00FE75A4" w:rsidRDefault="00E540B3">
                            <w:pPr>
                              <w:jc w:val="right"/>
                              <w:rPr>
                                <w:rFonts w:eastAsia="Noto Serif TC" w:cs="Times New Roman"/>
                              </w:rPr>
                            </w:pPr>
                          </w:p>
                          <w:p w14:paraId="6915E747" w14:textId="77777777" w:rsidR="00E540B3" w:rsidRPr="00FE75A4" w:rsidRDefault="00E540B3">
                            <w:pPr>
                              <w:jc w:val="right"/>
                              <w:rPr>
                                <w:rFonts w:eastAsia="Noto Serif TC" w:cs="Times New Roman"/>
                                <w:vertAlign w:val="subscript"/>
                              </w:rPr>
                            </w:pPr>
                            <w:r w:rsidRPr="00FE75A4">
                              <w:rPr>
                                <w:rFonts w:eastAsia="Noto Serif TC" w:cs="Times New Roman"/>
                              </w:rPr>
                              <w:t>λ</w:t>
                            </w:r>
                            <w:r w:rsidRPr="00FE75A4">
                              <w:rPr>
                                <w:rFonts w:eastAsia="Noto Serif TC" w:cs="Times New Roman"/>
                                <w:vertAlign w:val="subscript"/>
                              </w:rPr>
                              <w:t>L1</w:t>
                            </w:r>
                          </w:p>
                          <w:p w14:paraId="08567AFE" w14:textId="77777777" w:rsidR="00E540B3" w:rsidRPr="00FE75A4" w:rsidRDefault="00E540B3">
                            <w:pPr>
                              <w:spacing w:line="255" w:lineRule="exact"/>
                              <w:jc w:val="right"/>
                              <w:rPr>
                                <w:rFonts w:eastAsia="Noto Serif TC" w:cs="Times New Roman"/>
                              </w:rPr>
                            </w:pPr>
                          </w:p>
                          <w:p w14:paraId="78B920D6" w14:textId="77777777" w:rsidR="00E540B3" w:rsidRPr="00FE75A4" w:rsidRDefault="00E540B3">
                            <w:pPr>
                              <w:spacing w:line="255" w:lineRule="exact"/>
                              <w:jc w:val="right"/>
                              <w:rPr>
                                <w:rFonts w:eastAsia="Noto Serif TC" w:cs="Times New Roman"/>
                              </w:rPr>
                            </w:pPr>
                            <w:r w:rsidRPr="00FE75A4">
                              <w:rPr>
                                <w:rFonts w:eastAsia="Noto Serif TC" w:cs="Times New Roman"/>
                              </w:rPr>
                              <w:t>0</w:t>
                            </w:r>
                          </w:p>
                          <w:p w14:paraId="712DA547" w14:textId="77777777" w:rsidR="00E540B3" w:rsidRPr="00FE75A4" w:rsidRDefault="00E540B3">
                            <w:pPr>
                              <w:spacing w:line="255" w:lineRule="exact"/>
                              <w:jc w:val="right"/>
                              <w:rPr>
                                <w:rFonts w:eastAsia="Noto Serif TC" w:cs="Times New Roman"/>
                              </w:rPr>
                            </w:pPr>
                          </w:p>
                          <w:p w14:paraId="7F2A9897" w14:textId="77777777" w:rsidR="00E540B3" w:rsidRPr="00FE75A4" w:rsidRDefault="00E540B3">
                            <w:pPr>
                              <w:spacing w:line="255" w:lineRule="exact"/>
                              <w:jc w:val="right"/>
                              <w:rPr>
                                <w:rFonts w:eastAsia="Noto Serif TC" w:cs="Times New Roman"/>
                              </w:rPr>
                            </w:pPr>
                          </w:p>
                          <w:p w14:paraId="202CC62E" w14:textId="77777777" w:rsidR="00E540B3" w:rsidRPr="00FE75A4" w:rsidRDefault="00E540B3">
                            <w:pPr>
                              <w:spacing w:line="255" w:lineRule="exact"/>
                              <w:jc w:val="right"/>
                              <w:rPr>
                                <w:rFonts w:eastAsia="Noto Serif TC" w:cs="Times New Roman"/>
                              </w:rPr>
                            </w:pPr>
                          </w:p>
                          <w:p w14:paraId="70BB86C9" w14:textId="77777777" w:rsidR="00E540B3" w:rsidRPr="00FE75A4" w:rsidRDefault="00E540B3">
                            <w:pPr>
                              <w:spacing w:line="255" w:lineRule="exact"/>
                              <w:jc w:val="right"/>
                              <w:rPr>
                                <w:rFonts w:eastAsia="Noto Serif TC" w:cs="Times New Roman"/>
                              </w:rPr>
                            </w:pPr>
                            <w:r w:rsidRPr="00FE75A4">
                              <w:rPr>
                                <w:rFonts w:eastAsia="Noto Serif TC" w:cs="Times New Roman"/>
                              </w:rPr>
                              <w:t>500</w:t>
                            </w:r>
                          </w:p>
                          <w:p w14:paraId="652EB013" w14:textId="77777777" w:rsidR="00E540B3" w:rsidRPr="00FE75A4" w:rsidRDefault="00E540B3">
                            <w:pPr>
                              <w:spacing w:line="255" w:lineRule="exact"/>
                              <w:jc w:val="right"/>
                              <w:rPr>
                                <w:rFonts w:eastAsia="Noto Serif TC" w:cs="Times New Roman"/>
                              </w:rPr>
                            </w:pPr>
                          </w:p>
                          <w:p w14:paraId="4B25A7D6" w14:textId="77777777" w:rsidR="00E540B3" w:rsidRPr="00FE75A4" w:rsidRDefault="00E540B3">
                            <w:pPr>
                              <w:spacing w:line="255" w:lineRule="exact"/>
                              <w:jc w:val="right"/>
                              <w:rPr>
                                <w:rFonts w:eastAsia="Noto Serif TC" w:cs="Times New Roman"/>
                              </w:rPr>
                            </w:pPr>
                          </w:p>
                          <w:p w14:paraId="7EA49BE6" w14:textId="77777777" w:rsidR="00E540B3" w:rsidRPr="00FE75A4" w:rsidRDefault="00E540B3">
                            <w:pPr>
                              <w:spacing w:line="255" w:lineRule="exact"/>
                              <w:jc w:val="right"/>
                              <w:rPr>
                                <w:rFonts w:eastAsia="Noto Serif TC" w:cs="Times New Roman"/>
                              </w:rPr>
                            </w:pPr>
                          </w:p>
                          <w:p w14:paraId="0BFDBA9F" w14:textId="77777777" w:rsidR="00E540B3" w:rsidRPr="00FE75A4" w:rsidRDefault="00E540B3">
                            <w:pPr>
                              <w:spacing w:line="255" w:lineRule="exact"/>
                              <w:jc w:val="right"/>
                              <w:rPr>
                                <w:rFonts w:eastAsia="Noto Serif TC" w:cs="Times New Roman"/>
                              </w:rPr>
                            </w:pPr>
                            <w:r w:rsidRPr="00FE75A4">
                              <w:rPr>
                                <w:rFonts w:eastAsia="Noto Serif TC" w:cs="Times New Roman"/>
                              </w:rPr>
                              <w:t>1500</w:t>
                            </w:r>
                          </w:p>
                          <w:p w14:paraId="1FED272D" w14:textId="77777777" w:rsidR="00E540B3" w:rsidRPr="00FE75A4" w:rsidRDefault="00E540B3">
                            <w:pPr>
                              <w:spacing w:line="255" w:lineRule="exact"/>
                              <w:jc w:val="right"/>
                              <w:rPr>
                                <w:rFonts w:eastAsia="Noto Serif TC" w:cs="Times New Roman"/>
                              </w:rPr>
                            </w:pPr>
                          </w:p>
                        </w:txbxContent>
                      </v:textbox>
                    </v:shape>
                  </w:pict>
                </mc:Fallback>
              </mc:AlternateContent>
            </w:r>
            <w:r>
              <w:rPr>
                <w:noProof/>
                <w:lang w:bidi="ar-SA"/>
              </w:rPr>
              <mc:AlternateContent>
                <mc:Choice Requires="wps">
                  <w:drawing>
                    <wp:anchor distT="0" distB="0" distL="114300" distR="114300" simplePos="0" relativeHeight="251651072" behindDoc="0" locked="0" layoutInCell="1" allowOverlap="1" wp14:anchorId="10CD4E92" wp14:editId="4576C204">
                      <wp:simplePos x="0" y="0"/>
                      <wp:positionH relativeFrom="column">
                        <wp:posOffset>975360</wp:posOffset>
                      </wp:positionH>
                      <wp:positionV relativeFrom="paragraph">
                        <wp:posOffset>2005965</wp:posOffset>
                      </wp:positionV>
                      <wp:extent cx="2169795" cy="523240"/>
                      <wp:effectExtent l="15875" t="17780" r="14605" b="11430"/>
                      <wp:wrapNone/>
                      <wp:docPr id="2075544455" name="形狀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69795" cy="523240"/>
                              </a:xfrm>
                              <a:prstGeom prst="rect">
                                <a:avLst/>
                              </a:prstGeom>
                              <a:noFill/>
                              <a:ln w="17640"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7340041D" id="形狀 40" o:spid="_x0000_s1026" style="position:absolute;margin-left:76.8pt;margin-top:157.95pt;width:170.85pt;height:41.2pt;z-index:25165107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" filled="f" strokecolor="red" strokeweight=".49mm">
                      <v:stroke joinstyle="round"/>
                    </v:rect>
                  </w:pict>
                </mc:Fallback>
              </mc:AlternateContent>
            </w:r>
            <w:r>
              <w:rPr>
                <w:rFonts w:ascii="Liberation Serif" w:hAnsi="Liberation Serif"/>
                <w:noProof/>
                <w:color w:val="000000"/>
                <w:lang w:bidi="ar-SA"/>
              </w:rPr>
              <w:drawing>
                <wp:inline distT="0" distB="0" distL="0" distR="0" wp14:anchorId="651B075D" wp14:editId="206A6BBF">
                  <wp:extent cx="2630170" cy="2567940"/>
                  <wp:effectExtent l="0" t="0" r="0" b="0"/>
                  <wp:docPr id="675"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630170" cy="2567940"/>
                          </a:xfrm>
                          <a:prstGeom prst="rect">
                            <a:avLst/>
                          </a:prstGeom>
                          <a:solidFill>
                            <a:srgbClr val="FFFFFF"/>
                          </a:solidFill>
                          <a:ln>
                            <a:noFill/>
                          </a:ln>
                        </pic:spPr>
                      </pic:pic>
                    </a:graphicData>
                  </a:graphic>
                </wp:inline>
              </w:drawing>
            </w:r>
          </w:p>
        </w:tc>
        <w:tc>
          <w:tcPr>
            <w:tcW w:w="4479" w:type="dxa"/>
          </w:tcPr>
          <w:p w14:paraId="676A5037" w14:textId="5913221F" w:rsidR="008071DA" w:rsidRDefault="00FF2701">
            <w:pPr>
              <w:pStyle w:val="af4"/>
            </w:pPr>
            <w:r>
              <w:rPr>
                <w:noProof/>
                <w:lang w:bidi="ar-SA"/>
              </w:rPr>
              <mc:AlternateContent>
                <mc:Choice Requires="wps">
                  <w:drawing>
                    <wp:anchor distT="0" distB="0" distL="114300" distR="114300" simplePos="0" relativeHeight="251652096" behindDoc="0" locked="0" layoutInCell="1" allowOverlap="1" wp14:anchorId="2F4BDF94" wp14:editId="3C7B164B">
                      <wp:simplePos x="0" y="0"/>
                      <wp:positionH relativeFrom="column">
                        <wp:posOffset>1722120</wp:posOffset>
                      </wp:positionH>
                      <wp:positionV relativeFrom="paragraph">
                        <wp:posOffset>2001520</wp:posOffset>
                      </wp:positionV>
                      <wp:extent cx="522605" cy="523240"/>
                      <wp:effectExtent l="8890" t="13335" r="11430" b="15875"/>
                      <wp:wrapNone/>
                      <wp:docPr id="1892751851" name="形狀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2605" cy="523240"/>
                              </a:xfrm>
                              <a:prstGeom prst="rect">
                                <a:avLst/>
                              </a:prstGeom>
                              <a:noFill/>
                              <a:ln w="17640"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14AD4F74" id="形狀 41" o:spid="_x0000_s1026" style="position:absolute;margin-left:135.6pt;margin-top:157.6pt;width:41.15pt;height:41.2pt;z-index:25165209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" filled="f" strokecolor="red" strokeweight=".49mm">
                      <v:stroke joinstyle="round"/>
                    </v:rect>
                  </w:pict>
                </mc:Fallback>
              </mc:AlternateContent>
            </w:r>
            <w:r>
              <w:rPr>
                <w:rFonts w:ascii="Liberation Serif" w:hAnsi="Liberation Serif"/>
                <w:noProof/>
                <w:color w:val="000000"/>
                <w:lang w:bidi="ar-SA"/>
              </w:rPr>
              <w:drawing>
                <wp:inline distT="0" distB="0" distL="0" distR="0" wp14:anchorId="58F671D8" wp14:editId="47872632">
                  <wp:extent cx="2254885" cy="2567940"/>
                  <wp:effectExtent l="0" t="0" r="0" b="0"/>
                  <wp:docPr id="676"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6"/>
                          <pic:cNvPicPr>
                            <a:picLocks noChangeAspect="1" noChangeArrowheads="1"/>
                          </pic:cNvPicPr>
                        </pic:nvPicPr>
                        <pic:blipFill>
                          <a:blip r:embed="rId39">
                            <a:extLst>
                              <a:ext uri="{28A0092B-C50C-407E-A947-70E740481C1C}">
                                <a14:useLocalDpi xmlns:a14="http://schemas.microsoft.com/office/drawing/2010/main" val="0"/>
                              </a:ext>
                            </a:extLst>
                          </a:blip>
                          <a:srcRect l="14247"/>
                          <a:stretch>
                            <a:fillRect/>
                          </a:stretch>
                        </pic:blipFill>
                        <pic:spPr bwMode="auto">
                          <a:xfrm>
                            <a:off x="0" y="0"/>
                            <a:ext cx="2254885" cy="2567940"/>
                          </a:xfrm>
                          <a:prstGeom prst="rect">
                            <a:avLst/>
                          </a:prstGeom>
                          <a:solidFill>
                            <a:srgbClr val="FFFFFF"/>
                          </a:solidFill>
                          <a:ln>
                            <a:noFill/>
                          </a:ln>
                        </pic:spPr>
                      </pic:pic>
                    </a:graphicData>
                  </a:graphic>
                </wp:inline>
              </w:drawing>
            </w:r>
          </w:p>
        </w:tc>
      </w:tr>
    </w:tbl>
    <w:p w14:paraId="74F61BDE" w14:textId="6CAA1274" w:rsidR="008071DA" w:rsidRDefault="004235F9" w:rsidP="004F47B3">
      <w:pPr>
        <w:pStyle w:val="af9"/>
        <w:spacing w:before="120"/>
      </w:pPr>
      <w:r>
        <w:t>圖</w:t>
      </w:r>
      <w:r>
        <w:t xml:space="preserve"> </w:t>
      </w:r>
      <w:r>
        <w:fldChar w:fldCharType="begin"/>
      </w:r>
      <w:r>
        <w:instrText xml:space="preserve"> SEQ "</w:instrText>
      </w:r>
      <w:r>
        <w:instrText>圖</w:instrText>
      </w:r>
      <w:r>
        <w:instrText xml:space="preserve">" \* ARABIC </w:instrText>
      </w:r>
      <w:r>
        <w:fldChar w:fldCharType="separate"/>
      </w:r>
      <w:r w:rsidR="00741F8E">
        <w:rPr>
          <w:noProof/>
        </w:rPr>
        <w:t>24</w:t>
      </w:r>
      <w:r>
        <w:fldChar w:fldCharType="end"/>
      </w:r>
      <w:r>
        <w:t>：於字體</w:t>
      </w:r>
      <w:r>
        <w:t xml:space="preserve"> A</w:t>
      </w:r>
      <w:r>
        <w:t>（左）及字體</w:t>
      </w:r>
      <w:r>
        <w:t xml:space="preserve"> </w:t>
      </w:r>
      <w:proofErr w:type="gramStart"/>
      <w:r>
        <w:t>Ｃ</w:t>
      </w:r>
      <w:proofErr w:type="gramEnd"/>
      <w:r>
        <w:t>（右），不同的</w:t>
      </w:r>
      <w:r>
        <w:t xml:space="preserve"> L1 </w:t>
      </w:r>
      <w:r>
        <w:t>損失權重</w:t>
      </w:r>
      <w:r>
        <w:t xml:space="preserve"> </w:t>
      </w:r>
      <m:oMath>
        <m:sSub>
          <m:sSubPr>
            <m:ctrlPr>
              <w:rPr>
                <w:rFonts w:ascii="Cambria Math" w:hAnsi="Cambria Math"/>
                <w:i/>
              </w:rPr>
            </m:ctrlPr>
          </m:sSubPr>
          <m:e>
            <m:r>
              <w:rPr>
                <w:rFonts w:ascii="Cambria Math"/>
              </w:rPr>
              <m:t>λ</m:t>
            </m:r>
          </m:e>
          <m:sub>
            <m:r>
              <w:rPr>
                <w:rFonts w:ascii="Cambria Math"/>
              </w:rPr>
              <m:t>L1</m:t>
            </m:r>
          </m:sub>
        </m:sSub>
      </m:oMath>
      <w:r>
        <w:t xml:space="preserve"> </w:t>
      </w:r>
      <w:r>
        <w:t>對瓶頸層尺寸為</w:t>
      </w:r>
      <w:r>
        <w:t xml:space="preserve"> 1×1 </w:t>
      </w:r>
      <w:r>
        <w:t>的模型生成效果之影響</w:t>
      </w:r>
      <w:proofErr w:type="gramStart"/>
      <w:r>
        <w:t>（</w:t>
      </w:r>
      <w:proofErr w:type="gramEnd"/>
      <w:r>
        <w:t>紅框：較差之處</w:t>
      </w:r>
      <w:proofErr w:type="gramStart"/>
      <w:r>
        <w:t>）</w:t>
      </w:r>
      <w:proofErr w:type="gramEnd"/>
    </w:p>
    <w:p w14:paraId="2098198C" w14:textId="2E83B78D" w:rsidR="008071DA" w:rsidRDefault="004235F9" w:rsidP="000C758E">
      <w:pPr>
        <w:pStyle w:val="a2"/>
      </w:pPr>
      <w:r>
        <w:tab/>
      </w:r>
      <w:r>
        <w:t>不同的是，當使用較大的瓶頸層時</w:t>
      </w:r>
      <w:proofErr w:type="gramStart"/>
      <w:r w:rsidR="00504F7A">
        <w:t>（</w:t>
      </w:r>
      <w:proofErr w:type="gramEnd"/>
      <w:r w:rsidR="00504F7A">
        <w:t>n≥4</w:t>
      </w:r>
      <w:r w:rsidR="00504F7A">
        <w:t>）</w:t>
      </w:r>
      <w:r>
        <w:t>，即使不添加</w:t>
      </w:r>
      <w:r>
        <w:t xml:space="preserve"> L1 </w:t>
      </w:r>
      <w:r>
        <w:t>損失</w:t>
      </w:r>
      <w:r w:rsidR="00504F7A">
        <w:t>，模型也能生成</w:t>
      </w:r>
      <w:r>
        <w:t>結構正確的圖像。此時使用過高的</w:t>
      </w:r>
      <w:r>
        <w:t xml:space="preserve"> </w:t>
      </w:r>
      <m:oMath>
        <m:sSub>
          <m:sSubPr>
            <m:ctrlPr>
              <w:rPr>
                <w:rFonts w:ascii="Cambria Math" w:hAnsi="Cambria Math"/>
                <w:i/>
              </w:rPr>
            </m:ctrlPr>
          </m:sSubPr>
          <m:e>
            <m:r>
              <w:rPr>
                <w:rFonts w:ascii="Cambria Math" w:hAnsi="Cambria Math"/>
              </w:rPr>
              <m:t>λ</m:t>
            </m:r>
          </m:e>
          <m:sub>
            <m:r>
              <w:rPr>
                <w:rFonts w:ascii="Cambria Math" w:hAnsi="Cambria Math"/>
              </w:rPr>
              <m:t>L1</m:t>
            </m:r>
          </m:sub>
        </m:sSub>
      </m:oMath>
      <w:r>
        <w:t xml:space="preserve"> </w:t>
      </w:r>
      <w:r>
        <w:t>會造成經典的模糊現象（如表</w:t>
      </w:r>
      <w:r>
        <w:t xml:space="preserve"> 3 </w:t>
      </w:r>
      <w:r>
        <w:t>及圖</w:t>
      </w:r>
      <w:r>
        <w:t xml:space="preserve"> 25 </w:t>
      </w:r>
      <w:r>
        <w:t>紅框之處）</w:t>
      </w:r>
    </w:p>
    <w:p w14:paraId="0618DA1E" w14:textId="4C424396" w:rsidR="008071DA" w:rsidRDefault="004235F9" w:rsidP="007C48A8">
      <w:pPr>
        <w:pStyle w:val="a2"/>
        <w:spacing w:after="0"/>
      </w:pPr>
      <w:r>
        <w:tab/>
      </w:r>
      <w:proofErr w:type="gramStart"/>
      <w:r>
        <w:t>註</w:t>
      </w:r>
      <w:proofErr w:type="gramEnd"/>
      <w:r>
        <w:t>：</w:t>
      </w:r>
      <w:r>
        <w:t xml:space="preserve">WGAN-GP </w:t>
      </w:r>
      <w:r>
        <w:t>架構中對抗損失</w:t>
      </w:r>
      <w:r>
        <w:t xml:space="preserve"> </w:t>
      </w:r>
      <m:oMath>
        <m:sSub>
          <m:sSubPr>
            <m:ctrlPr>
              <w:rPr>
                <w:rFonts w:ascii="Cambria Math" w:hAnsi="Cambria Math"/>
                <w:i/>
              </w:rPr>
            </m:ctrlPr>
          </m:sSubPr>
          <m:e>
            <m:r>
              <w:rPr>
                <w:rFonts w:ascii="Cambria Math" w:hAnsi="Cambria Math"/>
              </w:rPr>
              <m:t>L</m:t>
            </m:r>
          </m:e>
          <m:sub>
            <m:r>
              <m:rPr>
                <m:nor/>
              </m:rPr>
              <w:rPr>
                <w:rFonts w:ascii="Cambria Math" w:hAnsi="Cambria Math"/>
              </w:rPr>
              <m:t>adv</m:t>
            </m:r>
            <m:ctrlPr>
              <w:rPr>
                <w:rFonts w:ascii="Cambria Math" w:hAnsi="Cambria Math"/>
              </w:rPr>
            </m:ctrlPr>
          </m:sub>
        </m:sSub>
      </m:oMath>
      <w:r>
        <w:t xml:space="preserve"> </w:t>
      </w:r>
      <w:r>
        <w:t>為較高的純量分數，故</w:t>
      </w:r>
      <w:r>
        <w:t xml:space="preserve"> </w:t>
      </w:r>
      <m:oMath>
        <m:sSub>
          <m:sSubPr>
            <m:ctrlPr>
              <w:rPr>
                <w:rFonts w:ascii="Cambria Math" w:hAnsi="Cambria Math"/>
                <w:i/>
              </w:rPr>
            </m:ctrlPr>
          </m:sSubPr>
          <m:e>
            <m:r>
              <w:rPr>
                <w:rFonts w:ascii="Cambria Math"/>
              </w:rPr>
              <m:t>λ</m:t>
            </m:r>
          </m:e>
          <m:sub>
            <m:r>
              <w:rPr>
                <w:rFonts w:ascii="Cambria Math"/>
              </w:rPr>
              <m:t>L1</m:t>
            </m:r>
          </m:sub>
        </m:sSub>
      </m:oMath>
      <w:r>
        <w:t xml:space="preserve"> </w:t>
      </w:r>
      <w:r>
        <w:t>設定需較高。</w:t>
      </w:r>
    </w:p>
    <w:p w14:paraId="0274649A" w14:textId="48C5D247" w:rsidR="008071DA" w:rsidRDefault="004235F9" w:rsidP="000C758E">
      <w:pPr>
        <w:pStyle w:val="afe"/>
        <w:keepNext/>
      </w:pPr>
      <w:r>
        <w:t>表</w:t>
      </w:r>
      <w:r>
        <w:t xml:space="preserve"> </w:t>
      </w:r>
      <w:r>
        <w:fldChar w:fldCharType="begin"/>
      </w:r>
      <w:r>
        <w:instrText xml:space="preserve"> SEQ "</w:instrText>
      </w:r>
      <w:r>
        <w:instrText>表</w:instrText>
      </w:r>
      <w:r>
        <w:instrText xml:space="preserve">" \* ARABIC </w:instrText>
      </w:r>
      <w:r>
        <w:fldChar w:fldCharType="separate"/>
      </w:r>
      <w:r w:rsidR="00741F8E">
        <w:rPr>
          <w:noProof/>
        </w:rPr>
        <w:t>3</w:t>
      </w:r>
      <w:r>
        <w:fldChar w:fldCharType="end"/>
      </w:r>
      <w:r>
        <w:t>：瓶頸層為</w:t>
      </w:r>
      <w:r>
        <w:t xml:space="preserve"> 4x4 </w:t>
      </w:r>
      <w:r>
        <w:t>時不同</w:t>
      </w:r>
      <w:r>
        <w:t xml:space="preserve"> </w:t>
      </w:r>
      <m:oMath>
        <m:sSub>
          <m:sSubPr>
            <m:ctrlPr>
              <w:rPr>
                <w:rFonts w:ascii="Cambria Math" w:hAnsi="Cambria Math"/>
                <w:i/>
              </w:rPr>
            </m:ctrlPr>
          </m:sSubPr>
          <m:e>
            <m:r>
              <w:rPr>
                <w:rFonts w:ascii="Cambria Math"/>
              </w:rPr>
              <m:t>λ</m:t>
            </m:r>
          </m:e>
          <m:sub>
            <m:r>
              <w:rPr>
                <w:rFonts w:ascii="Cambria Math"/>
              </w:rPr>
              <m:t>L1</m:t>
            </m:r>
          </m:sub>
        </m:sSub>
      </m:oMath>
      <w:r>
        <w:t xml:space="preserve"> </w:t>
      </w:r>
      <w:r>
        <w:t>下字體</w:t>
      </w:r>
      <w:r>
        <w:t xml:space="preserve"> A </w:t>
      </w:r>
      <w:r>
        <w:t>與字體</w:t>
      </w:r>
      <w:r>
        <w:t xml:space="preserve"> B </w:t>
      </w:r>
      <w:r>
        <w:t>於測試集之</w:t>
      </w:r>
      <w:r>
        <w:t xml:space="preserve"> SSIM </w:t>
      </w:r>
      <w:r>
        <w:t>與</w:t>
      </w:r>
      <w:r>
        <w:t xml:space="preserve"> LPIPS </w:t>
      </w:r>
      <w:r>
        <w:t>評分</w:t>
      </w:r>
    </w:p>
    <w:tbl>
      <w:tblPr>
        <w:tblW w:w="9521" w:type="dxa"/>
        <w:jc w:val="center"/>
        <w:tblLayout w:type="fixed"/>
        <w:tblCellMar>
          <w:top w:w="55" w:type="dxa"/>
          <w:left w:w="55" w:type="dxa"/>
          <w:bottom w:w="55" w:type="dxa"/>
          <w:right w:w="55" w:type="dxa"/>
        </w:tblCellMar>
        <w:tblLook w:val="0000" w:firstRow="0" w:lastRow="0" w:firstColumn="0" w:lastColumn="0" w:noHBand="0" w:noVBand="0"/>
      </w:tblPr>
      <w:tblGrid>
        <w:gridCol w:w="905"/>
        <w:gridCol w:w="1435"/>
        <w:gridCol w:w="1437"/>
        <w:gridCol w:w="1436"/>
        <w:gridCol w:w="1436"/>
        <w:gridCol w:w="1436"/>
        <w:gridCol w:w="1436"/>
      </w:tblGrid>
      <w:tr w:rsidR="00671D8D" w14:paraId="06614456" w14:textId="0C95B6C8" w:rsidTr="00671D8D">
        <w:trPr>
          <w:trHeight w:val="285"/>
          <w:tblHeader/>
          <w:jc w:val="center"/>
        </w:trPr>
        <w:tc>
          <w:tcPr>
            <w:tcW w:w="905" w:type="dxa"/>
            <w:tcBorders>
              <w:top w:val="single" w:sz="4" w:space="0" w:color="000000"/>
              <w:left w:val="single" w:sz="4" w:space="0" w:color="000000"/>
              <w:bottom w:val="single" w:sz="4" w:space="0" w:color="000000"/>
            </w:tcBorders>
          </w:tcPr>
          <w:p w14:paraId="46442829" w14:textId="4016294E" w:rsidR="00671D8D" w:rsidRPr="005356DA" w:rsidRDefault="00E540B3" w:rsidP="005356DA">
            <w:pPr>
              <w:pStyle w:val="af5"/>
              <w:ind w:left="0"/>
            </w:pPr>
            <m:oMathPara>
              <m:oMathParaPr>
                <m:jc m:val="left"/>
              </m:oMathParaPr>
              <m:oMath>
                <m:sSub>
                  <m:sSubPr>
                    <m:ctrlPr>
                      <w:rPr>
                        <w:rFonts w:ascii="Cambria Math" w:hAnsi="Cambria Math"/>
                        <w:i/>
                      </w:rPr>
                    </m:ctrlPr>
                  </m:sSubPr>
                  <m:e>
                    <m:r>
                      <m:rPr>
                        <m:sty m:val="bi"/>
                      </m:rPr>
                      <w:rPr>
                        <w:rFonts w:ascii="Cambria Math"/>
                      </w:rPr>
                      <m:t>λ</m:t>
                    </m:r>
                  </m:e>
                  <m:sub>
                    <m:r>
                      <m:rPr>
                        <m:sty m:val="bi"/>
                      </m:rPr>
                      <w:rPr>
                        <w:rFonts w:ascii="Cambria Math"/>
                      </w:rPr>
                      <m:t>L</m:t>
                    </m:r>
                    <m:r>
                      <m:rPr>
                        <m:sty m:val="bi"/>
                      </m:rPr>
                      <w:rPr>
                        <w:rFonts w:ascii="Cambria Math"/>
                      </w:rPr>
                      <m:t>1</m:t>
                    </m:r>
                  </m:sub>
                </m:sSub>
              </m:oMath>
            </m:oMathPara>
          </w:p>
        </w:tc>
        <w:tc>
          <w:tcPr>
            <w:tcW w:w="1435" w:type="dxa"/>
            <w:tcBorders>
              <w:top w:val="single" w:sz="4" w:space="0" w:color="000000"/>
              <w:left w:val="single" w:sz="4" w:space="0" w:color="000000"/>
              <w:bottom w:val="single" w:sz="4" w:space="0" w:color="000000"/>
            </w:tcBorders>
          </w:tcPr>
          <w:p w14:paraId="3FC579EC" w14:textId="1B512B3C" w:rsidR="00671D8D" w:rsidRDefault="00671D8D" w:rsidP="005356DA">
            <w:pPr>
              <w:pStyle w:val="af5"/>
            </w:pPr>
            <w:r>
              <w:t xml:space="preserve">Font </w:t>
            </w:r>
            <w:r>
              <w:rPr>
                <w:rFonts w:hint="eastAsia"/>
              </w:rPr>
              <w:t>A</w:t>
            </w:r>
            <w:r>
              <w:t xml:space="preserve"> SSIM</w:t>
            </w:r>
            <w:r>
              <w:rPr>
                <w:rFonts w:hint="eastAsia"/>
              </w:rPr>
              <w:t xml:space="preserve"> </w:t>
            </w:r>
            <w:r>
              <w:t>↑</w:t>
            </w:r>
          </w:p>
        </w:tc>
        <w:tc>
          <w:tcPr>
            <w:tcW w:w="1437" w:type="dxa"/>
            <w:tcBorders>
              <w:top w:val="single" w:sz="4" w:space="0" w:color="000000"/>
              <w:left w:val="single" w:sz="4" w:space="0" w:color="000000"/>
              <w:bottom w:val="single" w:sz="4" w:space="0" w:color="000000"/>
            </w:tcBorders>
          </w:tcPr>
          <w:p w14:paraId="15E33917" w14:textId="1F05FB9D" w:rsidR="00671D8D" w:rsidRDefault="00671D8D" w:rsidP="005356DA">
            <w:pPr>
              <w:pStyle w:val="af5"/>
            </w:pPr>
            <w:r>
              <w:t xml:space="preserve">Font </w:t>
            </w:r>
            <w:r>
              <w:rPr>
                <w:rFonts w:hint="eastAsia"/>
              </w:rPr>
              <w:t>A</w:t>
            </w:r>
            <w:r>
              <w:t xml:space="preserve"> LPIPS</w:t>
            </w:r>
            <w:r>
              <w:rPr>
                <w:rFonts w:hint="eastAsia"/>
              </w:rPr>
              <w:t xml:space="preserve"> </w:t>
            </w:r>
            <w:r>
              <w:t>↓</w:t>
            </w:r>
          </w:p>
        </w:tc>
        <w:tc>
          <w:tcPr>
            <w:tcW w:w="1436" w:type="dxa"/>
            <w:tcBorders>
              <w:top w:val="single" w:sz="4" w:space="0" w:color="000000"/>
              <w:left w:val="single" w:sz="4" w:space="0" w:color="000000"/>
              <w:bottom w:val="single" w:sz="4" w:space="0" w:color="000000"/>
            </w:tcBorders>
          </w:tcPr>
          <w:p w14:paraId="4BB59F05" w14:textId="77777777" w:rsidR="00671D8D" w:rsidRDefault="00671D8D" w:rsidP="005356DA">
            <w:pPr>
              <w:pStyle w:val="af5"/>
            </w:pPr>
            <w:r>
              <w:t xml:space="preserve">Font </w:t>
            </w:r>
            <w:r>
              <w:rPr>
                <w:rFonts w:hint="eastAsia"/>
              </w:rPr>
              <w:t xml:space="preserve">A </w:t>
            </w:r>
          </w:p>
          <w:p w14:paraId="4911DF7A" w14:textId="04A8684A" w:rsidR="00671D8D" w:rsidRDefault="00671D8D" w:rsidP="005356DA">
            <w:pPr>
              <w:pStyle w:val="af5"/>
            </w:pPr>
            <w:r>
              <w:rPr>
                <w:rFonts w:hint="eastAsia"/>
              </w:rPr>
              <w:t xml:space="preserve">FID </w:t>
            </w:r>
            <w:r>
              <w:t>↓</w:t>
            </w:r>
          </w:p>
        </w:tc>
        <w:tc>
          <w:tcPr>
            <w:tcW w:w="1436" w:type="dxa"/>
            <w:tcBorders>
              <w:top w:val="single" w:sz="4" w:space="0" w:color="000000"/>
              <w:left w:val="single" w:sz="4" w:space="0" w:color="000000"/>
              <w:bottom w:val="single" w:sz="4" w:space="0" w:color="000000"/>
              <w:right w:val="single" w:sz="4" w:space="0" w:color="000000"/>
            </w:tcBorders>
          </w:tcPr>
          <w:p w14:paraId="4DB72708" w14:textId="39DABC49" w:rsidR="00671D8D" w:rsidRDefault="00671D8D" w:rsidP="005356DA">
            <w:pPr>
              <w:pStyle w:val="af5"/>
            </w:pPr>
            <w:r>
              <w:t xml:space="preserve">Font </w:t>
            </w:r>
            <w:r>
              <w:rPr>
                <w:rFonts w:hint="eastAsia"/>
              </w:rPr>
              <w:t>B</w:t>
            </w:r>
            <w:r>
              <w:t xml:space="preserve"> SSIM</w:t>
            </w:r>
            <w:r>
              <w:rPr>
                <w:rFonts w:hint="eastAsia"/>
              </w:rPr>
              <w:t xml:space="preserve"> </w:t>
            </w:r>
            <w:r>
              <w:t>↑</w:t>
            </w:r>
          </w:p>
        </w:tc>
        <w:tc>
          <w:tcPr>
            <w:tcW w:w="1436" w:type="dxa"/>
            <w:tcBorders>
              <w:top w:val="single" w:sz="4" w:space="0" w:color="000000"/>
              <w:left w:val="single" w:sz="4" w:space="0" w:color="000000"/>
              <w:bottom w:val="single" w:sz="4" w:space="0" w:color="000000"/>
              <w:right w:val="single" w:sz="4" w:space="0" w:color="000000"/>
            </w:tcBorders>
          </w:tcPr>
          <w:p w14:paraId="3F739A3D" w14:textId="25679A13" w:rsidR="00671D8D" w:rsidRDefault="00671D8D" w:rsidP="005356DA">
            <w:pPr>
              <w:pStyle w:val="af5"/>
            </w:pPr>
            <w:r>
              <w:t xml:space="preserve">Font </w:t>
            </w:r>
            <w:r>
              <w:rPr>
                <w:rFonts w:hint="eastAsia"/>
              </w:rPr>
              <w:t>B</w:t>
            </w:r>
            <w:r>
              <w:t xml:space="preserve"> LPIPS</w:t>
            </w:r>
            <w:r>
              <w:rPr>
                <w:rFonts w:hint="eastAsia"/>
              </w:rPr>
              <w:t xml:space="preserve"> </w:t>
            </w:r>
            <w:r>
              <w:t>↓</w:t>
            </w:r>
          </w:p>
        </w:tc>
        <w:tc>
          <w:tcPr>
            <w:tcW w:w="1436" w:type="dxa"/>
            <w:tcBorders>
              <w:top w:val="single" w:sz="4" w:space="0" w:color="000000"/>
              <w:left w:val="single" w:sz="4" w:space="0" w:color="000000"/>
              <w:bottom w:val="single" w:sz="4" w:space="0" w:color="000000"/>
              <w:right w:val="single" w:sz="4" w:space="0" w:color="000000"/>
            </w:tcBorders>
          </w:tcPr>
          <w:p w14:paraId="1F924AA2" w14:textId="77777777" w:rsidR="00671D8D" w:rsidRDefault="00671D8D" w:rsidP="005356DA">
            <w:pPr>
              <w:pStyle w:val="af5"/>
            </w:pPr>
            <w:r>
              <w:t xml:space="preserve">Font </w:t>
            </w:r>
            <w:r>
              <w:rPr>
                <w:rFonts w:hint="eastAsia"/>
              </w:rPr>
              <w:t xml:space="preserve">B </w:t>
            </w:r>
          </w:p>
          <w:p w14:paraId="6691CC87" w14:textId="11A26F3E" w:rsidR="00671D8D" w:rsidRDefault="00671D8D" w:rsidP="005356DA">
            <w:pPr>
              <w:pStyle w:val="af5"/>
            </w:pPr>
            <w:r>
              <w:rPr>
                <w:rFonts w:hint="eastAsia"/>
              </w:rPr>
              <w:t xml:space="preserve">FID </w:t>
            </w:r>
            <w:r>
              <w:t>↓</w:t>
            </w:r>
          </w:p>
        </w:tc>
      </w:tr>
      <w:tr w:rsidR="00671D8D" w14:paraId="3878A3B8" w14:textId="026047E4" w:rsidTr="004235F9">
        <w:trPr>
          <w:trHeight w:val="270"/>
          <w:jc w:val="center"/>
        </w:trPr>
        <w:tc>
          <w:tcPr>
            <w:tcW w:w="905" w:type="dxa"/>
            <w:tcBorders>
              <w:left w:val="single" w:sz="4" w:space="0" w:color="000000"/>
              <w:bottom w:val="single" w:sz="4" w:space="0" w:color="000000"/>
            </w:tcBorders>
          </w:tcPr>
          <w:p w14:paraId="5C875655" w14:textId="77777777" w:rsidR="00671D8D" w:rsidRDefault="00671D8D" w:rsidP="00671D8D">
            <w:pPr>
              <w:pStyle w:val="af4"/>
            </w:pPr>
            <w:r>
              <w:t>0</w:t>
            </w:r>
          </w:p>
        </w:tc>
        <w:tc>
          <w:tcPr>
            <w:tcW w:w="1435" w:type="dxa"/>
            <w:tcBorders>
              <w:left w:val="single" w:sz="4" w:space="0" w:color="000000"/>
              <w:bottom w:val="single" w:sz="4" w:space="0" w:color="000000"/>
            </w:tcBorders>
            <w:vAlign w:val="bottom"/>
          </w:tcPr>
          <w:p w14:paraId="4F07D278" w14:textId="663DAA84" w:rsidR="00671D8D" w:rsidRPr="00671D8D" w:rsidRDefault="00671D8D" w:rsidP="00671D8D">
            <w:pPr>
              <w:pStyle w:val="af4"/>
              <w:rPr>
                <w:rFonts w:cs="Times New Roman"/>
              </w:rPr>
            </w:pPr>
            <w:r w:rsidRPr="00671D8D">
              <w:rPr>
                <w:rFonts w:cs="Times New Roman"/>
              </w:rPr>
              <w:t>0.7553</w:t>
            </w:r>
          </w:p>
        </w:tc>
        <w:tc>
          <w:tcPr>
            <w:tcW w:w="1437" w:type="dxa"/>
            <w:tcBorders>
              <w:left w:val="single" w:sz="4" w:space="0" w:color="000000"/>
              <w:bottom w:val="single" w:sz="4" w:space="0" w:color="000000"/>
            </w:tcBorders>
            <w:vAlign w:val="bottom"/>
          </w:tcPr>
          <w:p w14:paraId="7A222C64" w14:textId="454DA81F" w:rsidR="00671D8D" w:rsidRPr="00671D8D" w:rsidRDefault="00671D8D" w:rsidP="00671D8D">
            <w:pPr>
              <w:pStyle w:val="af4"/>
              <w:rPr>
                <w:rFonts w:cs="Times New Roman"/>
              </w:rPr>
            </w:pPr>
            <w:r w:rsidRPr="00671D8D">
              <w:rPr>
                <w:rFonts w:cs="Times New Roman"/>
              </w:rPr>
              <w:t>0.1153</w:t>
            </w:r>
          </w:p>
        </w:tc>
        <w:tc>
          <w:tcPr>
            <w:tcW w:w="1436" w:type="dxa"/>
            <w:tcBorders>
              <w:left w:val="single" w:sz="4" w:space="0" w:color="000000"/>
              <w:bottom w:val="single" w:sz="4" w:space="0" w:color="000000"/>
            </w:tcBorders>
            <w:vAlign w:val="bottom"/>
          </w:tcPr>
          <w:p w14:paraId="0C0E00A0" w14:textId="6202AFD4" w:rsidR="00671D8D" w:rsidRPr="00671D8D" w:rsidRDefault="00671D8D" w:rsidP="00671D8D">
            <w:pPr>
              <w:pStyle w:val="af4"/>
              <w:rPr>
                <w:rFonts w:cs="Times New Roman"/>
              </w:rPr>
            </w:pPr>
            <w:r w:rsidRPr="00671D8D">
              <w:rPr>
                <w:rFonts w:cs="Times New Roman"/>
              </w:rPr>
              <w:t>59.1467</w:t>
            </w:r>
          </w:p>
        </w:tc>
        <w:tc>
          <w:tcPr>
            <w:tcW w:w="1436" w:type="dxa"/>
            <w:tcBorders>
              <w:left w:val="single" w:sz="4" w:space="0" w:color="000000"/>
              <w:bottom w:val="single" w:sz="4" w:space="0" w:color="000000"/>
              <w:right w:val="single" w:sz="4" w:space="0" w:color="000000"/>
            </w:tcBorders>
            <w:vAlign w:val="bottom"/>
          </w:tcPr>
          <w:p w14:paraId="103ABD30" w14:textId="06D50069" w:rsidR="00671D8D" w:rsidRPr="00671D8D" w:rsidRDefault="00671D8D" w:rsidP="00671D8D">
            <w:pPr>
              <w:pStyle w:val="af4"/>
              <w:rPr>
                <w:rFonts w:cs="Times New Roman"/>
              </w:rPr>
            </w:pPr>
            <w:r w:rsidRPr="00671D8D">
              <w:rPr>
                <w:rFonts w:cs="Times New Roman"/>
                <w:b/>
                <w:bCs/>
              </w:rPr>
              <w:t>0.8103</w:t>
            </w:r>
          </w:p>
        </w:tc>
        <w:tc>
          <w:tcPr>
            <w:tcW w:w="1436" w:type="dxa"/>
            <w:tcBorders>
              <w:left w:val="single" w:sz="4" w:space="0" w:color="000000"/>
              <w:bottom w:val="single" w:sz="4" w:space="0" w:color="000000"/>
              <w:right w:val="single" w:sz="4" w:space="0" w:color="000000"/>
            </w:tcBorders>
            <w:vAlign w:val="bottom"/>
          </w:tcPr>
          <w:p w14:paraId="44A193C7" w14:textId="6DBE8AE4" w:rsidR="00671D8D" w:rsidRPr="00671D8D" w:rsidRDefault="00671D8D" w:rsidP="00671D8D">
            <w:pPr>
              <w:pStyle w:val="af4"/>
              <w:rPr>
                <w:rFonts w:cs="Times New Roman"/>
                <w:b/>
                <w:bCs/>
              </w:rPr>
            </w:pPr>
            <w:r w:rsidRPr="00671D8D">
              <w:rPr>
                <w:rFonts w:cs="Times New Roman"/>
                <w:b/>
                <w:bCs/>
              </w:rPr>
              <w:t>0.0734</w:t>
            </w:r>
          </w:p>
        </w:tc>
        <w:tc>
          <w:tcPr>
            <w:tcW w:w="1436" w:type="dxa"/>
            <w:tcBorders>
              <w:left w:val="single" w:sz="4" w:space="0" w:color="000000"/>
              <w:bottom w:val="single" w:sz="4" w:space="0" w:color="000000"/>
              <w:right w:val="single" w:sz="4" w:space="0" w:color="000000"/>
            </w:tcBorders>
            <w:vAlign w:val="bottom"/>
          </w:tcPr>
          <w:p w14:paraId="42B29812" w14:textId="09D6399F" w:rsidR="00671D8D" w:rsidRPr="00671D8D" w:rsidRDefault="00671D8D" w:rsidP="00671D8D">
            <w:pPr>
              <w:pStyle w:val="af4"/>
              <w:rPr>
                <w:rFonts w:cs="Times New Roman"/>
                <w:b/>
                <w:bCs/>
              </w:rPr>
            </w:pPr>
            <w:r w:rsidRPr="00671D8D">
              <w:rPr>
                <w:rFonts w:cs="Times New Roman"/>
                <w:b/>
                <w:bCs/>
              </w:rPr>
              <w:t>24.0163</w:t>
            </w:r>
          </w:p>
        </w:tc>
      </w:tr>
      <w:tr w:rsidR="00671D8D" w14:paraId="2C55DAF0" w14:textId="5880C4C1" w:rsidTr="004235F9">
        <w:trPr>
          <w:trHeight w:val="270"/>
          <w:jc w:val="center"/>
        </w:trPr>
        <w:tc>
          <w:tcPr>
            <w:tcW w:w="905" w:type="dxa"/>
            <w:tcBorders>
              <w:left w:val="single" w:sz="4" w:space="0" w:color="000000"/>
              <w:bottom w:val="single" w:sz="4" w:space="0" w:color="000000"/>
            </w:tcBorders>
          </w:tcPr>
          <w:p w14:paraId="072D960D" w14:textId="77777777" w:rsidR="00671D8D" w:rsidRDefault="00671D8D" w:rsidP="00671D8D">
            <w:pPr>
              <w:pStyle w:val="af4"/>
            </w:pPr>
            <w:r>
              <w:t>1000</w:t>
            </w:r>
          </w:p>
        </w:tc>
        <w:tc>
          <w:tcPr>
            <w:tcW w:w="1435" w:type="dxa"/>
            <w:tcBorders>
              <w:left w:val="single" w:sz="4" w:space="0" w:color="000000"/>
              <w:bottom w:val="single" w:sz="4" w:space="0" w:color="000000"/>
            </w:tcBorders>
            <w:vAlign w:val="bottom"/>
          </w:tcPr>
          <w:p w14:paraId="7AE219C8" w14:textId="74700B08" w:rsidR="00671D8D" w:rsidRPr="00671D8D" w:rsidRDefault="00671D8D" w:rsidP="00671D8D">
            <w:pPr>
              <w:pStyle w:val="af4"/>
              <w:rPr>
                <w:rFonts w:cs="Times New Roman"/>
              </w:rPr>
            </w:pPr>
            <w:r w:rsidRPr="00671D8D">
              <w:rPr>
                <w:rFonts w:cs="Times New Roman"/>
                <w:u w:val="single"/>
              </w:rPr>
              <w:t>0.7634</w:t>
            </w:r>
          </w:p>
        </w:tc>
        <w:tc>
          <w:tcPr>
            <w:tcW w:w="1437" w:type="dxa"/>
            <w:tcBorders>
              <w:left w:val="single" w:sz="4" w:space="0" w:color="000000"/>
              <w:bottom w:val="single" w:sz="4" w:space="0" w:color="000000"/>
            </w:tcBorders>
            <w:vAlign w:val="bottom"/>
          </w:tcPr>
          <w:p w14:paraId="4F03FC2D" w14:textId="20B6DD13" w:rsidR="00671D8D" w:rsidRPr="00671D8D" w:rsidRDefault="00671D8D" w:rsidP="00671D8D">
            <w:pPr>
              <w:pStyle w:val="af4"/>
              <w:rPr>
                <w:rFonts w:cs="Times New Roman"/>
              </w:rPr>
            </w:pPr>
            <w:r w:rsidRPr="00671D8D">
              <w:rPr>
                <w:rFonts w:cs="Times New Roman"/>
                <w:b/>
                <w:bCs/>
              </w:rPr>
              <w:t>0.1079</w:t>
            </w:r>
          </w:p>
        </w:tc>
        <w:tc>
          <w:tcPr>
            <w:tcW w:w="1436" w:type="dxa"/>
            <w:tcBorders>
              <w:left w:val="single" w:sz="4" w:space="0" w:color="000000"/>
              <w:bottom w:val="single" w:sz="4" w:space="0" w:color="000000"/>
            </w:tcBorders>
            <w:vAlign w:val="bottom"/>
          </w:tcPr>
          <w:p w14:paraId="66EE2130" w14:textId="1CF6EFC6" w:rsidR="00671D8D" w:rsidRPr="00671D8D" w:rsidRDefault="00671D8D" w:rsidP="00671D8D">
            <w:pPr>
              <w:pStyle w:val="af4"/>
              <w:rPr>
                <w:rFonts w:cs="Times New Roman"/>
              </w:rPr>
            </w:pPr>
            <w:r w:rsidRPr="00671D8D">
              <w:rPr>
                <w:rFonts w:cs="Times New Roman"/>
                <w:b/>
                <w:bCs/>
              </w:rPr>
              <w:t>49.1945</w:t>
            </w:r>
          </w:p>
        </w:tc>
        <w:tc>
          <w:tcPr>
            <w:tcW w:w="1436" w:type="dxa"/>
            <w:tcBorders>
              <w:left w:val="single" w:sz="4" w:space="0" w:color="000000"/>
              <w:bottom w:val="single" w:sz="4" w:space="0" w:color="000000"/>
              <w:right w:val="single" w:sz="4" w:space="0" w:color="000000"/>
            </w:tcBorders>
            <w:vAlign w:val="bottom"/>
          </w:tcPr>
          <w:p w14:paraId="587C1C48" w14:textId="48AEF546" w:rsidR="00671D8D" w:rsidRPr="00671D8D" w:rsidRDefault="00671D8D" w:rsidP="00671D8D">
            <w:pPr>
              <w:pStyle w:val="af4"/>
              <w:rPr>
                <w:rFonts w:cs="Times New Roman"/>
              </w:rPr>
            </w:pPr>
            <w:r w:rsidRPr="00671D8D">
              <w:rPr>
                <w:rFonts w:cs="Times New Roman"/>
                <w:u w:val="single"/>
              </w:rPr>
              <w:t>0.7991</w:t>
            </w:r>
          </w:p>
        </w:tc>
        <w:tc>
          <w:tcPr>
            <w:tcW w:w="1436" w:type="dxa"/>
            <w:tcBorders>
              <w:left w:val="single" w:sz="4" w:space="0" w:color="000000"/>
              <w:bottom w:val="single" w:sz="4" w:space="0" w:color="000000"/>
              <w:right w:val="single" w:sz="4" w:space="0" w:color="000000"/>
            </w:tcBorders>
            <w:vAlign w:val="bottom"/>
          </w:tcPr>
          <w:p w14:paraId="28A60F37" w14:textId="41E32C37" w:rsidR="00671D8D" w:rsidRPr="00671D8D" w:rsidRDefault="00671D8D" w:rsidP="00671D8D">
            <w:pPr>
              <w:pStyle w:val="af4"/>
              <w:rPr>
                <w:rFonts w:cs="Times New Roman"/>
                <w:u w:val="single"/>
              </w:rPr>
            </w:pPr>
            <w:r w:rsidRPr="00671D8D">
              <w:rPr>
                <w:rFonts w:cs="Times New Roman"/>
                <w:u w:val="single"/>
              </w:rPr>
              <w:t>0.0748</w:t>
            </w:r>
          </w:p>
        </w:tc>
        <w:tc>
          <w:tcPr>
            <w:tcW w:w="1436" w:type="dxa"/>
            <w:tcBorders>
              <w:left w:val="single" w:sz="4" w:space="0" w:color="000000"/>
              <w:bottom w:val="single" w:sz="4" w:space="0" w:color="000000"/>
              <w:right w:val="single" w:sz="4" w:space="0" w:color="000000"/>
            </w:tcBorders>
            <w:vAlign w:val="bottom"/>
          </w:tcPr>
          <w:p w14:paraId="5F090544" w14:textId="7A6D333E" w:rsidR="00671D8D" w:rsidRPr="00671D8D" w:rsidRDefault="00671D8D" w:rsidP="00671D8D">
            <w:pPr>
              <w:pStyle w:val="af4"/>
              <w:rPr>
                <w:rFonts w:cs="Times New Roman"/>
                <w:u w:val="single"/>
              </w:rPr>
            </w:pPr>
            <w:r w:rsidRPr="00671D8D">
              <w:rPr>
                <w:rFonts w:cs="Times New Roman"/>
              </w:rPr>
              <w:t>43.5714</w:t>
            </w:r>
          </w:p>
        </w:tc>
      </w:tr>
      <w:tr w:rsidR="00671D8D" w14:paraId="31D085E5" w14:textId="781BE3C8" w:rsidTr="004235F9">
        <w:trPr>
          <w:trHeight w:val="270"/>
          <w:jc w:val="center"/>
        </w:trPr>
        <w:tc>
          <w:tcPr>
            <w:tcW w:w="905" w:type="dxa"/>
            <w:tcBorders>
              <w:left w:val="single" w:sz="4" w:space="0" w:color="000000"/>
              <w:bottom w:val="single" w:sz="4" w:space="0" w:color="000000"/>
            </w:tcBorders>
          </w:tcPr>
          <w:p w14:paraId="74BCE86D" w14:textId="77777777" w:rsidR="00671D8D" w:rsidRDefault="00671D8D" w:rsidP="00671D8D">
            <w:pPr>
              <w:pStyle w:val="af4"/>
            </w:pPr>
            <w:r>
              <w:t>1500</w:t>
            </w:r>
          </w:p>
        </w:tc>
        <w:tc>
          <w:tcPr>
            <w:tcW w:w="1435" w:type="dxa"/>
            <w:tcBorders>
              <w:left w:val="single" w:sz="4" w:space="0" w:color="000000"/>
              <w:bottom w:val="single" w:sz="4" w:space="0" w:color="000000"/>
            </w:tcBorders>
            <w:vAlign w:val="bottom"/>
          </w:tcPr>
          <w:p w14:paraId="0E2D8321" w14:textId="61AA0786" w:rsidR="00671D8D" w:rsidRPr="00671D8D" w:rsidRDefault="00671D8D" w:rsidP="00671D8D">
            <w:pPr>
              <w:pStyle w:val="af4"/>
              <w:rPr>
                <w:rFonts w:cs="Times New Roman"/>
              </w:rPr>
            </w:pPr>
            <w:r w:rsidRPr="00671D8D">
              <w:rPr>
                <w:rFonts w:cs="Times New Roman"/>
              </w:rPr>
              <w:t>0.7604</w:t>
            </w:r>
          </w:p>
        </w:tc>
        <w:tc>
          <w:tcPr>
            <w:tcW w:w="1437" w:type="dxa"/>
            <w:tcBorders>
              <w:left w:val="single" w:sz="4" w:space="0" w:color="000000"/>
              <w:bottom w:val="single" w:sz="4" w:space="0" w:color="000000"/>
            </w:tcBorders>
            <w:vAlign w:val="bottom"/>
          </w:tcPr>
          <w:p w14:paraId="030C4143" w14:textId="56DD6704" w:rsidR="00671D8D" w:rsidRPr="00671D8D" w:rsidRDefault="00671D8D" w:rsidP="00671D8D">
            <w:pPr>
              <w:pStyle w:val="af4"/>
              <w:rPr>
                <w:rFonts w:cs="Times New Roman"/>
              </w:rPr>
            </w:pPr>
            <w:r w:rsidRPr="00671D8D">
              <w:rPr>
                <w:rFonts w:cs="Times New Roman"/>
                <w:u w:val="single"/>
              </w:rPr>
              <w:t>0.1084</w:t>
            </w:r>
          </w:p>
        </w:tc>
        <w:tc>
          <w:tcPr>
            <w:tcW w:w="1436" w:type="dxa"/>
            <w:tcBorders>
              <w:left w:val="single" w:sz="4" w:space="0" w:color="000000"/>
              <w:bottom w:val="single" w:sz="4" w:space="0" w:color="000000"/>
            </w:tcBorders>
            <w:vAlign w:val="bottom"/>
          </w:tcPr>
          <w:p w14:paraId="08306AA1" w14:textId="2114EFC6" w:rsidR="00671D8D" w:rsidRPr="00671D8D" w:rsidRDefault="00671D8D" w:rsidP="00671D8D">
            <w:pPr>
              <w:pStyle w:val="af4"/>
              <w:rPr>
                <w:rFonts w:cs="Times New Roman"/>
              </w:rPr>
            </w:pPr>
            <w:r w:rsidRPr="00671D8D">
              <w:rPr>
                <w:rFonts w:cs="Times New Roman"/>
                <w:u w:val="single"/>
              </w:rPr>
              <w:t>50.5586</w:t>
            </w:r>
          </w:p>
        </w:tc>
        <w:tc>
          <w:tcPr>
            <w:tcW w:w="1436" w:type="dxa"/>
            <w:tcBorders>
              <w:left w:val="single" w:sz="4" w:space="0" w:color="000000"/>
              <w:bottom w:val="single" w:sz="4" w:space="0" w:color="000000"/>
              <w:right w:val="single" w:sz="4" w:space="0" w:color="000000"/>
            </w:tcBorders>
            <w:vAlign w:val="bottom"/>
          </w:tcPr>
          <w:p w14:paraId="44775A50" w14:textId="7067C47C" w:rsidR="00671D8D" w:rsidRPr="00671D8D" w:rsidRDefault="00671D8D" w:rsidP="00671D8D">
            <w:pPr>
              <w:pStyle w:val="af4"/>
              <w:rPr>
                <w:rFonts w:cs="Times New Roman"/>
              </w:rPr>
            </w:pPr>
            <w:r w:rsidRPr="00671D8D">
              <w:rPr>
                <w:rFonts w:cs="Times New Roman"/>
              </w:rPr>
              <w:t>0.7948</w:t>
            </w:r>
          </w:p>
        </w:tc>
        <w:tc>
          <w:tcPr>
            <w:tcW w:w="1436" w:type="dxa"/>
            <w:tcBorders>
              <w:left w:val="single" w:sz="4" w:space="0" w:color="000000"/>
              <w:bottom w:val="single" w:sz="4" w:space="0" w:color="000000"/>
              <w:right w:val="single" w:sz="4" w:space="0" w:color="000000"/>
            </w:tcBorders>
            <w:vAlign w:val="bottom"/>
          </w:tcPr>
          <w:p w14:paraId="44BD8E1A" w14:textId="432404AF" w:rsidR="00671D8D" w:rsidRPr="00671D8D" w:rsidRDefault="00671D8D" w:rsidP="00671D8D">
            <w:pPr>
              <w:pStyle w:val="af4"/>
              <w:rPr>
                <w:rFonts w:cs="Times New Roman"/>
              </w:rPr>
            </w:pPr>
            <w:r w:rsidRPr="00671D8D">
              <w:rPr>
                <w:rFonts w:cs="Times New Roman"/>
              </w:rPr>
              <w:t>0.0769</w:t>
            </w:r>
          </w:p>
        </w:tc>
        <w:tc>
          <w:tcPr>
            <w:tcW w:w="1436" w:type="dxa"/>
            <w:tcBorders>
              <w:left w:val="single" w:sz="4" w:space="0" w:color="000000"/>
              <w:bottom w:val="single" w:sz="4" w:space="0" w:color="000000"/>
              <w:right w:val="single" w:sz="4" w:space="0" w:color="000000"/>
            </w:tcBorders>
            <w:vAlign w:val="bottom"/>
          </w:tcPr>
          <w:p w14:paraId="60FE66F1" w14:textId="4A53D15A" w:rsidR="00671D8D" w:rsidRPr="00671D8D" w:rsidRDefault="00671D8D" w:rsidP="00671D8D">
            <w:pPr>
              <w:pStyle w:val="af4"/>
              <w:rPr>
                <w:rFonts w:cs="Times New Roman"/>
              </w:rPr>
            </w:pPr>
            <w:r w:rsidRPr="00671D8D">
              <w:rPr>
                <w:rFonts w:cs="Times New Roman"/>
              </w:rPr>
              <w:t>44.0822</w:t>
            </w:r>
          </w:p>
        </w:tc>
      </w:tr>
      <w:tr w:rsidR="00671D8D" w14:paraId="26A81F85" w14:textId="1AC00BFC" w:rsidTr="004235F9">
        <w:trPr>
          <w:trHeight w:val="285"/>
          <w:jc w:val="center"/>
        </w:trPr>
        <w:tc>
          <w:tcPr>
            <w:tcW w:w="905" w:type="dxa"/>
            <w:tcBorders>
              <w:left w:val="single" w:sz="4" w:space="0" w:color="000000"/>
              <w:bottom w:val="single" w:sz="4" w:space="0" w:color="000000"/>
            </w:tcBorders>
          </w:tcPr>
          <w:p w14:paraId="27AD80C1" w14:textId="77777777" w:rsidR="00671D8D" w:rsidRDefault="00671D8D" w:rsidP="00671D8D">
            <w:pPr>
              <w:pStyle w:val="af4"/>
            </w:pPr>
            <w:r>
              <w:t>2500</w:t>
            </w:r>
          </w:p>
        </w:tc>
        <w:tc>
          <w:tcPr>
            <w:tcW w:w="1435" w:type="dxa"/>
            <w:tcBorders>
              <w:left w:val="single" w:sz="4" w:space="0" w:color="000000"/>
              <w:bottom w:val="single" w:sz="4" w:space="0" w:color="000000"/>
            </w:tcBorders>
            <w:vAlign w:val="bottom"/>
          </w:tcPr>
          <w:p w14:paraId="4631286E" w14:textId="4A9C77E4" w:rsidR="00671D8D" w:rsidRPr="00671D8D" w:rsidRDefault="00671D8D" w:rsidP="00671D8D">
            <w:pPr>
              <w:pStyle w:val="af4"/>
              <w:rPr>
                <w:rFonts w:cs="Times New Roman"/>
              </w:rPr>
            </w:pPr>
            <w:r w:rsidRPr="00671D8D">
              <w:rPr>
                <w:rFonts w:cs="Times New Roman"/>
                <w:b/>
                <w:bCs/>
              </w:rPr>
              <w:t>0.7652</w:t>
            </w:r>
          </w:p>
        </w:tc>
        <w:tc>
          <w:tcPr>
            <w:tcW w:w="1437" w:type="dxa"/>
            <w:tcBorders>
              <w:left w:val="single" w:sz="4" w:space="0" w:color="000000"/>
              <w:bottom w:val="single" w:sz="4" w:space="0" w:color="000000"/>
            </w:tcBorders>
            <w:vAlign w:val="bottom"/>
          </w:tcPr>
          <w:p w14:paraId="66E8E644" w14:textId="703B516C" w:rsidR="00671D8D" w:rsidRPr="00671D8D" w:rsidRDefault="00671D8D" w:rsidP="00671D8D">
            <w:pPr>
              <w:pStyle w:val="af4"/>
              <w:rPr>
                <w:rFonts w:cs="Times New Roman"/>
              </w:rPr>
            </w:pPr>
            <w:r w:rsidRPr="00671D8D">
              <w:rPr>
                <w:rFonts w:cs="Times New Roman"/>
              </w:rPr>
              <w:t>0.1086</w:t>
            </w:r>
          </w:p>
        </w:tc>
        <w:tc>
          <w:tcPr>
            <w:tcW w:w="1436" w:type="dxa"/>
            <w:tcBorders>
              <w:left w:val="single" w:sz="4" w:space="0" w:color="000000"/>
              <w:bottom w:val="single" w:sz="4" w:space="0" w:color="000000"/>
            </w:tcBorders>
            <w:vAlign w:val="bottom"/>
          </w:tcPr>
          <w:p w14:paraId="0FD6A489" w14:textId="05E48A45" w:rsidR="00671D8D" w:rsidRPr="00671D8D" w:rsidRDefault="00671D8D" w:rsidP="00671D8D">
            <w:pPr>
              <w:pStyle w:val="af4"/>
              <w:rPr>
                <w:rFonts w:cs="Times New Roman"/>
              </w:rPr>
            </w:pPr>
            <w:r w:rsidRPr="00671D8D">
              <w:rPr>
                <w:rFonts w:cs="Times New Roman"/>
              </w:rPr>
              <w:t>51.5056</w:t>
            </w:r>
          </w:p>
        </w:tc>
        <w:tc>
          <w:tcPr>
            <w:tcW w:w="1436" w:type="dxa"/>
            <w:tcBorders>
              <w:left w:val="single" w:sz="4" w:space="0" w:color="000000"/>
              <w:bottom w:val="single" w:sz="4" w:space="0" w:color="000000"/>
              <w:right w:val="single" w:sz="4" w:space="0" w:color="000000"/>
            </w:tcBorders>
            <w:vAlign w:val="bottom"/>
          </w:tcPr>
          <w:p w14:paraId="3872C97A" w14:textId="3F75A703" w:rsidR="00671D8D" w:rsidRPr="00671D8D" w:rsidRDefault="00671D8D" w:rsidP="00671D8D">
            <w:pPr>
              <w:pStyle w:val="af4"/>
              <w:rPr>
                <w:rFonts w:cs="Times New Roman"/>
              </w:rPr>
            </w:pPr>
            <w:r w:rsidRPr="00671D8D">
              <w:rPr>
                <w:rFonts w:cs="Times New Roman"/>
              </w:rPr>
              <w:t>0.7944</w:t>
            </w:r>
          </w:p>
        </w:tc>
        <w:tc>
          <w:tcPr>
            <w:tcW w:w="1436" w:type="dxa"/>
            <w:tcBorders>
              <w:left w:val="single" w:sz="4" w:space="0" w:color="000000"/>
              <w:bottom w:val="single" w:sz="4" w:space="0" w:color="000000"/>
              <w:right w:val="single" w:sz="4" w:space="0" w:color="000000"/>
            </w:tcBorders>
            <w:vAlign w:val="bottom"/>
          </w:tcPr>
          <w:p w14:paraId="4B314C2C" w14:textId="57D48B15" w:rsidR="00671D8D" w:rsidRPr="00671D8D" w:rsidRDefault="00671D8D" w:rsidP="00671D8D">
            <w:pPr>
              <w:pStyle w:val="af4"/>
              <w:rPr>
                <w:rFonts w:cs="Times New Roman"/>
              </w:rPr>
            </w:pPr>
            <w:r w:rsidRPr="00671D8D">
              <w:rPr>
                <w:rFonts w:cs="Times New Roman"/>
              </w:rPr>
              <w:t>0.0758</w:t>
            </w:r>
          </w:p>
        </w:tc>
        <w:tc>
          <w:tcPr>
            <w:tcW w:w="1436" w:type="dxa"/>
            <w:tcBorders>
              <w:left w:val="single" w:sz="4" w:space="0" w:color="000000"/>
              <w:bottom w:val="single" w:sz="4" w:space="0" w:color="000000"/>
              <w:right w:val="single" w:sz="4" w:space="0" w:color="000000"/>
            </w:tcBorders>
            <w:vAlign w:val="bottom"/>
          </w:tcPr>
          <w:p w14:paraId="5498939E" w14:textId="0C933F0B" w:rsidR="00671D8D" w:rsidRPr="00671D8D" w:rsidRDefault="00671D8D" w:rsidP="00671D8D">
            <w:pPr>
              <w:pStyle w:val="af4"/>
              <w:rPr>
                <w:rFonts w:cs="Times New Roman"/>
              </w:rPr>
            </w:pPr>
            <w:r w:rsidRPr="00671D8D">
              <w:rPr>
                <w:rFonts w:cs="Times New Roman"/>
                <w:u w:val="single"/>
              </w:rPr>
              <w:t>41.4616</w:t>
            </w:r>
          </w:p>
        </w:tc>
      </w:tr>
    </w:tbl>
    <w:p w14:paraId="1ACDEEC3" w14:textId="77777777" w:rsidR="008071DA" w:rsidRDefault="008071DA">
      <w:pPr>
        <w:pStyle w:val="Firstparagraph"/>
      </w:pPr>
    </w:p>
    <w:tbl>
      <w:tblPr>
        <w:tblW w:w="5000" w:type="pct"/>
        <w:tblInd w:w="55" w:type="dxa"/>
        <w:tblLayout w:type="fixed"/>
        <w:tblCellMar>
          <w:top w:w="55" w:type="dxa"/>
          <w:left w:w="55" w:type="dxa"/>
          <w:bottom w:w="55" w:type="dxa"/>
          <w:right w:w="55" w:type="dxa"/>
        </w:tblCellMar>
        <w:tblLook w:val="0000" w:firstRow="0" w:lastRow="0" w:firstColumn="0" w:lastColumn="0" w:noHBand="0" w:noVBand="0"/>
      </w:tblPr>
      <w:tblGrid>
        <w:gridCol w:w="5152"/>
        <w:gridCol w:w="4486"/>
      </w:tblGrid>
      <w:tr w:rsidR="008071DA" w14:paraId="04E7F689" w14:textId="77777777">
        <w:trPr>
          <w:trHeight w:val="5160"/>
        </w:trPr>
        <w:tc>
          <w:tcPr>
            <w:tcW w:w="5152" w:type="dxa"/>
          </w:tcPr>
          <w:p w14:paraId="694D6037" w14:textId="0ECA049A" w:rsidR="008071DA" w:rsidRDefault="00FF2701">
            <w:pPr>
              <w:pStyle w:val="af4"/>
              <w:keepNext/>
              <w:jc w:val="right"/>
            </w:pPr>
            <w:r>
              <w:rPr>
                <w:noProof/>
                <w:lang w:bidi="ar-SA"/>
              </w:rPr>
              <w:lastRenderedPageBreak/>
              <mc:AlternateContent>
                <mc:Choice Requires="wps">
                  <w:drawing>
                    <wp:anchor distT="0" distB="0" distL="114300" distR="114300" simplePos="0" relativeHeight="251645952" behindDoc="0" locked="0" layoutInCell="1" allowOverlap="1" wp14:anchorId="0CCCEE83" wp14:editId="2E21C29A">
                      <wp:simplePos x="0" y="0"/>
                      <wp:positionH relativeFrom="column">
                        <wp:posOffset>34962</wp:posOffset>
                      </wp:positionH>
                      <wp:positionV relativeFrom="paragraph">
                        <wp:posOffset>25400</wp:posOffset>
                      </wp:positionV>
                      <wp:extent cx="866140" cy="3273425"/>
                      <wp:effectExtent l="0" t="0" r="0" b="3175"/>
                      <wp:wrapNone/>
                      <wp:docPr id="269884739" name="文字外框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6140" cy="3273425"/>
                              </a:xfrm>
                              <a:prstGeom prst="rect">
                                <a:avLst/>
                              </a:prstGeom>
                              <a:solidFill>
                                <a:srgbClr val="FFFFFF"/>
                              </a:solidFill>
                              <a:ln>
                                <a:noFill/>
                              </a:ln>
                              <a:effectLst/>
                              <a:extLst>
                                <a:ext uri="{91240B29-F687-4F45-9708-019B960494DF}">
                                  <a14:hiddenLine xmlns:a14="http://schemas.microsoft.com/office/drawing/2010/main" w="9525" cap="flat">
                                    <a:solidFill>
                                      <a:srgbClr val="3465A4"/>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74B566F" w14:textId="77777777" w:rsidR="00E540B3" w:rsidRPr="00FE75A4" w:rsidRDefault="00E540B3">
                                  <w:pPr>
                                    <w:spacing w:line="266" w:lineRule="exact"/>
                                    <w:jc w:val="right"/>
                                    <w:rPr>
                                      <w:rFonts w:eastAsia="Noto Serif TC" w:cs="Times New Roman"/>
                                    </w:rPr>
                                  </w:pPr>
                                  <w:r w:rsidRPr="00FE75A4">
                                    <w:rPr>
                                      <w:rFonts w:eastAsia="Noto Serif TC" w:cs="Times New Roman"/>
                                    </w:rPr>
                                    <w:t>Target</w:t>
                                  </w:r>
                                </w:p>
                                <w:p w14:paraId="403FA782" w14:textId="77777777" w:rsidR="00E540B3" w:rsidRPr="00FE75A4" w:rsidRDefault="00E540B3">
                                  <w:pPr>
                                    <w:spacing w:line="266" w:lineRule="exact"/>
                                    <w:jc w:val="right"/>
                                    <w:rPr>
                                      <w:rFonts w:eastAsia="Noto Serif TC" w:cs="Times New Roman"/>
                                    </w:rPr>
                                  </w:pPr>
                                </w:p>
                                <w:p w14:paraId="6509EF21" w14:textId="77777777" w:rsidR="00E540B3" w:rsidRPr="00FE75A4" w:rsidRDefault="00E540B3">
                                  <w:pPr>
                                    <w:spacing w:line="266" w:lineRule="exact"/>
                                    <w:jc w:val="right"/>
                                    <w:rPr>
                                      <w:rFonts w:eastAsia="Noto Serif TC" w:cs="Times New Roman"/>
                                    </w:rPr>
                                  </w:pPr>
                                  <w:r w:rsidRPr="00FE75A4">
                                    <w:rPr>
                                      <w:rFonts w:eastAsia="Noto Serif TC" w:cs="Times New Roman"/>
                                    </w:rPr>
                                    <w:t>λL1</w:t>
                                  </w:r>
                                </w:p>
                                <w:p w14:paraId="4927BB13" w14:textId="77777777" w:rsidR="00E540B3" w:rsidRPr="00FE75A4" w:rsidRDefault="00E540B3">
                                  <w:pPr>
                                    <w:spacing w:line="266" w:lineRule="exact"/>
                                    <w:jc w:val="right"/>
                                    <w:rPr>
                                      <w:rFonts w:eastAsia="Noto Serif TC" w:cs="Times New Roman"/>
                                    </w:rPr>
                                  </w:pPr>
                                </w:p>
                                <w:p w14:paraId="1440ABEF" w14:textId="77777777" w:rsidR="00E540B3" w:rsidRPr="00FE75A4" w:rsidRDefault="00E540B3">
                                  <w:pPr>
                                    <w:spacing w:line="266" w:lineRule="exact"/>
                                    <w:jc w:val="right"/>
                                    <w:rPr>
                                      <w:rFonts w:eastAsia="Noto Serif TC" w:cs="Times New Roman"/>
                                    </w:rPr>
                                  </w:pPr>
                                  <w:r w:rsidRPr="00FE75A4">
                                    <w:rPr>
                                      <w:rFonts w:eastAsia="Noto Serif TC" w:cs="Times New Roman"/>
                                    </w:rPr>
                                    <w:t>0</w:t>
                                  </w:r>
                                </w:p>
                                <w:p w14:paraId="1010B61C" w14:textId="77777777" w:rsidR="00E540B3" w:rsidRPr="00FE75A4" w:rsidRDefault="00E540B3">
                                  <w:pPr>
                                    <w:spacing w:line="266" w:lineRule="exact"/>
                                    <w:jc w:val="right"/>
                                    <w:rPr>
                                      <w:rFonts w:eastAsia="Noto Serif TC" w:cs="Times New Roman"/>
                                    </w:rPr>
                                  </w:pPr>
                                </w:p>
                                <w:p w14:paraId="6C27122E" w14:textId="77777777" w:rsidR="00E540B3" w:rsidRPr="00FE75A4" w:rsidRDefault="00E540B3">
                                  <w:pPr>
                                    <w:spacing w:line="266" w:lineRule="exact"/>
                                    <w:jc w:val="right"/>
                                    <w:rPr>
                                      <w:rFonts w:eastAsia="Noto Serif TC" w:cs="Times New Roman"/>
                                    </w:rPr>
                                  </w:pPr>
                                </w:p>
                                <w:p w14:paraId="31F16FE3" w14:textId="77777777" w:rsidR="00E540B3" w:rsidRPr="00FE75A4" w:rsidRDefault="00E540B3">
                                  <w:pPr>
                                    <w:spacing w:line="266" w:lineRule="exact"/>
                                    <w:jc w:val="right"/>
                                    <w:rPr>
                                      <w:rFonts w:eastAsia="Noto Serif TC" w:cs="Times New Roman"/>
                                    </w:rPr>
                                  </w:pPr>
                                </w:p>
                                <w:p w14:paraId="165E3700" w14:textId="77777777" w:rsidR="00E540B3" w:rsidRPr="00FE75A4" w:rsidRDefault="00E540B3">
                                  <w:pPr>
                                    <w:spacing w:line="266" w:lineRule="exact"/>
                                    <w:jc w:val="right"/>
                                    <w:rPr>
                                      <w:rFonts w:eastAsia="Noto Serif TC" w:cs="Times New Roman"/>
                                    </w:rPr>
                                  </w:pPr>
                                  <w:r w:rsidRPr="00FE75A4">
                                    <w:rPr>
                                      <w:rFonts w:eastAsia="Noto Serif TC" w:cs="Times New Roman"/>
                                    </w:rPr>
                                    <w:t>1000</w:t>
                                  </w:r>
                                </w:p>
                                <w:p w14:paraId="3770C52E" w14:textId="77777777" w:rsidR="00E540B3" w:rsidRPr="00FE75A4" w:rsidRDefault="00E540B3">
                                  <w:pPr>
                                    <w:spacing w:line="266" w:lineRule="exact"/>
                                    <w:jc w:val="right"/>
                                    <w:rPr>
                                      <w:rFonts w:eastAsia="Noto Serif TC" w:cs="Times New Roman"/>
                                    </w:rPr>
                                  </w:pPr>
                                </w:p>
                                <w:p w14:paraId="7C4948CE" w14:textId="77777777" w:rsidR="00E540B3" w:rsidRPr="00FE75A4" w:rsidRDefault="00E540B3">
                                  <w:pPr>
                                    <w:spacing w:line="266" w:lineRule="exact"/>
                                    <w:jc w:val="right"/>
                                    <w:rPr>
                                      <w:rFonts w:eastAsia="Noto Serif TC" w:cs="Times New Roman"/>
                                    </w:rPr>
                                  </w:pPr>
                                </w:p>
                                <w:p w14:paraId="227AF189" w14:textId="77777777" w:rsidR="00E540B3" w:rsidRPr="00FE75A4" w:rsidRDefault="00E540B3">
                                  <w:pPr>
                                    <w:spacing w:line="266" w:lineRule="exact"/>
                                    <w:jc w:val="right"/>
                                    <w:rPr>
                                      <w:rFonts w:eastAsia="Noto Serif TC" w:cs="Times New Roman"/>
                                    </w:rPr>
                                  </w:pPr>
                                </w:p>
                                <w:p w14:paraId="6190E16B" w14:textId="77777777" w:rsidR="00E540B3" w:rsidRPr="00FE75A4" w:rsidRDefault="00E540B3">
                                  <w:pPr>
                                    <w:spacing w:line="266" w:lineRule="exact"/>
                                    <w:jc w:val="right"/>
                                    <w:rPr>
                                      <w:rFonts w:eastAsia="Noto Serif TC" w:cs="Times New Roman"/>
                                    </w:rPr>
                                  </w:pPr>
                                  <w:r w:rsidRPr="00FE75A4">
                                    <w:rPr>
                                      <w:rFonts w:eastAsia="Noto Serif TC" w:cs="Times New Roman"/>
                                    </w:rPr>
                                    <w:t>1500</w:t>
                                  </w:r>
                                </w:p>
                                <w:p w14:paraId="0E24BF1C" w14:textId="77777777" w:rsidR="00E540B3" w:rsidRPr="00FE75A4" w:rsidRDefault="00E540B3">
                                  <w:pPr>
                                    <w:spacing w:line="266" w:lineRule="exact"/>
                                    <w:jc w:val="right"/>
                                    <w:rPr>
                                      <w:rFonts w:eastAsia="Noto Serif TC" w:cs="Times New Roman"/>
                                    </w:rPr>
                                  </w:pPr>
                                </w:p>
                                <w:p w14:paraId="32C4449A" w14:textId="77777777" w:rsidR="00E540B3" w:rsidRPr="00FE75A4" w:rsidRDefault="00E540B3">
                                  <w:pPr>
                                    <w:spacing w:line="266" w:lineRule="exact"/>
                                    <w:jc w:val="right"/>
                                    <w:rPr>
                                      <w:rFonts w:eastAsia="Noto Serif TC" w:cs="Times New Roman"/>
                                    </w:rPr>
                                  </w:pPr>
                                </w:p>
                                <w:p w14:paraId="2E88A0F6" w14:textId="77777777" w:rsidR="00E540B3" w:rsidRPr="00FE75A4" w:rsidRDefault="00E540B3">
                                  <w:pPr>
                                    <w:spacing w:line="266" w:lineRule="exact"/>
                                    <w:jc w:val="right"/>
                                    <w:rPr>
                                      <w:rFonts w:eastAsia="Noto Serif TC" w:cs="Times New Roman"/>
                                    </w:rPr>
                                  </w:pPr>
                                </w:p>
                                <w:p w14:paraId="4A93CF1D" w14:textId="77777777" w:rsidR="00E540B3" w:rsidRPr="00FE75A4" w:rsidRDefault="00E540B3">
                                  <w:pPr>
                                    <w:spacing w:line="266" w:lineRule="exact"/>
                                    <w:jc w:val="right"/>
                                    <w:rPr>
                                      <w:rFonts w:eastAsia="Noto Serif TC" w:cs="Times New Roman"/>
                                    </w:rPr>
                                  </w:pPr>
                                  <w:r w:rsidRPr="00FE75A4">
                                    <w:rPr>
                                      <w:rFonts w:eastAsia="Noto Serif TC" w:cs="Times New Roman"/>
                                    </w:rPr>
                                    <w:t>2500</w:t>
                                  </w:r>
                                </w:p>
                                <w:p w14:paraId="237D6BE5" w14:textId="77777777" w:rsidR="00E540B3" w:rsidRPr="00FE75A4" w:rsidRDefault="00E540B3">
                                  <w:pPr>
                                    <w:spacing w:line="266" w:lineRule="exact"/>
                                    <w:jc w:val="right"/>
                                    <w:rPr>
                                      <w:rFonts w:eastAsia="Noto Serif TC" w:cs="Times New Roman"/>
                                    </w:rPr>
                                  </w:pP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0CCCEE83" id="文字外框 10" o:spid="_x0000_s1055" type="#_x0000_t202" style="position:absolute;left:0;text-align:left;margin-left:2.75pt;margin-top:2pt;width:68.2pt;height:257.7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" stroked="f" strokecolor="#3465a4">
                      <v:stroke joinstyle="round"/>
                      <v:textbox inset="0,0,0,0">
                        <w:txbxContent>
                          <w:p w14:paraId="174B566F" w14:textId="77777777" w:rsidR="00E540B3" w:rsidRPr="00FE75A4" w:rsidRDefault="00E540B3">
                            <w:pPr>
                              <w:spacing w:line="266" w:lineRule="exact"/>
                              <w:jc w:val="right"/>
                              <w:rPr>
                                <w:rFonts w:eastAsia="Noto Serif TC" w:cs="Times New Roman"/>
                              </w:rPr>
                            </w:pPr>
                            <w:r w:rsidRPr="00FE75A4">
                              <w:rPr>
                                <w:rFonts w:eastAsia="Noto Serif TC" w:cs="Times New Roman"/>
                              </w:rPr>
                              <w:t>Target</w:t>
                            </w:r>
                          </w:p>
                          <w:p w14:paraId="403FA782" w14:textId="77777777" w:rsidR="00E540B3" w:rsidRPr="00FE75A4" w:rsidRDefault="00E540B3">
                            <w:pPr>
                              <w:spacing w:line="266" w:lineRule="exact"/>
                              <w:jc w:val="right"/>
                              <w:rPr>
                                <w:rFonts w:eastAsia="Noto Serif TC" w:cs="Times New Roman"/>
                              </w:rPr>
                            </w:pPr>
                          </w:p>
                          <w:p w14:paraId="6509EF21" w14:textId="77777777" w:rsidR="00E540B3" w:rsidRPr="00FE75A4" w:rsidRDefault="00E540B3">
                            <w:pPr>
                              <w:spacing w:line="266" w:lineRule="exact"/>
                              <w:jc w:val="right"/>
                              <w:rPr>
                                <w:rFonts w:eastAsia="Noto Serif TC" w:cs="Times New Roman"/>
                              </w:rPr>
                            </w:pPr>
                            <w:r w:rsidRPr="00FE75A4">
                              <w:rPr>
                                <w:rFonts w:eastAsia="Noto Serif TC" w:cs="Times New Roman"/>
                              </w:rPr>
                              <w:t>λL1</w:t>
                            </w:r>
                          </w:p>
                          <w:p w14:paraId="4927BB13" w14:textId="77777777" w:rsidR="00E540B3" w:rsidRPr="00FE75A4" w:rsidRDefault="00E540B3">
                            <w:pPr>
                              <w:spacing w:line="266" w:lineRule="exact"/>
                              <w:jc w:val="right"/>
                              <w:rPr>
                                <w:rFonts w:eastAsia="Noto Serif TC" w:cs="Times New Roman"/>
                              </w:rPr>
                            </w:pPr>
                          </w:p>
                          <w:p w14:paraId="1440ABEF" w14:textId="77777777" w:rsidR="00E540B3" w:rsidRPr="00FE75A4" w:rsidRDefault="00E540B3">
                            <w:pPr>
                              <w:spacing w:line="266" w:lineRule="exact"/>
                              <w:jc w:val="right"/>
                              <w:rPr>
                                <w:rFonts w:eastAsia="Noto Serif TC" w:cs="Times New Roman"/>
                              </w:rPr>
                            </w:pPr>
                            <w:r w:rsidRPr="00FE75A4">
                              <w:rPr>
                                <w:rFonts w:eastAsia="Noto Serif TC" w:cs="Times New Roman"/>
                              </w:rPr>
                              <w:t>0</w:t>
                            </w:r>
                          </w:p>
                          <w:p w14:paraId="1010B61C" w14:textId="77777777" w:rsidR="00E540B3" w:rsidRPr="00FE75A4" w:rsidRDefault="00E540B3">
                            <w:pPr>
                              <w:spacing w:line="266" w:lineRule="exact"/>
                              <w:jc w:val="right"/>
                              <w:rPr>
                                <w:rFonts w:eastAsia="Noto Serif TC" w:cs="Times New Roman"/>
                              </w:rPr>
                            </w:pPr>
                          </w:p>
                          <w:p w14:paraId="6C27122E" w14:textId="77777777" w:rsidR="00E540B3" w:rsidRPr="00FE75A4" w:rsidRDefault="00E540B3">
                            <w:pPr>
                              <w:spacing w:line="266" w:lineRule="exact"/>
                              <w:jc w:val="right"/>
                              <w:rPr>
                                <w:rFonts w:eastAsia="Noto Serif TC" w:cs="Times New Roman"/>
                              </w:rPr>
                            </w:pPr>
                          </w:p>
                          <w:p w14:paraId="31F16FE3" w14:textId="77777777" w:rsidR="00E540B3" w:rsidRPr="00FE75A4" w:rsidRDefault="00E540B3">
                            <w:pPr>
                              <w:spacing w:line="266" w:lineRule="exact"/>
                              <w:jc w:val="right"/>
                              <w:rPr>
                                <w:rFonts w:eastAsia="Noto Serif TC" w:cs="Times New Roman"/>
                              </w:rPr>
                            </w:pPr>
                          </w:p>
                          <w:p w14:paraId="165E3700" w14:textId="77777777" w:rsidR="00E540B3" w:rsidRPr="00FE75A4" w:rsidRDefault="00E540B3">
                            <w:pPr>
                              <w:spacing w:line="266" w:lineRule="exact"/>
                              <w:jc w:val="right"/>
                              <w:rPr>
                                <w:rFonts w:eastAsia="Noto Serif TC" w:cs="Times New Roman"/>
                              </w:rPr>
                            </w:pPr>
                            <w:r w:rsidRPr="00FE75A4">
                              <w:rPr>
                                <w:rFonts w:eastAsia="Noto Serif TC" w:cs="Times New Roman"/>
                              </w:rPr>
                              <w:t>1000</w:t>
                            </w:r>
                          </w:p>
                          <w:p w14:paraId="3770C52E" w14:textId="77777777" w:rsidR="00E540B3" w:rsidRPr="00FE75A4" w:rsidRDefault="00E540B3">
                            <w:pPr>
                              <w:spacing w:line="266" w:lineRule="exact"/>
                              <w:jc w:val="right"/>
                              <w:rPr>
                                <w:rFonts w:eastAsia="Noto Serif TC" w:cs="Times New Roman"/>
                              </w:rPr>
                            </w:pPr>
                          </w:p>
                          <w:p w14:paraId="7C4948CE" w14:textId="77777777" w:rsidR="00E540B3" w:rsidRPr="00FE75A4" w:rsidRDefault="00E540B3">
                            <w:pPr>
                              <w:spacing w:line="266" w:lineRule="exact"/>
                              <w:jc w:val="right"/>
                              <w:rPr>
                                <w:rFonts w:eastAsia="Noto Serif TC" w:cs="Times New Roman"/>
                              </w:rPr>
                            </w:pPr>
                          </w:p>
                          <w:p w14:paraId="227AF189" w14:textId="77777777" w:rsidR="00E540B3" w:rsidRPr="00FE75A4" w:rsidRDefault="00E540B3">
                            <w:pPr>
                              <w:spacing w:line="266" w:lineRule="exact"/>
                              <w:jc w:val="right"/>
                              <w:rPr>
                                <w:rFonts w:eastAsia="Noto Serif TC" w:cs="Times New Roman"/>
                              </w:rPr>
                            </w:pPr>
                          </w:p>
                          <w:p w14:paraId="6190E16B" w14:textId="77777777" w:rsidR="00E540B3" w:rsidRPr="00FE75A4" w:rsidRDefault="00E540B3">
                            <w:pPr>
                              <w:spacing w:line="266" w:lineRule="exact"/>
                              <w:jc w:val="right"/>
                              <w:rPr>
                                <w:rFonts w:eastAsia="Noto Serif TC" w:cs="Times New Roman"/>
                              </w:rPr>
                            </w:pPr>
                            <w:r w:rsidRPr="00FE75A4">
                              <w:rPr>
                                <w:rFonts w:eastAsia="Noto Serif TC" w:cs="Times New Roman"/>
                              </w:rPr>
                              <w:t>1500</w:t>
                            </w:r>
                          </w:p>
                          <w:p w14:paraId="0E24BF1C" w14:textId="77777777" w:rsidR="00E540B3" w:rsidRPr="00FE75A4" w:rsidRDefault="00E540B3">
                            <w:pPr>
                              <w:spacing w:line="266" w:lineRule="exact"/>
                              <w:jc w:val="right"/>
                              <w:rPr>
                                <w:rFonts w:eastAsia="Noto Serif TC" w:cs="Times New Roman"/>
                              </w:rPr>
                            </w:pPr>
                          </w:p>
                          <w:p w14:paraId="32C4449A" w14:textId="77777777" w:rsidR="00E540B3" w:rsidRPr="00FE75A4" w:rsidRDefault="00E540B3">
                            <w:pPr>
                              <w:spacing w:line="266" w:lineRule="exact"/>
                              <w:jc w:val="right"/>
                              <w:rPr>
                                <w:rFonts w:eastAsia="Noto Serif TC" w:cs="Times New Roman"/>
                              </w:rPr>
                            </w:pPr>
                          </w:p>
                          <w:p w14:paraId="2E88A0F6" w14:textId="77777777" w:rsidR="00E540B3" w:rsidRPr="00FE75A4" w:rsidRDefault="00E540B3">
                            <w:pPr>
                              <w:spacing w:line="266" w:lineRule="exact"/>
                              <w:jc w:val="right"/>
                              <w:rPr>
                                <w:rFonts w:eastAsia="Noto Serif TC" w:cs="Times New Roman"/>
                              </w:rPr>
                            </w:pPr>
                          </w:p>
                          <w:p w14:paraId="4A93CF1D" w14:textId="77777777" w:rsidR="00E540B3" w:rsidRPr="00FE75A4" w:rsidRDefault="00E540B3">
                            <w:pPr>
                              <w:spacing w:line="266" w:lineRule="exact"/>
                              <w:jc w:val="right"/>
                              <w:rPr>
                                <w:rFonts w:eastAsia="Noto Serif TC" w:cs="Times New Roman"/>
                              </w:rPr>
                            </w:pPr>
                            <w:r w:rsidRPr="00FE75A4">
                              <w:rPr>
                                <w:rFonts w:eastAsia="Noto Serif TC" w:cs="Times New Roman"/>
                              </w:rPr>
                              <w:t>2500</w:t>
                            </w:r>
                          </w:p>
                          <w:p w14:paraId="237D6BE5" w14:textId="77777777" w:rsidR="00E540B3" w:rsidRPr="00FE75A4" w:rsidRDefault="00E540B3">
                            <w:pPr>
                              <w:spacing w:line="266" w:lineRule="exact"/>
                              <w:jc w:val="right"/>
                              <w:rPr>
                                <w:rFonts w:eastAsia="Noto Serif TC" w:cs="Times New Roman"/>
                              </w:rPr>
                            </w:pPr>
                          </w:p>
                        </w:txbxContent>
                      </v:textbox>
                    </v:shape>
                  </w:pict>
                </mc:Fallback>
              </mc:AlternateContent>
            </w:r>
            <w:r>
              <w:rPr>
                <w:noProof/>
                <w:lang w:bidi="ar-SA"/>
              </w:rPr>
              <mc:AlternateContent>
                <mc:Choice Requires="wps">
                  <w:drawing>
                    <wp:anchor distT="0" distB="0" distL="114300" distR="114300" simplePos="0" relativeHeight="251656192" behindDoc="0" locked="0" layoutInCell="1" allowOverlap="1" wp14:anchorId="2CE6BE7B" wp14:editId="459354AA">
                      <wp:simplePos x="0" y="0"/>
                      <wp:positionH relativeFrom="column">
                        <wp:posOffset>2108835</wp:posOffset>
                      </wp:positionH>
                      <wp:positionV relativeFrom="paragraph">
                        <wp:posOffset>1452245</wp:posOffset>
                      </wp:positionV>
                      <wp:extent cx="411480" cy="308610"/>
                      <wp:effectExtent l="15875" t="16510" r="10795" b="17780"/>
                      <wp:wrapNone/>
                      <wp:docPr id="1402741845" name="形狀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1480" cy="308610"/>
                              </a:xfrm>
                              <a:prstGeom prst="rect">
                                <a:avLst/>
                              </a:prstGeom>
                              <a:noFill/>
                              <a:ln w="17640"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054114E0" id="形狀 45" o:spid="_x0000_s1026" style="position:absolute;margin-left:166.05pt;margin-top:114.35pt;width:32.4pt;height:24.3pt;z-index:25165619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" filled="f" strokecolor="red" strokeweight=".49mm">
                      <v:stroke joinstyle="round"/>
                    </v:rect>
                  </w:pict>
                </mc:Fallback>
              </mc:AlternateContent>
            </w:r>
            <w:r>
              <w:rPr>
                <w:noProof/>
                <w:lang w:bidi="ar-SA"/>
              </w:rPr>
              <mc:AlternateContent>
                <mc:Choice Requires="wps">
                  <w:drawing>
                    <wp:anchor distT="0" distB="0" distL="114300" distR="114300" simplePos="0" relativeHeight="251657216" behindDoc="0" locked="0" layoutInCell="1" allowOverlap="1" wp14:anchorId="2B263293" wp14:editId="2C7ADD5E">
                      <wp:simplePos x="0" y="0"/>
                      <wp:positionH relativeFrom="column">
                        <wp:posOffset>2108835</wp:posOffset>
                      </wp:positionH>
                      <wp:positionV relativeFrom="paragraph">
                        <wp:posOffset>2102485</wp:posOffset>
                      </wp:positionV>
                      <wp:extent cx="411480" cy="308610"/>
                      <wp:effectExtent l="15875" t="9525" r="10795" b="15240"/>
                      <wp:wrapNone/>
                      <wp:docPr id="1299436384" name="形狀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1480" cy="308610"/>
                              </a:xfrm>
                              <a:prstGeom prst="rect">
                                <a:avLst/>
                              </a:prstGeom>
                              <a:noFill/>
                              <a:ln w="17640"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2BE65DFD" id="形狀 46" o:spid="_x0000_s1026" style="position:absolute;margin-left:166.05pt;margin-top:165.55pt;width:32.4pt;height:24.3pt;z-index:25165721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" filled="f" strokecolor="red" strokeweight=".49mm">
                      <v:stroke joinstyle="round"/>
                    </v:rect>
                  </w:pict>
                </mc:Fallback>
              </mc:AlternateContent>
            </w:r>
            <w:r>
              <w:rPr>
                <w:noProof/>
                <w:lang w:bidi="ar-SA"/>
              </w:rPr>
              <mc:AlternateContent>
                <mc:Choice Requires="wps">
                  <w:drawing>
                    <wp:anchor distT="0" distB="0" distL="114300" distR="114300" simplePos="0" relativeHeight="251658240" behindDoc="0" locked="0" layoutInCell="1" allowOverlap="1" wp14:anchorId="736F0C96" wp14:editId="5D3E2A06">
                      <wp:simplePos x="0" y="0"/>
                      <wp:positionH relativeFrom="column">
                        <wp:posOffset>1744980</wp:posOffset>
                      </wp:positionH>
                      <wp:positionV relativeFrom="paragraph">
                        <wp:posOffset>2921635</wp:posOffset>
                      </wp:positionV>
                      <wp:extent cx="201930" cy="184150"/>
                      <wp:effectExtent l="13970" t="9525" r="12700" b="15875"/>
                      <wp:wrapNone/>
                      <wp:docPr id="347168061" name="形狀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1930" cy="184150"/>
                              </a:xfrm>
                              <a:prstGeom prst="rect">
                                <a:avLst/>
                              </a:prstGeom>
                              <a:noFill/>
                              <a:ln w="17640"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09A8632A" id="形狀 47" o:spid="_x0000_s1026" style="position:absolute;margin-left:137.4pt;margin-top:230.05pt;width:15.9pt;height:14.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" filled="f" strokecolor="red" strokeweight=".49mm">
                      <v:stroke joinstyle="round"/>
                    </v:rect>
                  </w:pict>
                </mc:Fallback>
              </mc:AlternateContent>
            </w:r>
            <w:r>
              <w:rPr>
                <w:noProof/>
                <w:lang w:bidi="ar-SA"/>
              </w:rPr>
              <mc:AlternateContent>
                <mc:Choice Requires="wps">
                  <w:drawing>
                    <wp:anchor distT="0" distB="0" distL="114300" distR="114300" simplePos="0" relativeHeight="251659264" behindDoc="0" locked="0" layoutInCell="1" allowOverlap="1" wp14:anchorId="0642D8DF" wp14:editId="5508E20B">
                      <wp:simplePos x="0" y="0"/>
                      <wp:positionH relativeFrom="column">
                        <wp:posOffset>4489450</wp:posOffset>
                      </wp:positionH>
                      <wp:positionV relativeFrom="paragraph">
                        <wp:posOffset>1445260</wp:posOffset>
                      </wp:positionV>
                      <wp:extent cx="410210" cy="318135"/>
                      <wp:effectExtent l="15240" t="9525" r="12700" b="15240"/>
                      <wp:wrapNone/>
                      <wp:docPr id="1424406172" name="形狀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0210" cy="318135"/>
                              </a:xfrm>
                              <a:prstGeom prst="rect">
                                <a:avLst/>
                              </a:prstGeom>
                              <a:noFill/>
                              <a:ln w="17640"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4A473C4B" id="形狀 48" o:spid="_x0000_s1026" style="position:absolute;margin-left:353.5pt;margin-top:113.8pt;width:32.3pt;height:25.05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" filled="f" strokecolor="red" strokeweight=".49mm">
                      <v:stroke joinstyle="round"/>
                    </v:rect>
                  </w:pict>
                </mc:Fallback>
              </mc:AlternateContent>
            </w:r>
            <w:r>
              <w:rPr>
                <w:noProof/>
                <w:lang w:bidi="ar-SA"/>
              </w:rPr>
              <mc:AlternateContent>
                <mc:Choice Requires="wps">
                  <w:drawing>
                    <wp:anchor distT="0" distB="0" distL="114300" distR="114300" simplePos="0" relativeHeight="251660288" behindDoc="0" locked="0" layoutInCell="1" allowOverlap="1" wp14:anchorId="4D869896" wp14:editId="16BE1AB9">
                      <wp:simplePos x="0" y="0"/>
                      <wp:positionH relativeFrom="column">
                        <wp:posOffset>2600325</wp:posOffset>
                      </wp:positionH>
                      <wp:positionV relativeFrom="paragraph">
                        <wp:posOffset>683895</wp:posOffset>
                      </wp:positionV>
                      <wp:extent cx="516255" cy="525780"/>
                      <wp:effectExtent l="12065" t="10160" r="14605" b="16510"/>
                      <wp:wrapNone/>
                      <wp:docPr id="229832019" name="形狀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6255" cy="525780"/>
                              </a:xfrm>
                              <a:prstGeom prst="rect">
                                <a:avLst/>
                              </a:prstGeom>
                              <a:noFill/>
                              <a:ln w="17640"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1F681519" id="形狀 49" o:spid="_x0000_s1026" style="position:absolute;margin-left:204.75pt;margin-top:53.85pt;width:40.65pt;height:41.4pt;z-index:2516602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" filled="f" strokecolor="red" strokeweight=".49mm">
                      <v:stroke joinstyle="round"/>
                    </v:rect>
                  </w:pict>
                </mc:Fallback>
              </mc:AlternateContent>
            </w:r>
            <w:r>
              <w:rPr>
                <w:noProof/>
                <w:lang w:bidi="ar-SA"/>
              </w:rPr>
              <mc:AlternateContent>
                <mc:Choice Requires="wps">
                  <w:drawing>
                    <wp:anchor distT="0" distB="0" distL="114300" distR="114300" simplePos="0" relativeHeight="251687936" behindDoc="0" locked="0" layoutInCell="1" allowOverlap="1" wp14:anchorId="3F988776" wp14:editId="0FBB8AB7">
                      <wp:simplePos x="0" y="0"/>
                      <wp:positionH relativeFrom="column">
                        <wp:posOffset>2106930</wp:posOffset>
                      </wp:positionH>
                      <wp:positionV relativeFrom="paragraph">
                        <wp:posOffset>2749550</wp:posOffset>
                      </wp:positionV>
                      <wp:extent cx="411480" cy="308610"/>
                      <wp:effectExtent l="13970" t="8890" r="12700" b="15875"/>
                      <wp:wrapNone/>
                      <wp:docPr id="1407734569" name="形狀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1480" cy="308610"/>
                              </a:xfrm>
                              <a:prstGeom prst="rect">
                                <a:avLst/>
                              </a:prstGeom>
                              <a:noFill/>
                              <a:ln w="17640"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6FCBB6AF" id="形狀 24" o:spid="_x0000_s1026" style="position:absolute;margin-left:165.9pt;margin-top:216.5pt;width:32.4pt;height:24.3pt;z-index:2516879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" filled="f" strokecolor="red" strokeweight=".49mm">
                      <v:stroke joinstyle="round"/>
                    </v:rect>
                  </w:pict>
                </mc:Fallback>
              </mc:AlternateContent>
            </w:r>
            <w:r>
              <w:rPr>
                <w:rFonts w:ascii="Liberation Serif" w:hAnsi="Liberation Serif"/>
                <w:noProof/>
                <w:color w:val="000000"/>
                <w:lang w:bidi="ar-SA"/>
              </w:rPr>
              <w:drawing>
                <wp:inline distT="0" distB="0" distL="0" distR="0" wp14:anchorId="17A3C9A9" wp14:editId="7338000C">
                  <wp:extent cx="2622016" cy="3206750"/>
                  <wp:effectExtent l="0" t="0" r="6985" b="0"/>
                  <wp:docPr id="677"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7"/>
                          <pic:cNvPicPr>
                            <a:picLocks noChangeAspect="1" noChangeArrowheads="1"/>
                          </pic:cNvPicPr>
                        </pic:nvPicPr>
                        <pic:blipFill>
                          <a:blip r:embed="rId40">
                            <a:extLst>
                              <a:ext uri="{28A0092B-C50C-407E-A947-70E740481C1C}">
                                <a14:useLocalDpi xmlns:a14="http://schemas.microsoft.com/office/drawing/2010/main" val="0"/>
                              </a:ext>
                            </a:extLst>
                          </a:blip>
                          <a:stretch>
                            <a:fillRect/>
                          </a:stretch>
                        </pic:blipFill>
                        <pic:spPr bwMode="auto">
                          <a:xfrm>
                            <a:off x="0" y="0"/>
                            <a:ext cx="2622016" cy="3206750"/>
                          </a:xfrm>
                          <a:prstGeom prst="rect">
                            <a:avLst/>
                          </a:prstGeom>
                          <a:solidFill>
                            <a:srgbClr val="FFFFFF"/>
                          </a:solidFill>
                          <a:ln>
                            <a:noFill/>
                          </a:ln>
                        </pic:spPr>
                      </pic:pic>
                    </a:graphicData>
                  </a:graphic>
                </wp:inline>
              </w:drawing>
            </w:r>
          </w:p>
        </w:tc>
        <w:tc>
          <w:tcPr>
            <w:tcW w:w="4486" w:type="dxa"/>
          </w:tcPr>
          <w:p w14:paraId="587112B8" w14:textId="2846273F" w:rsidR="008071DA" w:rsidRDefault="00AD5345">
            <w:pPr>
              <w:pStyle w:val="af4"/>
            </w:pPr>
            <w:r>
              <w:rPr>
                <w:noProof/>
                <w:lang w:bidi="ar-SA"/>
              </w:rPr>
              <mc:AlternateContent>
                <mc:Choice Requires="wps">
                  <w:drawing>
                    <wp:anchor distT="0" distB="0" distL="114300" distR="114300" simplePos="0" relativeHeight="251688960" behindDoc="0" locked="0" layoutInCell="1" allowOverlap="1" wp14:anchorId="59734EC7" wp14:editId="12695789">
                      <wp:simplePos x="0" y="0"/>
                      <wp:positionH relativeFrom="column">
                        <wp:posOffset>1816100</wp:posOffset>
                      </wp:positionH>
                      <wp:positionV relativeFrom="paragraph">
                        <wp:posOffset>2835910</wp:posOffset>
                      </wp:positionV>
                      <wp:extent cx="288290" cy="255270"/>
                      <wp:effectExtent l="15875" t="15875" r="10160" b="14605"/>
                      <wp:wrapNone/>
                      <wp:docPr id="1106676" name="形狀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290" cy="255270"/>
                              </a:xfrm>
                              <a:prstGeom prst="rect">
                                <a:avLst/>
                              </a:prstGeom>
                              <a:noFill/>
                              <a:ln w="17640"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95ABF21" id="形狀 25" o:spid="_x0000_s1026" style="position:absolute;margin-left:143pt;margin-top:223.3pt;width:22.7pt;height:20.1pt;z-index:25168896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" filled="f" strokecolor="red" strokeweight=".49mm">
                      <v:stroke joinstyle="round"/>
                    </v:rect>
                  </w:pict>
                </mc:Fallback>
              </mc:AlternateContent>
            </w:r>
            <w:r w:rsidR="00FF2701">
              <w:rPr>
                <w:noProof/>
                <w:lang w:bidi="ar-SA"/>
              </w:rPr>
              <mc:AlternateContent>
                <mc:Choice Requires="wps">
                  <w:drawing>
                    <wp:anchor distT="0" distB="0" distL="114300" distR="114300" simplePos="0" relativeHeight="251653120" behindDoc="0" locked="0" layoutInCell="1" allowOverlap="1" wp14:anchorId="599192F5" wp14:editId="67ABFF6B">
                      <wp:simplePos x="0" y="0"/>
                      <wp:positionH relativeFrom="column">
                        <wp:posOffset>698500</wp:posOffset>
                      </wp:positionH>
                      <wp:positionV relativeFrom="paragraph">
                        <wp:posOffset>2831465</wp:posOffset>
                      </wp:positionV>
                      <wp:extent cx="369103" cy="308610"/>
                      <wp:effectExtent l="0" t="0" r="12065" b="15240"/>
                      <wp:wrapNone/>
                      <wp:docPr id="1797049875" name="形狀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9103" cy="308610"/>
                              </a:xfrm>
                              <a:prstGeom prst="rect">
                                <a:avLst/>
                              </a:prstGeom>
                              <a:noFill/>
                              <a:ln w="17640"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AA34CC5" id="形狀 42" o:spid="_x0000_s1026" style="position:absolute;margin-left:55pt;margin-top:222.95pt;width:29.05pt;height:24.3pt;z-index:25165312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" filled="f" strokecolor="red" strokeweight=".49mm">
                      <v:stroke joinstyle="round"/>
                    </v:rect>
                  </w:pict>
                </mc:Fallback>
              </mc:AlternateContent>
            </w:r>
            <w:r w:rsidR="00FF2701">
              <w:rPr>
                <w:noProof/>
                <w:lang w:bidi="ar-SA"/>
              </w:rPr>
              <mc:AlternateContent>
                <mc:Choice Requires="wps">
                  <w:drawing>
                    <wp:anchor distT="0" distB="0" distL="114300" distR="114300" simplePos="0" relativeHeight="251654144" behindDoc="0" locked="0" layoutInCell="1" allowOverlap="1" wp14:anchorId="40BF99B8" wp14:editId="4C72906D">
                      <wp:simplePos x="0" y="0"/>
                      <wp:positionH relativeFrom="column">
                        <wp:posOffset>713740</wp:posOffset>
                      </wp:positionH>
                      <wp:positionV relativeFrom="paragraph">
                        <wp:posOffset>2176145</wp:posOffset>
                      </wp:positionV>
                      <wp:extent cx="369103" cy="308610"/>
                      <wp:effectExtent l="0" t="0" r="12065" b="15240"/>
                      <wp:wrapNone/>
                      <wp:docPr id="1405422965" name="形狀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9103" cy="308610"/>
                              </a:xfrm>
                              <a:prstGeom prst="rect">
                                <a:avLst/>
                              </a:prstGeom>
                              <a:noFill/>
                              <a:ln w="17640"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F4660B4" id="形狀 43" o:spid="_x0000_s1026" style="position:absolute;margin-left:56.2pt;margin-top:171.35pt;width:29.05pt;height:24.3pt;z-index:25165414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" filled="f" strokecolor="red" strokeweight=".49mm">
                      <v:stroke joinstyle="round"/>
                    </v:rect>
                  </w:pict>
                </mc:Fallback>
              </mc:AlternateContent>
            </w:r>
            <w:r w:rsidR="00FF2701">
              <w:rPr>
                <w:noProof/>
                <w:lang w:bidi="ar-SA"/>
              </w:rPr>
              <mc:AlternateContent>
                <mc:Choice Requires="wps">
                  <w:drawing>
                    <wp:anchor distT="0" distB="0" distL="114300" distR="114300" simplePos="0" relativeHeight="251655168" behindDoc="0" locked="0" layoutInCell="1" allowOverlap="1" wp14:anchorId="11790415" wp14:editId="621B764B">
                      <wp:simplePos x="0" y="0"/>
                      <wp:positionH relativeFrom="column">
                        <wp:posOffset>703579</wp:posOffset>
                      </wp:positionH>
                      <wp:positionV relativeFrom="paragraph">
                        <wp:posOffset>1510665</wp:posOffset>
                      </wp:positionV>
                      <wp:extent cx="356235" cy="308610"/>
                      <wp:effectExtent l="0" t="0" r="24765" b="15240"/>
                      <wp:wrapNone/>
                      <wp:docPr id="1830498371" name="形狀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6235" cy="308610"/>
                              </a:xfrm>
                              <a:prstGeom prst="rect">
                                <a:avLst/>
                              </a:prstGeom>
                              <a:noFill/>
                              <a:ln w="17640"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13F896E" id="形狀 44" o:spid="_x0000_s1026" style="position:absolute;margin-left:55.4pt;margin-top:118.95pt;width:28.05pt;height:24.3pt;z-index:25165516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" filled="f" strokecolor="red" strokeweight=".49mm">
                      <v:stroke joinstyle="round"/>
                    </v:rect>
                  </w:pict>
                </mc:Fallback>
              </mc:AlternateContent>
            </w:r>
            <w:r w:rsidR="00FF2701">
              <w:rPr>
                <w:noProof/>
                <w:lang w:bidi="ar-SA"/>
              </w:rPr>
              <mc:AlternateContent>
                <mc:Choice Requires="wps">
                  <w:drawing>
                    <wp:anchor distT="0" distB="0" distL="114300" distR="114300" simplePos="0" relativeHeight="251686912" behindDoc="0" locked="0" layoutInCell="1" allowOverlap="1" wp14:anchorId="6A9E641B" wp14:editId="265C6AA3">
                      <wp:simplePos x="0" y="0"/>
                      <wp:positionH relativeFrom="column">
                        <wp:posOffset>1203325</wp:posOffset>
                      </wp:positionH>
                      <wp:positionV relativeFrom="paragraph">
                        <wp:posOffset>2096135</wp:posOffset>
                      </wp:positionV>
                      <wp:extent cx="411480" cy="308610"/>
                      <wp:effectExtent l="9525" t="12700" r="17145" b="12065"/>
                      <wp:wrapNone/>
                      <wp:docPr id="1537393091" name="形狀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1480" cy="308610"/>
                              </a:xfrm>
                              <a:prstGeom prst="rect">
                                <a:avLst/>
                              </a:prstGeom>
                              <a:noFill/>
                              <a:ln w="17640"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B72B633" id="形狀 23" o:spid="_x0000_s1026" style="position:absolute;margin-left:94.75pt;margin-top:165.05pt;width:32.4pt;height:24.3pt;z-index:2516869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" filled="f" strokecolor="red" strokeweight=".49mm">
                      <v:stroke joinstyle="round"/>
                    </v:rect>
                  </w:pict>
                </mc:Fallback>
              </mc:AlternateContent>
            </w:r>
            <w:r w:rsidR="00FF2701">
              <w:rPr>
                <w:rFonts w:ascii="Liberation Serif" w:hAnsi="Liberation Serif"/>
                <w:noProof/>
                <w:color w:val="000000"/>
                <w:lang w:bidi="ar-SA"/>
              </w:rPr>
              <w:drawing>
                <wp:inline distT="0" distB="0" distL="0" distR="0" wp14:anchorId="017C250D" wp14:editId="4F08B05B">
                  <wp:extent cx="2235200" cy="3205831"/>
                  <wp:effectExtent l="0" t="0" r="0" b="0"/>
                  <wp:docPr id="678"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8"/>
                          <pic:cNvPicPr>
                            <a:picLocks noChangeAspect="1" noChangeArrowheads="1"/>
                          </pic:cNvPicPr>
                        </pic:nvPicPr>
                        <pic:blipFill rotWithShape="1">
                          <a:blip r:embed="rId41">
                            <a:extLst>
                              <a:ext uri="{28A0092B-C50C-407E-A947-70E740481C1C}">
                                <a14:useLocalDpi xmlns:a14="http://schemas.microsoft.com/office/drawing/2010/main" val="0"/>
                              </a:ext>
                            </a:extLst>
                          </a:blip>
                          <a:srcRect l="14728"/>
                          <a:stretch/>
                        </pic:blipFill>
                        <pic:spPr bwMode="auto">
                          <a:xfrm>
                            <a:off x="0" y="0"/>
                            <a:ext cx="2247200" cy="3223042"/>
                          </a:xfrm>
                          <a:prstGeom prst="rect">
                            <a:avLst/>
                          </a:prstGeom>
                          <a:solidFill>
                            <a:srgbClr val="FFFFFF"/>
                          </a:solidFill>
                          <a:ln>
                            <a:noFill/>
                          </a:ln>
                          <a:extLst>
                            <a:ext uri="{53640926-AAD7-44D8-BBD7-CCE9431645EC}">
                              <a14:shadowObscured xmlns:a14="http://schemas.microsoft.com/office/drawing/2010/main"/>
                            </a:ext>
                          </a:extLst>
                        </pic:spPr>
                      </pic:pic>
                    </a:graphicData>
                  </a:graphic>
                </wp:inline>
              </w:drawing>
            </w:r>
          </w:p>
        </w:tc>
      </w:tr>
    </w:tbl>
    <w:p w14:paraId="51E9A981" w14:textId="147DF850" w:rsidR="008071DA" w:rsidRDefault="004235F9" w:rsidP="004F47B3">
      <w:pPr>
        <w:pStyle w:val="af9"/>
        <w:spacing w:before="0" w:after="120"/>
      </w:pPr>
      <w:r>
        <w:t>圖</w:t>
      </w:r>
      <w:r>
        <w:t xml:space="preserve"> </w:t>
      </w:r>
      <w:r>
        <w:fldChar w:fldCharType="begin"/>
      </w:r>
      <w:r>
        <w:instrText xml:space="preserve"> SEQ "</w:instrText>
      </w:r>
      <w:r>
        <w:instrText>圖</w:instrText>
      </w:r>
      <w:r>
        <w:instrText xml:space="preserve">" \* ARABIC </w:instrText>
      </w:r>
      <w:r>
        <w:fldChar w:fldCharType="separate"/>
      </w:r>
      <w:r w:rsidR="00741F8E">
        <w:rPr>
          <w:noProof/>
        </w:rPr>
        <w:t>25</w:t>
      </w:r>
      <w:r>
        <w:fldChar w:fldCharType="end"/>
      </w:r>
      <w:r>
        <w:t>：於字體</w:t>
      </w:r>
      <w:r>
        <w:t xml:space="preserve"> A</w:t>
      </w:r>
      <w:r>
        <w:t>（左）及字體</w:t>
      </w:r>
      <w:r>
        <w:t xml:space="preserve"> </w:t>
      </w:r>
      <w:proofErr w:type="gramStart"/>
      <w:r>
        <w:t>Ｃ</w:t>
      </w:r>
      <w:proofErr w:type="gramEnd"/>
      <w:r>
        <w:t>（右），不同的</w:t>
      </w:r>
      <w:r>
        <w:t xml:space="preserve"> L1 </w:t>
      </w:r>
      <w:r>
        <w:t>損失權重</w:t>
      </w:r>
      <w:r>
        <w:t xml:space="preserve"> </w:t>
      </w:r>
      <m:oMath>
        <m:sSub>
          <m:sSubPr>
            <m:ctrlPr>
              <w:rPr>
                <w:rFonts w:ascii="Cambria Math" w:hAnsi="Cambria Math"/>
                <w:i/>
              </w:rPr>
            </m:ctrlPr>
          </m:sSubPr>
          <m:e>
            <m:r>
              <w:rPr>
                <w:rFonts w:ascii="Cambria Math"/>
              </w:rPr>
              <m:t>λ</m:t>
            </m:r>
          </m:e>
          <m:sub>
            <m:r>
              <w:rPr>
                <w:rFonts w:ascii="Cambria Math"/>
              </w:rPr>
              <m:t>L1</m:t>
            </m:r>
          </m:sub>
        </m:sSub>
      </m:oMath>
      <w:r>
        <w:t xml:space="preserve"> </w:t>
      </w:r>
      <w:r>
        <w:t>對瓶頸層尺寸為</w:t>
      </w:r>
      <w:r>
        <w:t xml:space="preserve"> 4×4 </w:t>
      </w:r>
      <w:r>
        <w:t>的模型生成效果之影響</w:t>
      </w:r>
      <w:proofErr w:type="gramStart"/>
      <w:r>
        <w:t>（</w:t>
      </w:r>
      <w:proofErr w:type="gramEnd"/>
      <w:r>
        <w:t>紅框：較差之處</w:t>
      </w:r>
      <w:proofErr w:type="gramStart"/>
      <w:r>
        <w:t>）</w:t>
      </w:r>
      <w:proofErr w:type="gramEnd"/>
    </w:p>
    <w:p w14:paraId="0C189B80" w14:textId="77777777" w:rsidR="008071DA" w:rsidRDefault="004235F9">
      <w:pPr>
        <w:pStyle w:val="Firstparagraph"/>
      </w:pPr>
      <w:r>
        <w:tab/>
      </w:r>
      <w:r>
        <w:t>相較前人的研究</w:t>
      </w:r>
      <w:r>
        <w:t xml:space="preserve"> [5] [6] [8] [11] </w:t>
      </w:r>
      <w:r>
        <w:t>等須採用</w:t>
      </w:r>
      <w:r>
        <w:t xml:space="preserve"> L1 </w:t>
      </w:r>
      <w:r>
        <w:t>損失主導的權重配置來約束生成結構（如</w:t>
      </w:r>
      <w:r>
        <w:t xml:space="preserve"> RAC-Font [11] </w:t>
      </w:r>
      <w:r>
        <w:t>將其</w:t>
      </w:r>
      <w:r>
        <w:t xml:space="preserve"> L1 </w:t>
      </w:r>
      <w:r>
        <w:t>損失的權重設為對抗損失的</w:t>
      </w:r>
      <w:r>
        <w:t xml:space="preserve"> 100 </w:t>
      </w:r>
      <w:proofErr w:type="gramStart"/>
      <w:r>
        <w:t>倍</w:t>
      </w:r>
      <w:proofErr w:type="gramEnd"/>
      <w:r>
        <w:t>），本研究得以直接移除容易帶來模糊的</w:t>
      </w:r>
      <w:r>
        <w:t xml:space="preserve"> L1 </w:t>
      </w:r>
      <w:r>
        <w:t>損失並得到較好的結果，這個發現是令人驚喜的。</w:t>
      </w:r>
    </w:p>
    <w:p w14:paraId="2712249D" w14:textId="77777777" w:rsidR="008071DA" w:rsidRDefault="004235F9">
      <w:pPr>
        <w:pStyle w:val="Firstparagraph"/>
      </w:pPr>
      <w:r>
        <w:tab/>
      </w:r>
      <w:r>
        <w:t>我們意識到，此一突破是由</w:t>
      </w:r>
      <w:r>
        <w:t xml:space="preserve"> WGAN-GP </w:t>
      </w:r>
      <w:r>
        <w:t>架構所帶來的提升。傳統</w:t>
      </w:r>
      <w:r>
        <w:t xml:space="preserve"> GAN </w:t>
      </w:r>
      <w:r>
        <w:t>使用</w:t>
      </w:r>
      <w:r>
        <w:t xml:space="preserve"> JS </w:t>
      </w:r>
      <w:proofErr w:type="gramStart"/>
      <w:r>
        <w:t>散度評估</w:t>
      </w:r>
      <w:proofErr w:type="gramEnd"/>
      <w:r>
        <w:t>，在結構錯誤（分布重疊度低）時無法給出</w:t>
      </w:r>
      <w:proofErr w:type="gramStart"/>
      <w:r>
        <w:t>有效梯</w:t>
      </w:r>
      <w:proofErr w:type="gramEnd"/>
      <w:r>
        <w:t>度，若無</w:t>
      </w:r>
      <w:r>
        <w:t xml:space="preserve"> L1 </w:t>
      </w:r>
      <w:r>
        <w:t>損失協助約束結構容易引發模式崩潰。然而，</w:t>
      </w:r>
      <w:r>
        <w:t xml:space="preserve">WGAN-GP </w:t>
      </w:r>
      <w:r>
        <w:t>使用的</w:t>
      </w:r>
      <w:r>
        <w:t xml:space="preserve"> Wasserstein </w:t>
      </w:r>
      <w:r>
        <w:t>距離則能在結構錯誤較大時持續提供梯度，自然地引導模型修正幾何結構，降低對</w:t>
      </w:r>
      <w:r>
        <w:t xml:space="preserve"> L1 </w:t>
      </w:r>
      <w:r>
        <w:t>損失的依賴，這在其他研究中是尚未提到的有價值發現。</w:t>
      </w:r>
    </w:p>
    <w:p w14:paraId="7E136DD4" w14:textId="63DFEB75" w:rsidR="008071DA" w:rsidRDefault="004235F9">
      <w:pPr>
        <w:pStyle w:val="a1"/>
      </w:pPr>
      <w:r>
        <w:tab/>
      </w:r>
      <w:r w:rsidR="007C48A8">
        <w:rPr>
          <w:rFonts w:hint="eastAsia"/>
        </w:rPr>
        <w:t>這</w:t>
      </w:r>
      <w:r>
        <w:t>並不代表其餘研究中使用的複雜架構（如</w:t>
      </w:r>
      <w:r>
        <w:t xml:space="preserve"> U-Net</w:t>
      </w:r>
      <w:r>
        <w:t>）失去價值。此發現的核心貢獻是提供此一較低成本且底層的優化方案，研究者得以先使用此優化後再視情況添加其他複雜架構。如此</w:t>
      </w:r>
      <w:proofErr w:type="gramStart"/>
      <w:r>
        <w:t>一來，</w:t>
      </w:r>
      <w:proofErr w:type="gramEnd"/>
      <w:r>
        <w:t>不僅在某些情境下能有效精簡模型、取代部分冗餘的輔助設計，更能與進階架構達成相輔相成的最佳生成效果。</w:t>
      </w:r>
    </w:p>
    <w:p w14:paraId="4A695334" w14:textId="77777777" w:rsidR="008071DA" w:rsidRDefault="004235F9" w:rsidP="009761F9">
      <w:pPr>
        <w:pStyle w:val="3"/>
        <w:numPr>
          <w:ilvl w:val="2"/>
          <w:numId w:val="16"/>
        </w:numPr>
      </w:pPr>
      <w:r>
        <w:t>評估跨語言字體生成之可行性</w:t>
      </w:r>
    </w:p>
    <w:p w14:paraId="19E7172D" w14:textId="12198657" w:rsidR="008071DA" w:rsidRDefault="004235F9" w:rsidP="00760C28">
      <w:pPr>
        <w:pStyle w:val="Firstparagraph"/>
      </w:pPr>
      <w:r>
        <w:tab/>
      </w:r>
      <w:r>
        <w:t>在確立了</w:t>
      </w:r>
      <w:r>
        <w:t xml:space="preserve"> WGAN-GP </w:t>
      </w:r>
      <w:r>
        <w:t>中瓶頸層以及</w:t>
      </w:r>
      <w:r>
        <w:t xml:space="preserve"> L1 </w:t>
      </w:r>
      <w:r>
        <w:t>損失的最佳配置後，本章節將此配置直接應用至中文字體生成任務，以評估其跨語言的泛化能力。由於漢字具有高度的「部件</w:t>
      </w:r>
      <w:proofErr w:type="gramStart"/>
      <w:r>
        <w:t>複</w:t>
      </w:r>
      <w:proofErr w:type="gramEnd"/>
      <w:r>
        <w:t>用」特性</w:t>
      </w:r>
      <w:proofErr w:type="gramStart"/>
      <w:r>
        <w:t>（</w:t>
      </w:r>
      <w:proofErr w:type="gramEnd"/>
      <w:r>
        <w:t>例如「氵」部首出現在海、清、河等字中）本</w:t>
      </w:r>
      <w:r w:rsidR="00DA13D3">
        <w:rPr>
          <w:rFonts w:hint="eastAsia"/>
        </w:rPr>
        <w:t>研究</w:t>
      </w:r>
      <w:r>
        <w:t>僅挑選了</w:t>
      </w:r>
      <w:r>
        <w:t xml:space="preserve"> 230 </w:t>
      </w:r>
      <w:r>
        <w:t>個涵蓋常見部首與基本筆畫的字符作為訓練集。</w:t>
      </w:r>
    </w:p>
    <w:tbl>
      <w:tblPr>
        <w:tblW w:w="5000" w:type="pct"/>
        <w:tblInd w:w="55" w:type="dxa"/>
        <w:tblLayout w:type="fixed"/>
        <w:tblCellMar>
          <w:top w:w="55" w:type="dxa"/>
          <w:left w:w="55" w:type="dxa"/>
          <w:bottom w:w="55" w:type="dxa"/>
          <w:right w:w="55" w:type="dxa"/>
        </w:tblCellMar>
        <w:tblLook w:val="0000" w:firstRow="0" w:lastRow="0" w:firstColumn="0" w:lastColumn="0" w:noHBand="0" w:noVBand="0"/>
      </w:tblPr>
      <w:tblGrid>
        <w:gridCol w:w="9638"/>
      </w:tblGrid>
      <w:tr w:rsidR="008071DA" w14:paraId="72D86502" w14:textId="77777777">
        <w:tc>
          <w:tcPr>
            <w:tcW w:w="9638" w:type="dxa"/>
          </w:tcPr>
          <w:p w14:paraId="5170E39A" w14:textId="7B87BDF4" w:rsidR="008071DA" w:rsidRDefault="00486338">
            <w:pPr>
              <w:pStyle w:val="af4"/>
              <w:keepNext/>
            </w:pPr>
            <w:r>
              <w:rPr>
                <w:noProof/>
                <w:lang w:bidi="ar-SA"/>
              </w:rPr>
              <w:lastRenderedPageBreak/>
              <mc:AlternateContent>
                <mc:Choice Requires="wps">
                  <w:drawing>
                    <wp:anchor distT="0" distB="0" distL="114300" distR="114300" simplePos="0" relativeHeight="251650048" behindDoc="0" locked="0" layoutInCell="1" allowOverlap="1" wp14:anchorId="37A20282" wp14:editId="09FC01AA">
                      <wp:simplePos x="0" y="0"/>
                      <wp:positionH relativeFrom="leftMargin">
                        <wp:posOffset>-258249</wp:posOffset>
                      </wp:positionH>
                      <wp:positionV relativeFrom="paragraph">
                        <wp:posOffset>64135</wp:posOffset>
                      </wp:positionV>
                      <wp:extent cx="552450" cy="3075305"/>
                      <wp:effectExtent l="0" t="0" r="0" b="0"/>
                      <wp:wrapNone/>
                      <wp:docPr id="1398407699" name="文字外框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 cy="3075305"/>
                              </a:xfrm>
                              <a:prstGeom prst="rect">
                                <a:avLst/>
                              </a:prstGeom>
                              <a:solidFill>
                                <a:srgbClr val="FFFFFF"/>
                              </a:solidFill>
                              <a:ln>
                                <a:noFill/>
                              </a:ln>
                              <a:effectLst/>
                              <a:extLst>
                                <a:ext uri="{91240B29-F687-4F45-9708-019B960494DF}">
                                  <a14:hiddenLine xmlns:a14="http://schemas.microsoft.com/office/drawing/2010/main" w="9525" cap="flat">
                                    <a:solidFill>
                                      <a:srgbClr val="3465A4"/>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3AF01BD" w14:textId="77777777" w:rsidR="00E540B3" w:rsidRPr="00486338" w:rsidRDefault="00E540B3" w:rsidP="00486338">
                                  <w:pPr>
                                    <w:spacing w:after="171" w:line="249" w:lineRule="exact"/>
                                    <w:jc w:val="right"/>
                                    <w:rPr>
                                      <w:rFonts w:eastAsia="Noto Serif TC" w:cs="Times New Roman"/>
                                      <w:sz w:val="20"/>
                                      <w:szCs w:val="20"/>
                                    </w:rPr>
                                  </w:pPr>
                                  <w:r w:rsidRPr="00486338">
                                    <w:rPr>
                                      <w:rFonts w:eastAsia="Noto Serif TC" w:cs="Times New Roman"/>
                                      <w:sz w:val="20"/>
                                      <w:szCs w:val="20"/>
                                    </w:rPr>
                                    <w:t>Source</w:t>
                                  </w:r>
                                </w:p>
                                <w:p w14:paraId="2BE2781E" w14:textId="77777777" w:rsidR="00E540B3" w:rsidRPr="00486338" w:rsidRDefault="00E540B3" w:rsidP="00486338">
                                  <w:pPr>
                                    <w:spacing w:after="171" w:line="249" w:lineRule="exact"/>
                                    <w:jc w:val="right"/>
                                    <w:rPr>
                                      <w:rFonts w:eastAsia="Noto Serif TC" w:cs="Times New Roman"/>
                                      <w:sz w:val="32"/>
                                      <w:szCs w:val="32"/>
                                    </w:rPr>
                                  </w:pPr>
                                </w:p>
                                <w:p w14:paraId="2A26E32D" w14:textId="77777777" w:rsidR="00E540B3" w:rsidRPr="00486338" w:rsidRDefault="00E540B3" w:rsidP="00486338">
                                  <w:pPr>
                                    <w:spacing w:after="171" w:line="249" w:lineRule="exact"/>
                                    <w:jc w:val="right"/>
                                    <w:rPr>
                                      <w:rFonts w:eastAsia="Noto Serif TC" w:cs="Times New Roman"/>
                                      <w:sz w:val="20"/>
                                      <w:szCs w:val="20"/>
                                    </w:rPr>
                                  </w:pPr>
                                  <w:r w:rsidRPr="00486338">
                                    <w:rPr>
                                      <w:rFonts w:eastAsia="Noto Serif TC" w:cs="Times New Roman"/>
                                      <w:sz w:val="20"/>
                                      <w:szCs w:val="20"/>
                                    </w:rPr>
                                    <w:t>Target</w:t>
                                  </w:r>
                                </w:p>
                                <w:p w14:paraId="30E60BBE" w14:textId="77777777" w:rsidR="00E540B3" w:rsidRPr="00486338" w:rsidRDefault="00E540B3" w:rsidP="00486338">
                                  <w:pPr>
                                    <w:spacing w:after="171" w:line="249" w:lineRule="exact"/>
                                    <w:jc w:val="right"/>
                                    <w:rPr>
                                      <w:rFonts w:eastAsia="Noto Serif TC" w:cs="Times New Roman"/>
                                      <w:sz w:val="32"/>
                                      <w:szCs w:val="32"/>
                                    </w:rPr>
                                  </w:pPr>
                                </w:p>
                                <w:p w14:paraId="045D3C10" w14:textId="77777777" w:rsidR="00E540B3" w:rsidRPr="00486338" w:rsidRDefault="00E540B3" w:rsidP="00486338">
                                  <w:pPr>
                                    <w:spacing w:after="171" w:line="249" w:lineRule="exact"/>
                                    <w:jc w:val="right"/>
                                    <w:rPr>
                                      <w:rFonts w:eastAsia="Noto Serif TC" w:cs="Times New Roman"/>
                                      <w:sz w:val="20"/>
                                      <w:szCs w:val="20"/>
                                    </w:rPr>
                                  </w:pPr>
                                  <w:r w:rsidRPr="00486338">
                                    <w:rPr>
                                      <w:rFonts w:eastAsia="Noto Serif TC" w:cs="Times New Roman"/>
                                      <w:sz w:val="20"/>
                                      <w:szCs w:val="20"/>
                                    </w:rPr>
                                    <w:t>Generated</w:t>
                                  </w:r>
                                </w:p>
                                <w:p w14:paraId="07D5E298" w14:textId="77777777" w:rsidR="00E540B3" w:rsidRPr="00486338" w:rsidRDefault="00E540B3" w:rsidP="00486338">
                                  <w:pPr>
                                    <w:spacing w:after="171" w:line="249" w:lineRule="exact"/>
                                    <w:jc w:val="right"/>
                                    <w:rPr>
                                      <w:rFonts w:eastAsia="Noto Serif TC" w:cs="Times New Roman"/>
                                      <w:sz w:val="32"/>
                                      <w:szCs w:val="32"/>
                                    </w:rPr>
                                  </w:pPr>
                                </w:p>
                                <w:p w14:paraId="33629E36" w14:textId="77777777" w:rsidR="00E540B3" w:rsidRPr="00486338" w:rsidRDefault="00E540B3" w:rsidP="00486338">
                                  <w:pPr>
                                    <w:spacing w:after="171" w:line="249" w:lineRule="exact"/>
                                    <w:jc w:val="right"/>
                                    <w:rPr>
                                      <w:rFonts w:eastAsia="Noto Serif TC" w:cs="Times New Roman"/>
                                      <w:sz w:val="20"/>
                                      <w:szCs w:val="20"/>
                                    </w:rPr>
                                  </w:pPr>
                                  <w:r w:rsidRPr="00486338">
                                    <w:rPr>
                                      <w:rFonts w:eastAsia="Noto Serif TC" w:cs="Times New Roman"/>
                                      <w:sz w:val="20"/>
                                      <w:szCs w:val="20"/>
                                    </w:rPr>
                                    <w:t>Source</w:t>
                                  </w:r>
                                </w:p>
                                <w:p w14:paraId="695C51E9" w14:textId="77777777" w:rsidR="00E540B3" w:rsidRPr="00486338" w:rsidRDefault="00E540B3" w:rsidP="00486338">
                                  <w:pPr>
                                    <w:spacing w:after="171" w:line="249" w:lineRule="exact"/>
                                    <w:jc w:val="right"/>
                                    <w:rPr>
                                      <w:rFonts w:eastAsia="Noto Serif TC" w:cs="Times New Roman"/>
                                      <w:sz w:val="32"/>
                                      <w:szCs w:val="32"/>
                                    </w:rPr>
                                  </w:pPr>
                                </w:p>
                                <w:p w14:paraId="15BF3EC0" w14:textId="77777777" w:rsidR="00E540B3" w:rsidRPr="00486338" w:rsidRDefault="00E540B3" w:rsidP="00486338">
                                  <w:pPr>
                                    <w:spacing w:after="171" w:line="249" w:lineRule="exact"/>
                                    <w:jc w:val="right"/>
                                    <w:rPr>
                                      <w:rFonts w:eastAsia="Noto Serif TC" w:cs="Times New Roman"/>
                                      <w:sz w:val="20"/>
                                      <w:szCs w:val="20"/>
                                    </w:rPr>
                                  </w:pPr>
                                  <w:r w:rsidRPr="00486338">
                                    <w:rPr>
                                      <w:rFonts w:eastAsia="Noto Serif TC" w:cs="Times New Roman"/>
                                      <w:sz w:val="20"/>
                                      <w:szCs w:val="20"/>
                                    </w:rPr>
                                    <w:t>Target</w:t>
                                  </w:r>
                                </w:p>
                                <w:p w14:paraId="64D6FCD3" w14:textId="77777777" w:rsidR="00E540B3" w:rsidRPr="00486338" w:rsidRDefault="00E540B3" w:rsidP="00486338">
                                  <w:pPr>
                                    <w:spacing w:after="171" w:line="249" w:lineRule="exact"/>
                                    <w:jc w:val="right"/>
                                    <w:rPr>
                                      <w:rFonts w:eastAsia="Noto Serif TC" w:cs="Times New Roman"/>
                                      <w:sz w:val="32"/>
                                      <w:szCs w:val="32"/>
                                    </w:rPr>
                                  </w:pPr>
                                </w:p>
                                <w:p w14:paraId="26AE29E2" w14:textId="77777777" w:rsidR="00E540B3" w:rsidRPr="00486338" w:rsidRDefault="00E540B3" w:rsidP="00486338">
                                  <w:pPr>
                                    <w:spacing w:after="171" w:line="249" w:lineRule="exact"/>
                                    <w:jc w:val="right"/>
                                    <w:rPr>
                                      <w:rFonts w:eastAsia="Noto Serif TC" w:cs="Times New Roman"/>
                                      <w:sz w:val="20"/>
                                      <w:szCs w:val="20"/>
                                    </w:rPr>
                                  </w:pPr>
                                  <w:r w:rsidRPr="00486338">
                                    <w:rPr>
                                      <w:rFonts w:eastAsia="Noto Serif TC" w:cs="Times New Roman"/>
                                      <w:sz w:val="20"/>
                                      <w:szCs w:val="20"/>
                                    </w:rPr>
                                    <w:t>Generated</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37A20282" id="文字外框 11" o:spid="_x0000_s1056" type="#_x0000_t202" style="position:absolute;left:0;text-align:left;margin-left:-20.35pt;margin-top:5.05pt;width:43.5pt;height:242.15pt;z-index:25165004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" stroked="f" strokecolor="#3465a4">
                      <v:stroke joinstyle="round"/>
                      <v:textbox inset="0,0,0,0">
                        <w:txbxContent>
                          <w:p w14:paraId="43AF01BD" w14:textId="77777777" w:rsidR="00E540B3" w:rsidRPr="00486338" w:rsidRDefault="00E540B3" w:rsidP="00486338">
                            <w:pPr>
                              <w:spacing w:after="171" w:line="249" w:lineRule="exact"/>
                              <w:jc w:val="right"/>
                              <w:rPr>
                                <w:rFonts w:eastAsia="Noto Serif TC" w:cs="Times New Roman"/>
                                <w:sz w:val="20"/>
                                <w:szCs w:val="20"/>
                              </w:rPr>
                            </w:pPr>
                            <w:r w:rsidRPr="00486338">
                              <w:rPr>
                                <w:rFonts w:eastAsia="Noto Serif TC" w:cs="Times New Roman"/>
                                <w:sz w:val="20"/>
                                <w:szCs w:val="20"/>
                              </w:rPr>
                              <w:t>Source</w:t>
                            </w:r>
                          </w:p>
                          <w:p w14:paraId="2BE2781E" w14:textId="77777777" w:rsidR="00E540B3" w:rsidRPr="00486338" w:rsidRDefault="00E540B3" w:rsidP="00486338">
                            <w:pPr>
                              <w:spacing w:after="171" w:line="249" w:lineRule="exact"/>
                              <w:jc w:val="right"/>
                              <w:rPr>
                                <w:rFonts w:eastAsia="Noto Serif TC" w:cs="Times New Roman"/>
                                <w:sz w:val="32"/>
                                <w:szCs w:val="32"/>
                              </w:rPr>
                            </w:pPr>
                          </w:p>
                          <w:p w14:paraId="2A26E32D" w14:textId="77777777" w:rsidR="00E540B3" w:rsidRPr="00486338" w:rsidRDefault="00E540B3" w:rsidP="00486338">
                            <w:pPr>
                              <w:spacing w:after="171" w:line="249" w:lineRule="exact"/>
                              <w:jc w:val="right"/>
                              <w:rPr>
                                <w:rFonts w:eastAsia="Noto Serif TC" w:cs="Times New Roman"/>
                                <w:sz w:val="20"/>
                                <w:szCs w:val="20"/>
                              </w:rPr>
                            </w:pPr>
                            <w:r w:rsidRPr="00486338">
                              <w:rPr>
                                <w:rFonts w:eastAsia="Noto Serif TC" w:cs="Times New Roman"/>
                                <w:sz w:val="20"/>
                                <w:szCs w:val="20"/>
                              </w:rPr>
                              <w:t>Target</w:t>
                            </w:r>
                          </w:p>
                          <w:p w14:paraId="30E60BBE" w14:textId="77777777" w:rsidR="00E540B3" w:rsidRPr="00486338" w:rsidRDefault="00E540B3" w:rsidP="00486338">
                            <w:pPr>
                              <w:spacing w:after="171" w:line="249" w:lineRule="exact"/>
                              <w:jc w:val="right"/>
                              <w:rPr>
                                <w:rFonts w:eastAsia="Noto Serif TC" w:cs="Times New Roman"/>
                                <w:sz w:val="32"/>
                                <w:szCs w:val="32"/>
                              </w:rPr>
                            </w:pPr>
                          </w:p>
                          <w:p w14:paraId="045D3C10" w14:textId="77777777" w:rsidR="00E540B3" w:rsidRPr="00486338" w:rsidRDefault="00E540B3" w:rsidP="00486338">
                            <w:pPr>
                              <w:spacing w:after="171" w:line="249" w:lineRule="exact"/>
                              <w:jc w:val="right"/>
                              <w:rPr>
                                <w:rFonts w:eastAsia="Noto Serif TC" w:cs="Times New Roman"/>
                                <w:sz w:val="20"/>
                                <w:szCs w:val="20"/>
                              </w:rPr>
                            </w:pPr>
                            <w:r w:rsidRPr="00486338">
                              <w:rPr>
                                <w:rFonts w:eastAsia="Noto Serif TC" w:cs="Times New Roman"/>
                                <w:sz w:val="20"/>
                                <w:szCs w:val="20"/>
                              </w:rPr>
                              <w:t>Generated</w:t>
                            </w:r>
                          </w:p>
                          <w:p w14:paraId="07D5E298" w14:textId="77777777" w:rsidR="00E540B3" w:rsidRPr="00486338" w:rsidRDefault="00E540B3" w:rsidP="00486338">
                            <w:pPr>
                              <w:spacing w:after="171" w:line="249" w:lineRule="exact"/>
                              <w:jc w:val="right"/>
                              <w:rPr>
                                <w:rFonts w:eastAsia="Noto Serif TC" w:cs="Times New Roman"/>
                                <w:sz w:val="32"/>
                                <w:szCs w:val="32"/>
                              </w:rPr>
                            </w:pPr>
                          </w:p>
                          <w:p w14:paraId="33629E36" w14:textId="77777777" w:rsidR="00E540B3" w:rsidRPr="00486338" w:rsidRDefault="00E540B3" w:rsidP="00486338">
                            <w:pPr>
                              <w:spacing w:after="171" w:line="249" w:lineRule="exact"/>
                              <w:jc w:val="right"/>
                              <w:rPr>
                                <w:rFonts w:eastAsia="Noto Serif TC" w:cs="Times New Roman"/>
                                <w:sz w:val="20"/>
                                <w:szCs w:val="20"/>
                              </w:rPr>
                            </w:pPr>
                            <w:r w:rsidRPr="00486338">
                              <w:rPr>
                                <w:rFonts w:eastAsia="Noto Serif TC" w:cs="Times New Roman"/>
                                <w:sz w:val="20"/>
                                <w:szCs w:val="20"/>
                              </w:rPr>
                              <w:t>Source</w:t>
                            </w:r>
                          </w:p>
                          <w:p w14:paraId="695C51E9" w14:textId="77777777" w:rsidR="00E540B3" w:rsidRPr="00486338" w:rsidRDefault="00E540B3" w:rsidP="00486338">
                            <w:pPr>
                              <w:spacing w:after="171" w:line="249" w:lineRule="exact"/>
                              <w:jc w:val="right"/>
                              <w:rPr>
                                <w:rFonts w:eastAsia="Noto Serif TC" w:cs="Times New Roman"/>
                                <w:sz w:val="32"/>
                                <w:szCs w:val="32"/>
                              </w:rPr>
                            </w:pPr>
                          </w:p>
                          <w:p w14:paraId="15BF3EC0" w14:textId="77777777" w:rsidR="00E540B3" w:rsidRPr="00486338" w:rsidRDefault="00E540B3" w:rsidP="00486338">
                            <w:pPr>
                              <w:spacing w:after="171" w:line="249" w:lineRule="exact"/>
                              <w:jc w:val="right"/>
                              <w:rPr>
                                <w:rFonts w:eastAsia="Noto Serif TC" w:cs="Times New Roman"/>
                                <w:sz w:val="20"/>
                                <w:szCs w:val="20"/>
                              </w:rPr>
                            </w:pPr>
                            <w:r w:rsidRPr="00486338">
                              <w:rPr>
                                <w:rFonts w:eastAsia="Noto Serif TC" w:cs="Times New Roman"/>
                                <w:sz w:val="20"/>
                                <w:szCs w:val="20"/>
                              </w:rPr>
                              <w:t>Target</w:t>
                            </w:r>
                          </w:p>
                          <w:p w14:paraId="64D6FCD3" w14:textId="77777777" w:rsidR="00E540B3" w:rsidRPr="00486338" w:rsidRDefault="00E540B3" w:rsidP="00486338">
                            <w:pPr>
                              <w:spacing w:after="171" w:line="249" w:lineRule="exact"/>
                              <w:jc w:val="right"/>
                              <w:rPr>
                                <w:rFonts w:eastAsia="Noto Serif TC" w:cs="Times New Roman"/>
                                <w:sz w:val="32"/>
                                <w:szCs w:val="32"/>
                              </w:rPr>
                            </w:pPr>
                          </w:p>
                          <w:p w14:paraId="26AE29E2" w14:textId="77777777" w:rsidR="00E540B3" w:rsidRPr="00486338" w:rsidRDefault="00E540B3" w:rsidP="00486338">
                            <w:pPr>
                              <w:spacing w:after="171" w:line="249" w:lineRule="exact"/>
                              <w:jc w:val="right"/>
                              <w:rPr>
                                <w:rFonts w:eastAsia="Noto Serif TC" w:cs="Times New Roman"/>
                                <w:sz w:val="20"/>
                                <w:szCs w:val="20"/>
                              </w:rPr>
                            </w:pPr>
                            <w:r w:rsidRPr="00486338">
                              <w:rPr>
                                <w:rFonts w:eastAsia="Noto Serif TC" w:cs="Times New Roman"/>
                                <w:sz w:val="20"/>
                                <w:szCs w:val="20"/>
                              </w:rPr>
                              <w:t>Generated</w:t>
                            </w:r>
                          </w:p>
                        </w:txbxContent>
                      </v:textbox>
                      <w10:wrap anchorx="margin"/>
                    </v:shape>
                  </w:pict>
                </mc:Fallback>
              </mc:AlternateContent>
            </w:r>
            <w:r>
              <w:rPr>
                <w:noProof/>
                <w:lang w:bidi="ar-SA"/>
              </w:rPr>
              <mc:AlternateContent>
                <mc:Choice Requires="wps">
                  <w:drawing>
                    <wp:anchor distT="0" distB="0" distL="114300" distR="114300" simplePos="0" relativeHeight="251770880" behindDoc="0" locked="0" layoutInCell="1" allowOverlap="1" wp14:anchorId="7EAE9117" wp14:editId="6D6E077E">
                      <wp:simplePos x="0" y="0"/>
                      <wp:positionH relativeFrom="column">
                        <wp:posOffset>4277074</wp:posOffset>
                      </wp:positionH>
                      <wp:positionV relativeFrom="paragraph">
                        <wp:posOffset>1090682</wp:posOffset>
                      </wp:positionV>
                      <wp:extent cx="432606" cy="417830"/>
                      <wp:effectExtent l="0" t="0" r="24765" b="20320"/>
                      <wp:wrapNone/>
                      <wp:docPr id="1267216476" name="形狀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606" cy="417830"/>
                              </a:xfrm>
                              <a:prstGeom prst="rect">
                                <a:avLst/>
                              </a:prstGeom>
                              <a:noFill/>
                              <a:ln w="17780" cap="flat">
                                <a:solidFill>
                                  <a:srgbClr val="81D41A"/>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79CA7760" id="形狀 56" o:spid="_x0000_s1026" style="position:absolute;margin-left:336.8pt;margin-top:85.9pt;width:34.05pt;height:32.9pt;z-index:2517708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" filled="f" strokecolor="#81d41a" strokeweight="1.4pt">
                      <v:stroke joinstyle="round"/>
                    </v:rect>
                  </w:pict>
                </mc:Fallback>
              </mc:AlternateContent>
            </w:r>
            <w:r>
              <w:rPr>
                <w:noProof/>
                <w:lang w:bidi="ar-SA"/>
              </w:rPr>
              <mc:AlternateContent>
                <mc:Choice Requires="wps">
                  <w:drawing>
                    <wp:anchor distT="0" distB="0" distL="114300" distR="114300" simplePos="0" relativeHeight="251667456" behindDoc="0" locked="0" layoutInCell="1" allowOverlap="1" wp14:anchorId="60D7EF4D" wp14:editId="3122524D">
                      <wp:simplePos x="0" y="0"/>
                      <wp:positionH relativeFrom="column">
                        <wp:posOffset>1183239</wp:posOffset>
                      </wp:positionH>
                      <wp:positionV relativeFrom="paragraph">
                        <wp:posOffset>1090682</wp:posOffset>
                      </wp:positionV>
                      <wp:extent cx="2193185" cy="417830"/>
                      <wp:effectExtent l="0" t="0" r="17145" b="20320"/>
                      <wp:wrapNone/>
                      <wp:docPr id="1028902162" name="形狀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93185" cy="417830"/>
                              </a:xfrm>
                              <a:prstGeom prst="rect">
                                <a:avLst/>
                              </a:prstGeom>
                              <a:noFill/>
                              <a:ln w="17780" cap="flat">
                                <a:solidFill>
                                  <a:srgbClr val="81D41A"/>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312E62C3" id="形狀 56" o:spid="_x0000_s1026" style="position:absolute;margin-left:93.15pt;margin-top:85.9pt;width:172.7pt;height:32.9pt;z-index:2516674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" filled="f" strokecolor="#81d41a" strokeweight="1.4pt">
                      <v:stroke joinstyle="round"/>
                    </v:rect>
                  </w:pict>
                </mc:Fallback>
              </mc:AlternateContent>
            </w:r>
            <w:r>
              <w:rPr>
                <w:noProof/>
                <w:lang w:bidi="ar-SA"/>
              </w:rPr>
              <mc:AlternateContent>
                <mc:Choice Requires="wps">
                  <w:drawing>
                    <wp:anchor distT="0" distB="0" distL="114300" distR="114300" simplePos="0" relativeHeight="251662336" behindDoc="0" locked="0" layoutInCell="1" allowOverlap="1" wp14:anchorId="08596507" wp14:editId="0CBC329C">
                      <wp:simplePos x="0" y="0"/>
                      <wp:positionH relativeFrom="column">
                        <wp:posOffset>5150222</wp:posOffset>
                      </wp:positionH>
                      <wp:positionV relativeFrom="paragraph">
                        <wp:posOffset>1088361</wp:posOffset>
                      </wp:positionV>
                      <wp:extent cx="866732" cy="425450"/>
                      <wp:effectExtent l="0" t="0" r="10160" b="12700"/>
                      <wp:wrapNone/>
                      <wp:docPr id="1542851424" name="形狀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6732" cy="425450"/>
                              </a:xfrm>
                              <a:prstGeom prst="rect">
                                <a:avLst/>
                              </a:prstGeom>
                              <a:noFill/>
                              <a:ln w="17780"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67B37C6C" id="形狀 51" o:spid="_x0000_s1026" style="position:absolute;margin-left:405.55pt;margin-top:85.7pt;width:68.25pt;height:33.5pt;z-index:2516623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" filled="f" strokecolor="red" strokeweight="1.4pt">
                      <v:stroke joinstyle="round"/>
                    </v:rect>
                  </w:pict>
                </mc:Fallback>
              </mc:AlternateContent>
            </w:r>
            <w:r>
              <w:rPr>
                <w:noProof/>
                <w:lang w:bidi="ar-SA"/>
              </w:rPr>
              <mc:AlternateContent>
                <mc:Choice Requires="wps">
                  <w:drawing>
                    <wp:anchor distT="0" distB="0" distL="114300" distR="114300" simplePos="0" relativeHeight="251669504" behindDoc="0" locked="0" layoutInCell="1" allowOverlap="1" wp14:anchorId="57043503" wp14:editId="2AEE4DF6">
                      <wp:simplePos x="0" y="0"/>
                      <wp:positionH relativeFrom="column">
                        <wp:posOffset>298272</wp:posOffset>
                      </wp:positionH>
                      <wp:positionV relativeFrom="paragraph">
                        <wp:posOffset>32925</wp:posOffset>
                      </wp:positionV>
                      <wp:extent cx="864240" cy="3108319"/>
                      <wp:effectExtent l="0" t="0" r="12065" b="16510"/>
                      <wp:wrapNone/>
                      <wp:docPr id="470483686" name="形狀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4240" cy="3108319"/>
                              </a:xfrm>
                              <a:prstGeom prst="rect">
                                <a:avLst/>
                              </a:prstGeom>
                              <a:noFill/>
                              <a:ln w="19050" cap="flat">
                                <a:solidFill>
                                  <a:srgbClr val="00B0F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43A8258E" id="形狀 58" o:spid="_x0000_s1026" style="position:absolute;margin-left:23.5pt;margin-top:2.6pt;width:68.05pt;height:244.75pt;z-index:2516695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" filled="f" strokecolor="#00b0f0" strokeweight="1.5pt">
                      <v:stroke joinstyle="round"/>
                    </v:rect>
                  </w:pict>
                </mc:Fallback>
              </mc:AlternateContent>
            </w:r>
            <w:r w:rsidR="00FF2701">
              <w:rPr>
                <w:rFonts w:ascii="Liberation Serif" w:hAnsi="Liberation Serif"/>
                <w:noProof/>
                <w:color w:val="000000"/>
                <w:lang w:bidi="ar-SA"/>
              </w:rPr>
              <w:drawing>
                <wp:inline distT="0" distB="0" distL="0" distR="0" wp14:anchorId="07C97D3B" wp14:editId="52873241">
                  <wp:extent cx="6031685" cy="1552797"/>
                  <wp:effectExtent l="0" t="0" r="7620" b="9525"/>
                  <wp:docPr id="67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 name="圖片 19"/>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t="12239"/>
                          <a:stretch>
                            <a:fillRect/>
                          </a:stretch>
                        </pic:blipFill>
                        <pic:spPr bwMode="auto">
                          <a:xfrm>
                            <a:off x="0" y="0"/>
                            <a:ext cx="6108510" cy="1572575"/>
                          </a:xfrm>
                          <a:prstGeom prst="rect">
                            <a:avLst/>
                          </a:prstGeom>
                          <a:solidFill>
                            <a:srgbClr val="FFFFFF"/>
                          </a:solidFill>
                          <a:ln>
                            <a:noFill/>
                          </a:ln>
                          <a:extLst>
                            <a:ext uri="{53640926-AAD7-44D8-BBD7-CCE9431645EC}">
                              <a14:shadowObscured xmlns:a14="http://schemas.microsoft.com/office/drawing/2010/main"/>
                            </a:ext>
                          </a:extLst>
                        </pic:spPr>
                      </pic:pic>
                    </a:graphicData>
                  </a:graphic>
                </wp:inline>
              </w:drawing>
            </w:r>
          </w:p>
        </w:tc>
      </w:tr>
      <w:tr w:rsidR="008071DA" w14:paraId="2DEE5170" w14:textId="77777777">
        <w:trPr>
          <w:trHeight w:val="2494"/>
        </w:trPr>
        <w:tc>
          <w:tcPr>
            <w:tcW w:w="9638" w:type="dxa"/>
          </w:tcPr>
          <w:p w14:paraId="72A7E44D" w14:textId="18EDF9F6" w:rsidR="008071DA" w:rsidRDefault="00486338">
            <w:pPr>
              <w:pStyle w:val="af4"/>
              <w:keepNext/>
            </w:pPr>
            <w:r>
              <w:rPr>
                <w:noProof/>
                <w:lang w:bidi="ar-SA"/>
              </w:rPr>
              <mc:AlternateContent>
                <mc:Choice Requires="wps">
                  <w:drawing>
                    <wp:anchor distT="0" distB="0" distL="114300" distR="114300" simplePos="0" relativeHeight="251772928" behindDoc="0" locked="0" layoutInCell="1" allowOverlap="1" wp14:anchorId="7C9B1C8B" wp14:editId="6F28ADA3">
                      <wp:simplePos x="0" y="0"/>
                      <wp:positionH relativeFrom="column">
                        <wp:posOffset>1184275</wp:posOffset>
                      </wp:positionH>
                      <wp:positionV relativeFrom="paragraph">
                        <wp:posOffset>1088916</wp:posOffset>
                      </wp:positionV>
                      <wp:extent cx="425167" cy="417830"/>
                      <wp:effectExtent l="0" t="0" r="13335" b="20320"/>
                      <wp:wrapNone/>
                      <wp:docPr id="1431561133" name="形狀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5167" cy="417830"/>
                              </a:xfrm>
                              <a:prstGeom prst="rect">
                                <a:avLst/>
                              </a:prstGeom>
                              <a:noFill/>
                              <a:ln w="17780" cap="flat">
                                <a:solidFill>
                                  <a:srgbClr val="81D41A"/>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4E0AD4E1" id="形狀 57" o:spid="_x0000_s1026" style="position:absolute;margin-left:93.25pt;margin-top:85.75pt;width:33.5pt;height:32.9pt;z-index:2517729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" filled="f" strokecolor="#81d41a" strokeweight="1.4pt">
                      <v:stroke joinstyle="round"/>
                    </v:rect>
                  </w:pict>
                </mc:Fallback>
              </mc:AlternateContent>
            </w:r>
            <w:r>
              <w:rPr>
                <w:noProof/>
                <w:lang w:bidi="ar-SA"/>
              </w:rPr>
              <mc:AlternateContent>
                <mc:Choice Requires="wps">
                  <w:drawing>
                    <wp:anchor distT="0" distB="0" distL="114300" distR="114300" simplePos="0" relativeHeight="251668480" behindDoc="0" locked="0" layoutInCell="1" allowOverlap="1" wp14:anchorId="4C4D2DE3" wp14:editId="069A3D21">
                      <wp:simplePos x="0" y="0"/>
                      <wp:positionH relativeFrom="column">
                        <wp:posOffset>2052271</wp:posOffset>
                      </wp:positionH>
                      <wp:positionV relativeFrom="paragraph">
                        <wp:posOffset>1089158</wp:posOffset>
                      </wp:positionV>
                      <wp:extent cx="3078084" cy="417830"/>
                      <wp:effectExtent l="0" t="0" r="27305" b="20320"/>
                      <wp:wrapNone/>
                      <wp:docPr id="2023964164" name="形狀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78084" cy="417830"/>
                              </a:xfrm>
                              <a:prstGeom prst="rect">
                                <a:avLst/>
                              </a:prstGeom>
                              <a:noFill/>
                              <a:ln w="17780" cap="flat">
                                <a:solidFill>
                                  <a:srgbClr val="81D41A"/>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47BA524E" id="形狀 57" o:spid="_x0000_s1026" style="position:absolute;margin-left:161.6pt;margin-top:85.75pt;width:242.35pt;height:32.9pt;z-index:2516684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" filled="f" strokecolor="#81d41a" strokeweight="1.4pt">
                      <v:stroke joinstyle="round"/>
                    </v:rect>
                  </w:pict>
                </mc:Fallback>
              </mc:AlternateContent>
            </w:r>
            <w:r w:rsidR="00FF2701">
              <w:rPr>
                <w:noProof/>
                <w:lang w:bidi="ar-SA"/>
              </w:rPr>
              <mc:AlternateContent>
                <mc:Choice Requires="wps">
                  <w:drawing>
                    <wp:anchor distT="0" distB="0" distL="114300" distR="114300" simplePos="0" relativeHeight="251663360" behindDoc="0" locked="0" layoutInCell="1" allowOverlap="1" wp14:anchorId="633138CF" wp14:editId="6627D8A7">
                      <wp:simplePos x="0" y="0"/>
                      <wp:positionH relativeFrom="column">
                        <wp:posOffset>5161915</wp:posOffset>
                      </wp:positionH>
                      <wp:positionV relativeFrom="paragraph">
                        <wp:posOffset>1087755</wp:posOffset>
                      </wp:positionV>
                      <wp:extent cx="848360" cy="425450"/>
                      <wp:effectExtent l="0" t="0" r="27940" b="12700"/>
                      <wp:wrapNone/>
                      <wp:docPr id="441406083" name="形狀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48360" cy="425450"/>
                              </a:xfrm>
                              <a:prstGeom prst="rect">
                                <a:avLst/>
                              </a:prstGeom>
                              <a:noFill/>
                              <a:ln w="17780"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05F5A524" id="形狀 52" o:spid="_x0000_s1026" style="position:absolute;margin-left:406.45pt;margin-top:85.65pt;width:66.8pt;height:33.5pt;z-index:25166336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" filled="f" strokecolor="red" strokeweight="1.4pt">
                      <v:stroke joinstyle="round"/>
                    </v:rect>
                  </w:pict>
                </mc:Fallback>
              </mc:AlternateContent>
            </w:r>
            <w:r w:rsidR="00FF2701">
              <w:rPr>
                <w:rFonts w:ascii="Liberation Serif" w:hAnsi="Liberation Serif"/>
                <w:noProof/>
                <w:color w:val="000000"/>
                <w:lang w:bidi="ar-SA"/>
              </w:rPr>
              <w:drawing>
                <wp:inline distT="0" distB="0" distL="0" distR="0" wp14:anchorId="57D5FE96" wp14:editId="439BFEB5">
                  <wp:extent cx="6010760" cy="1551963"/>
                  <wp:effectExtent l="0" t="0" r="9525" b="0"/>
                  <wp:docPr id="680"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 name="圖片 18"/>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t="11981"/>
                          <a:stretch>
                            <a:fillRect/>
                          </a:stretch>
                        </pic:blipFill>
                        <pic:spPr bwMode="auto">
                          <a:xfrm>
                            <a:off x="0" y="0"/>
                            <a:ext cx="6048051" cy="1561591"/>
                          </a:xfrm>
                          <a:prstGeom prst="rect">
                            <a:avLst/>
                          </a:prstGeom>
                          <a:solidFill>
                            <a:srgbClr val="FFFFFF"/>
                          </a:solidFill>
                          <a:ln>
                            <a:noFill/>
                          </a:ln>
                          <a:extLst>
                            <a:ext uri="{53640926-AAD7-44D8-BBD7-CCE9431645EC}">
                              <a14:shadowObscured xmlns:a14="http://schemas.microsoft.com/office/drawing/2010/main"/>
                            </a:ext>
                          </a:extLst>
                        </pic:spPr>
                      </pic:pic>
                    </a:graphicData>
                  </a:graphic>
                </wp:inline>
              </w:drawing>
            </w:r>
          </w:p>
        </w:tc>
      </w:tr>
    </w:tbl>
    <w:p w14:paraId="41421CEE" w14:textId="77777777" w:rsidR="00934C65" w:rsidRDefault="004235F9" w:rsidP="004F47B3">
      <w:pPr>
        <w:pStyle w:val="af9"/>
        <w:spacing w:after="0"/>
      </w:pPr>
      <w:r>
        <w:t>圖</w:t>
      </w:r>
      <w:r>
        <w:t xml:space="preserve"> </w:t>
      </w:r>
      <w:r>
        <w:fldChar w:fldCharType="begin"/>
      </w:r>
      <w:r>
        <w:instrText xml:space="preserve"> SEQ "</w:instrText>
      </w:r>
      <w:r>
        <w:instrText>圖</w:instrText>
      </w:r>
      <w:r>
        <w:instrText xml:space="preserve">" \* ARABIC </w:instrText>
      </w:r>
      <w:r>
        <w:fldChar w:fldCharType="separate"/>
      </w:r>
      <w:r w:rsidR="00741F8E">
        <w:rPr>
          <w:noProof/>
        </w:rPr>
        <w:t>26</w:t>
      </w:r>
      <w:r>
        <w:fldChar w:fldCharType="end"/>
      </w:r>
      <w:r>
        <w:t>：將英文字體實驗中總結的最佳配置直接應用於中文字體</w:t>
      </w:r>
      <w:r w:rsidR="00486338">
        <w:rPr>
          <w:rFonts w:hint="eastAsia"/>
        </w:rPr>
        <w:t xml:space="preserve"> D</w:t>
      </w:r>
      <w:r w:rsidR="00486338">
        <w:rPr>
          <w:rFonts w:hint="eastAsia"/>
        </w:rPr>
        <w:t>、</w:t>
      </w:r>
      <w:r w:rsidR="00486338">
        <w:rPr>
          <w:rFonts w:hint="eastAsia"/>
        </w:rPr>
        <w:t>E</w:t>
      </w:r>
      <w:r>
        <w:t>之</w:t>
      </w:r>
      <w:r w:rsidR="00486338">
        <w:t>生成</w:t>
      </w:r>
      <w:r>
        <w:t>效果</w:t>
      </w:r>
    </w:p>
    <w:p w14:paraId="2AB70C15" w14:textId="32DC1C9A" w:rsidR="008071DA" w:rsidRDefault="00486338" w:rsidP="00934C65">
      <w:pPr>
        <w:pStyle w:val="af9"/>
        <w:spacing w:before="0" w:line="276" w:lineRule="auto"/>
      </w:pPr>
      <w:proofErr w:type="gramStart"/>
      <w:r>
        <w:rPr>
          <w:rFonts w:hint="eastAsia"/>
        </w:rPr>
        <w:t>（</w:t>
      </w:r>
      <w:proofErr w:type="gramEnd"/>
      <w:r>
        <w:rPr>
          <w:rFonts w:hint="eastAsia"/>
        </w:rPr>
        <w:t>紅框：較差，</w:t>
      </w:r>
      <w:proofErr w:type="gramStart"/>
      <w:r>
        <w:rPr>
          <w:rFonts w:hint="eastAsia"/>
        </w:rPr>
        <w:t>綠框</w:t>
      </w:r>
      <w:proofErr w:type="gramEnd"/>
      <w:r>
        <w:rPr>
          <w:rFonts w:hint="eastAsia"/>
        </w:rPr>
        <w:t>：較佳，籃框：訓練集代表字</w:t>
      </w:r>
      <w:proofErr w:type="gramStart"/>
      <w:r>
        <w:rPr>
          <w:rFonts w:hint="eastAsia"/>
        </w:rPr>
        <w:t>）</w:t>
      </w:r>
      <w:proofErr w:type="gramEnd"/>
    </w:p>
    <w:p w14:paraId="4B5745AA" w14:textId="05B85E5F" w:rsidR="008071DA" w:rsidRDefault="004235F9" w:rsidP="004A0840">
      <w:pPr>
        <w:pStyle w:val="a1"/>
        <w:spacing w:beforeLines="50" w:before="120"/>
      </w:pPr>
      <w:r>
        <w:tab/>
      </w:r>
      <w:r>
        <w:t>如圖</w:t>
      </w:r>
      <w:r>
        <w:t xml:space="preserve"> 26 </w:t>
      </w:r>
      <w:r>
        <w:t>所示，模型在訓練集（如「木、</w:t>
      </w:r>
      <w:r w:rsidR="00486338">
        <w:rPr>
          <w:rFonts w:hint="eastAsia"/>
        </w:rPr>
        <w:t>星</w:t>
      </w:r>
      <w:r>
        <w:t>」）展現了完全的</w:t>
      </w:r>
      <w:proofErr w:type="gramStart"/>
      <w:r>
        <w:t>的</w:t>
      </w:r>
      <w:proofErr w:type="gramEnd"/>
      <w:r>
        <w:t>風格還原。更重要的是在測試集中，對於含有類似部件的漢字（如</w:t>
      </w:r>
      <w:r w:rsidR="00486338">
        <w:rPr>
          <w:rFonts w:hint="eastAsia"/>
        </w:rPr>
        <w:t>圖</w:t>
      </w:r>
      <w:r w:rsidR="00486338">
        <w:rPr>
          <w:rFonts w:hint="eastAsia"/>
        </w:rPr>
        <w:t xml:space="preserve"> 26 </w:t>
      </w:r>
      <w:r w:rsidR="00486338">
        <w:rPr>
          <w:rFonts w:hint="eastAsia"/>
        </w:rPr>
        <w:t>綠框字</w:t>
      </w:r>
      <w:r>
        <w:t>），模型不僅整體結構生成正確，且能保留目標字體的特徵筆觸（如</w:t>
      </w:r>
      <w:r w:rsidR="00486338">
        <w:rPr>
          <w:rFonts w:hint="eastAsia"/>
        </w:rPr>
        <w:t>筆畫粗細變化</w:t>
      </w:r>
      <w:r>
        <w:t>、撇捺弧度）。驗證了「同步變換增強策略」在遇到相同結構時，能</w:t>
      </w:r>
      <w:r w:rsidR="005B45E1">
        <w:rPr>
          <w:rFonts w:hint="eastAsia"/>
        </w:rPr>
        <w:t>大幅提升模型能力</w:t>
      </w:r>
      <w:r>
        <w:t>，</w:t>
      </w:r>
      <w:r w:rsidR="005B45E1">
        <w:rPr>
          <w:rFonts w:hint="eastAsia"/>
        </w:rPr>
        <w:t>且對於</w:t>
      </w:r>
      <w:r>
        <w:t>漢字</w:t>
      </w:r>
      <w:r w:rsidR="005B45E1">
        <w:rPr>
          <w:rFonts w:hint="eastAsia"/>
        </w:rPr>
        <w:t>之效果</w:t>
      </w:r>
      <w:r>
        <w:t>優於英文字符。</w:t>
      </w:r>
    </w:p>
    <w:p w14:paraId="6E1861E6" w14:textId="426BA67C" w:rsidR="008071DA" w:rsidRDefault="004235F9" w:rsidP="00C500A5">
      <w:pPr>
        <w:pStyle w:val="a1"/>
        <w:spacing w:afterLines="50" w:after="120"/>
      </w:pPr>
      <w:r>
        <w:tab/>
      </w:r>
      <w:r>
        <w:t>儘管模型在多數</w:t>
      </w:r>
      <w:r w:rsidR="0075206F">
        <w:rPr>
          <w:rFonts w:hint="eastAsia"/>
        </w:rPr>
        <w:t>中</w:t>
      </w:r>
      <w:proofErr w:type="gramStart"/>
      <w:r>
        <w:t>文字符上表現</w:t>
      </w:r>
      <w:proofErr w:type="gramEnd"/>
      <w:r>
        <w:t>優異，但受限於本研究所採用</w:t>
      </w:r>
      <w:r>
        <w:t xml:space="preserve"> 64×64 </w:t>
      </w:r>
      <w:r>
        <w:t>的圖像解析度，我們觀察到</w:t>
      </w:r>
      <w:r w:rsidR="001961CF">
        <w:rPr>
          <w:rFonts w:hint="eastAsia"/>
        </w:rPr>
        <w:t>針對</w:t>
      </w:r>
      <w:r>
        <w:t>筆畫</w:t>
      </w:r>
      <w:r w:rsidR="00C500A5">
        <w:rPr>
          <w:rFonts w:hint="eastAsia"/>
        </w:rPr>
        <w:t>較</w:t>
      </w:r>
      <w:r>
        <w:t>密集的漢字（如「愛、極」</w:t>
      </w:r>
      <w:r w:rsidR="00780BA1">
        <w:rPr>
          <w:rFonts w:hint="eastAsia"/>
        </w:rPr>
        <w:t>與</w:t>
      </w:r>
      <w:r w:rsidR="00486338">
        <w:rPr>
          <w:rFonts w:hint="eastAsia"/>
        </w:rPr>
        <w:t>其他同等複雜</w:t>
      </w:r>
      <w:r>
        <w:t>字</w:t>
      </w:r>
      <w:r w:rsidR="00486338">
        <w:rPr>
          <w:rFonts w:hint="eastAsia"/>
        </w:rPr>
        <w:t>符</w:t>
      </w:r>
      <w:r>
        <w:t>）時，生成圖像出現了嚴重的筆畫沾</w:t>
      </w:r>
      <w:proofErr w:type="gramStart"/>
      <w:r>
        <w:t>黏</w:t>
      </w:r>
      <w:proofErr w:type="gramEnd"/>
      <w:r>
        <w:t>與模糊現象。</w:t>
      </w:r>
    </w:p>
    <w:p w14:paraId="016D9961" w14:textId="5E04461C" w:rsidR="004F0BA2" w:rsidRDefault="004F0BA2" w:rsidP="004A0840">
      <w:pPr>
        <w:pStyle w:val="af"/>
        <w:keepNext/>
        <w:spacing w:before="0" w:line="276" w:lineRule="auto"/>
        <w:jc w:val="center"/>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741F8E">
        <w:rPr>
          <w:noProof/>
        </w:rPr>
        <w:t>4</w:t>
      </w:r>
      <w:r>
        <w:fldChar w:fldCharType="end"/>
      </w:r>
      <w:r>
        <w:rPr>
          <w:rFonts w:hint="eastAsia"/>
        </w:rPr>
        <w:t>：本研究之模型於圖</w:t>
      </w:r>
      <w:r>
        <w:rPr>
          <w:rFonts w:hint="eastAsia"/>
        </w:rPr>
        <w:t xml:space="preserve"> 26 </w:t>
      </w:r>
      <w:r>
        <w:rPr>
          <w:rFonts w:hint="eastAsia"/>
        </w:rPr>
        <w:t>兩字體之生成效果與其他研究之模型在</w:t>
      </w:r>
      <w:r>
        <w:rPr>
          <w:rFonts w:hint="eastAsia"/>
        </w:rPr>
        <w:t xml:space="preserve"> SSIM</w:t>
      </w:r>
      <w:r>
        <w:rPr>
          <w:rFonts w:hint="eastAsia"/>
        </w:rPr>
        <w:t>、</w:t>
      </w:r>
      <w:r>
        <w:rPr>
          <w:rFonts w:hint="eastAsia"/>
        </w:rPr>
        <w:t>LPIPS</w:t>
      </w:r>
      <w:r>
        <w:rPr>
          <w:rFonts w:hint="eastAsia"/>
        </w:rPr>
        <w:t>、</w:t>
      </w:r>
      <w:r>
        <w:rPr>
          <w:rFonts w:hint="eastAsia"/>
        </w:rPr>
        <w:t xml:space="preserve">FID </w:t>
      </w:r>
      <w:r>
        <w:rPr>
          <w:rFonts w:hint="eastAsia"/>
        </w:rPr>
        <w:t>之評分</w:t>
      </w:r>
      <w:r w:rsidR="000870B3">
        <w:rPr>
          <w:rFonts w:hint="eastAsia"/>
        </w:rPr>
        <w:t>（</w:t>
      </w:r>
      <w:r>
        <w:rPr>
          <w:rFonts w:hint="eastAsia"/>
        </w:rPr>
        <w:t>其餘</w:t>
      </w:r>
      <w:r w:rsidR="00A62FD0">
        <w:rPr>
          <w:rFonts w:hint="eastAsia"/>
        </w:rPr>
        <w:t>模型</w:t>
      </w:r>
      <w:r>
        <w:rPr>
          <w:rFonts w:hint="eastAsia"/>
        </w:rPr>
        <w:t>之數值引自對應論文</w:t>
      </w:r>
      <w:r w:rsidR="000870B3">
        <w:rPr>
          <w:rFonts w:hint="eastAsia"/>
        </w:rPr>
        <w:t>，箭號向上代表數值愈高愈佳，向下同理）</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3067"/>
        <w:gridCol w:w="1614"/>
        <w:gridCol w:w="1617"/>
        <w:gridCol w:w="1615"/>
        <w:gridCol w:w="1721"/>
      </w:tblGrid>
      <w:tr w:rsidR="002460E7" w14:paraId="6F76D70C" w14:textId="0A1725B4" w:rsidTr="005356DA">
        <w:trPr>
          <w:trHeight w:val="284"/>
          <w:tblHeader/>
        </w:trPr>
        <w:tc>
          <w:tcPr>
            <w:tcW w:w="3067" w:type="dxa"/>
          </w:tcPr>
          <w:p w14:paraId="2519C814" w14:textId="7C1354A5" w:rsidR="002460E7" w:rsidRPr="00C500A5" w:rsidRDefault="002460E7" w:rsidP="005356DA">
            <w:pPr>
              <w:pStyle w:val="af5"/>
              <w:rPr>
                <w:rFonts w:eastAsiaTheme="minorEastAsia" w:cs="Times New Roman"/>
              </w:rPr>
            </w:pPr>
            <w:r w:rsidRPr="00C500A5">
              <w:rPr>
                <w:rFonts w:eastAsiaTheme="minorEastAsia" w:cs="Times New Roman"/>
              </w:rPr>
              <w:t>模型</w:t>
            </w:r>
            <w:r w:rsidRPr="00C500A5">
              <w:rPr>
                <w:rFonts w:eastAsiaTheme="minorEastAsia" w:cs="Times New Roman"/>
              </w:rPr>
              <w:t>\</w:t>
            </w:r>
            <w:r w:rsidRPr="00C500A5">
              <w:rPr>
                <w:rFonts w:eastAsiaTheme="minorEastAsia" w:cs="Times New Roman"/>
              </w:rPr>
              <w:t>測試指標</w:t>
            </w:r>
          </w:p>
        </w:tc>
        <w:tc>
          <w:tcPr>
            <w:tcW w:w="1614" w:type="dxa"/>
          </w:tcPr>
          <w:p w14:paraId="691D7257" w14:textId="4F629352" w:rsidR="002460E7" w:rsidRPr="00C500A5" w:rsidRDefault="002460E7" w:rsidP="005356DA">
            <w:pPr>
              <w:pStyle w:val="af5"/>
              <w:rPr>
                <w:rFonts w:eastAsiaTheme="minorEastAsia" w:cs="Times New Roman"/>
              </w:rPr>
            </w:pPr>
            <w:r w:rsidRPr="00C500A5">
              <w:rPr>
                <w:rFonts w:eastAsiaTheme="minorEastAsia" w:cs="Times New Roman"/>
              </w:rPr>
              <w:t>SSIM ↑</w:t>
            </w:r>
          </w:p>
        </w:tc>
        <w:tc>
          <w:tcPr>
            <w:tcW w:w="1617" w:type="dxa"/>
          </w:tcPr>
          <w:p w14:paraId="29B873F6" w14:textId="74AA6813" w:rsidR="002460E7" w:rsidRPr="00C500A5" w:rsidRDefault="002460E7" w:rsidP="005356DA">
            <w:pPr>
              <w:pStyle w:val="af5"/>
              <w:rPr>
                <w:rFonts w:eastAsiaTheme="minorEastAsia" w:cs="Times New Roman"/>
              </w:rPr>
            </w:pPr>
            <w:r w:rsidRPr="00C500A5">
              <w:rPr>
                <w:rFonts w:eastAsiaTheme="minorEastAsia" w:cs="Times New Roman"/>
              </w:rPr>
              <w:t>LPIPS ↓</w:t>
            </w:r>
          </w:p>
        </w:tc>
        <w:tc>
          <w:tcPr>
            <w:tcW w:w="1615" w:type="dxa"/>
          </w:tcPr>
          <w:p w14:paraId="1425212F" w14:textId="47EA7998" w:rsidR="002460E7" w:rsidRPr="00C500A5" w:rsidRDefault="002460E7" w:rsidP="005356DA">
            <w:pPr>
              <w:pStyle w:val="af5"/>
              <w:rPr>
                <w:rFonts w:eastAsiaTheme="minorEastAsia" w:cs="Times New Roman"/>
              </w:rPr>
            </w:pPr>
            <w:r w:rsidRPr="00C500A5">
              <w:rPr>
                <w:rFonts w:eastAsiaTheme="minorEastAsia" w:cs="Times New Roman"/>
              </w:rPr>
              <w:t>FID ↓</w:t>
            </w:r>
          </w:p>
        </w:tc>
        <w:tc>
          <w:tcPr>
            <w:tcW w:w="1721" w:type="dxa"/>
          </w:tcPr>
          <w:p w14:paraId="350E1A6C" w14:textId="17F34FDF" w:rsidR="002460E7" w:rsidRPr="00C500A5" w:rsidRDefault="002460E7" w:rsidP="005356DA">
            <w:pPr>
              <w:pStyle w:val="af5"/>
              <w:rPr>
                <w:rFonts w:eastAsiaTheme="minorEastAsia" w:cs="Times New Roman"/>
              </w:rPr>
            </w:pPr>
            <w:r>
              <w:rPr>
                <w:rFonts w:eastAsiaTheme="minorEastAsia" w:cs="Times New Roman" w:hint="eastAsia"/>
              </w:rPr>
              <w:t>訓練</w:t>
            </w:r>
            <w:proofErr w:type="gramStart"/>
            <w:r>
              <w:rPr>
                <w:rFonts w:eastAsiaTheme="minorEastAsia" w:cs="Times New Roman" w:hint="eastAsia"/>
              </w:rPr>
              <w:t>字符數</w:t>
            </w:r>
            <w:proofErr w:type="gramEnd"/>
          </w:p>
        </w:tc>
      </w:tr>
      <w:tr w:rsidR="002460E7" w:rsidRPr="00671D8D" w14:paraId="54BF5D68" w14:textId="79186544" w:rsidTr="005356DA">
        <w:trPr>
          <w:trHeight w:val="269"/>
        </w:trPr>
        <w:tc>
          <w:tcPr>
            <w:tcW w:w="3067" w:type="dxa"/>
          </w:tcPr>
          <w:p w14:paraId="3D24D26F" w14:textId="0854EA7F" w:rsidR="002460E7" w:rsidRPr="00C500A5" w:rsidRDefault="002460E7" w:rsidP="005356DA">
            <w:pPr>
              <w:pStyle w:val="af4"/>
              <w:rPr>
                <w:rFonts w:eastAsiaTheme="minorEastAsia" w:cs="Times New Roman"/>
              </w:rPr>
            </w:pPr>
            <w:r w:rsidRPr="00C500A5">
              <w:rPr>
                <w:rFonts w:eastAsiaTheme="minorEastAsia" w:cs="Times New Roman"/>
              </w:rPr>
              <w:t>本研究模型</w:t>
            </w:r>
            <w:r>
              <w:rPr>
                <w:rFonts w:eastAsiaTheme="minorEastAsia" w:cs="Times New Roman" w:hint="eastAsia"/>
              </w:rPr>
              <w:t>訓練於字體</w:t>
            </w:r>
            <w:r w:rsidRPr="00C500A5">
              <w:rPr>
                <w:rFonts w:eastAsiaTheme="minorEastAsia" w:cs="Times New Roman"/>
              </w:rPr>
              <w:t xml:space="preserve"> D</w:t>
            </w:r>
          </w:p>
        </w:tc>
        <w:tc>
          <w:tcPr>
            <w:tcW w:w="1614" w:type="dxa"/>
          </w:tcPr>
          <w:p w14:paraId="48A9B587" w14:textId="39BC4ABF" w:rsidR="002460E7" w:rsidRPr="00C500A5" w:rsidRDefault="002460E7" w:rsidP="005356DA">
            <w:pPr>
              <w:pStyle w:val="af4"/>
              <w:rPr>
                <w:rFonts w:eastAsiaTheme="minorEastAsia" w:cs="Times New Roman"/>
              </w:rPr>
            </w:pPr>
            <w:r w:rsidRPr="00C500A5">
              <w:rPr>
                <w:rFonts w:eastAsiaTheme="minorEastAsia" w:cs="Times New Roman"/>
              </w:rPr>
              <w:t>0.5617</w:t>
            </w:r>
          </w:p>
        </w:tc>
        <w:tc>
          <w:tcPr>
            <w:tcW w:w="1617" w:type="dxa"/>
          </w:tcPr>
          <w:p w14:paraId="31A5E7A4" w14:textId="2F078C92" w:rsidR="002460E7" w:rsidRPr="00C500A5" w:rsidRDefault="002460E7" w:rsidP="005356DA">
            <w:pPr>
              <w:pStyle w:val="af4"/>
              <w:rPr>
                <w:rFonts w:eastAsiaTheme="minorEastAsia" w:cs="Times New Roman"/>
              </w:rPr>
            </w:pPr>
            <w:r w:rsidRPr="00C500A5">
              <w:rPr>
                <w:rFonts w:eastAsiaTheme="minorEastAsia" w:cs="Times New Roman"/>
              </w:rPr>
              <w:t>0.1321</w:t>
            </w:r>
          </w:p>
        </w:tc>
        <w:tc>
          <w:tcPr>
            <w:tcW w:w="1615" w:type="dxa"/>
          </w:tcPr>
          <w:p w14:paraId="44B45220" w14:textId="0FEADBD9" w:rsidR="002460E7" w:rsidRPr="00A62FD0" w:rsidRDefault="002460E7" w:rsidP="005356DA">
            <w:pPr>
              <w:pStyle w:val="af4"/>
              <w:rPr>
                <w:rFonts w:eastAsiaTheme="minorEastAsia" w:cs="Times New Roman"/>
                <w:b/>
                <w:bCs/>
              </w:rPr>
            </w:pPr>
            <w:r w:rsidRPr="00A62FD0">
              <w:rPr>
                <w:rFonts w:eastAsiaTheme="minorEastAsia" w:cs="Times New Roman"/>
                <w:b/>
                <w:bCs/>
              </w:rPr>
              <w:t>22.2059</w:t>
            </w:r>
          </w:p>
        </w:tc>
        <w:tc>
          <w:tcPr>
            <w:tcW w:w="1721" w:type="dxa"/>
          </w:tcPr>
          <w:p w14:paraId="37F1DF35" w14:textId="0EC780AD" w:rsidR="002460E7" w:rsidRPr="002460E7" w:rsidRDefault="002460E7" w:rsidP="005356DA">
            <w:pPr>
              <w:pStyle w:val="af4"/>
              <w:rPr>
                <w:rFonts w:eastAsiaTheme="minorEastAsia" w:cs="Times New Roman"/>
                <w:b/>
                <w:bCs/>
              </w:rPr>
            </w:pPr>
            <w:r w:rsidRPr="002460E7">
              <w:rPr>
                <w:rFonts w:eastAsiaTheme="minorEastAsia" w:cs="Times New Roman" w:hint="eastAsia"/>
                <w:b/>
                <w:bCs/>
              </w:rPr>
              <w:t>230</w:t>
            </w:r>
          </w:p>
        </w:tc>
      </w:tr>
      <w:tr w:rsidR="002460E7" w:rsidRPr="00671D8D" w14:paraId="3A0E8DB9" w14:textId="550CD7AF" w:rsidTr="005356DA">
        <w:trPr>
          <w:trHeight w:val="269"/>
        </w:trPr>
        <w:tc>
          <w:tcPr>
            <w:tcW w:w="3067" w:type="dxa"/>
          </w:tcPr>
          <w:p w14:paraId="4C6F3912" w14:textId="06D1237C" w:rsidR="002460E7" w:rsidRPr="00C500A5" w:rsidRDefault="002460E7" w:rsidP="005356DA">
            <w:pPr>
              <w:pStyle w:val="af4"/>
              <w:rPr>
                <w:rFonts w:eastAsiaTheme="minorEastAsia" w:cs="Times New Roman"/>
              </w:rPr>
            </w:pPr>
            <w:r w:rsidRPr="00C500A5">
              <w:rPr>
                <w:rFonts w:eastAsiaTheme="minorEastAsia" w:cs="Times New Roman"/>
              </w:rPr>
              <w:t>本研究模型</w:t>
            </w:r>
            <w:r>
              <w:rPr>
                <w:rFonts w:eastAsiaTheme="minorEastAsia" w:cs="Times New Roman" w:hint="eastAsia"/>
              </w:rPr>
              <w:t>訓練於字體</w:t>
            </w:r>
            <w:r w:rsidRPr="00C500A5">
              <w:rPr>
                <w:rFonts w:eastAsiaTheme="minorEastAsia" w:cs="Times New Roman"/>
              </w:rPr>
              <w:t xml:space="preserve"> E</w:t>
            </w:r>
          </w:p>
        </w:tc>
        <w:tc>
          <w:tcPr>
            <w:tcW w:w="1614" w:type="dxa"/>
          </w:tcPr>
          <w:p w14:paraId="61ED3CA8" w14:textId="78B175F4" w:rsidR="002460E7" w:rsidRPr="00C500A5" w:rsidRDefault="002460E7" w:rsidP="005356DA">
            <w:pPr>
              <w:pStyle w:val="af4"/>
              <w:rPr>
                <w:rFonts w:eastAsiaTheme="minorEastAsia" w:cs="Times New Roman"/>
              </w:rPr>
            </w:pPr>
            <w:r w:rsidRPr="00C500A5">
              <w:rPr>
                <w:rFonts w:eastAsiaTheme="minorEastAsia" w:cs="Times New Roman"/>
              </w:rPr>
              <w:t>0.6337</w:t>
            </w:r>
          </w:p>
        </w:tc>
        <w:tc>
          <w:tcPr>
            <w:tcW w:w="1617" w:type="dxa"/>
          </w:tcPr>
          <w:p w14:paraId="653CE00E" w14:textId="6A0D9429" w:rsidR="002460E7" w:rsidRPr="00A62FD0" w:rsidRDefault="002460E7" w:rsidP="005356DA">
            <w:pPr>
              <w:pStyle w:val="af4"/>
              <w:rPr>
                <w:rFonts w:eastAsiaTheme="minorEastAsia" w:cs="Times New Roman"/>
                <w:b/>
                <w:bCs/>
              </w:rPr>
            </w:pPr>
            <w:r w:rsidRPr="00A62FD0">
              <w:rPr>
                <w:rFonts w:eastAsiaTheme="minorEastAsia" w:cs="Times New Roman"/>
                <w:b/>
                <w:bCs/>
              </w:rPr>
              <w:t>0.1105</w:t>
            </w:r>
          </w:p>
        </w:tc>
        <w:tc>
          <w:tcPr>
            <w:tcW w:w="1615" w:type="dxa"/>
          </w:tcPr>
          <w:p w14:paraId="6B6C6FEB" w14:textId="7D6DACE6" w:rsidR="002460E7" w:rsidRPr="00A62FD0" w:rsidRDefault="002460E7" w:rsidP="005356DA">
            <w:pPr>
              <w:pStyle w:val="af4"/>
              <w:rPr>
                <w:rFonts w:eastAsiaTheme="minorEastAsia" w:cs="Times New Roman"/>
                <w:u w:val="single"/>
              </w:rPr>
            </w:pPr>
            <w:r w:rsidRPr="00A62FD0">
              <w:rPr>
                <w:rFonts w:eastAsiaTheme="minorEastAsia" w:cs="Times New Roman"/>
                <w:u w:val="single"/>
              </w:rPr>
              <w:t>33.8887</w:t>
            </w:r>
          </w:p>
        </w:tc>
        <w:tc>
          <w:tcPr>
            <w:tcW w:w="1721" w:type="dxa"/>
          </w:tcPr>
          <w:p w14:paraId="68BB2FD6" w14:textId="77A3839B" w:rsidR="002460E7" w:rsidRPr="002460E7" w:rsidRDefault="002460E7" w:rsidP="005356DA">
            <w:pPr>
              <w:pStyle w:val="af4"/>
              <w:rPr>
                <w:rFonts w:eastAsiaTheme="minorEastAsia" w:cs="Times New Roman"/>
                <w:b/>
                <w:bCs/>
              </w:rPr>
            </w:pPr>
            <w:r w:rsidRPr="002460E7">
              <w:rPr>
                <w:rFonts w:eastAsiaTheme="minorEastAsia" w:cs="Times New Roman" w:hint="eastAsia"/>
                <w:b/>
                <w:bCs/>
              </w:rPr>
              <w:t>230</w:t>
            </w:r>
          </w:p>
        </w:tc>
      </w:tr>
      <w:tr w:rsidR="002460E7" w:rsidRPr="00671D8D" w14:paraId="34E81B8A" w14:textId="702707B8" w:rsidTr="005356DA">
        <w:trPr>
          <w:trHeight w:val="269"/>
        </w:trPr>
        <w:tc>
          <w:tcPr>
            <w:tcW w:w="3067" w:type="dxa"/>
          </w:tcPr>
          <w:p w14:paraId="5B5FB5B7" w14:textId="39FC604D" w:rsidR="002460E7" w:rsidRPr="00C500A5" w:rsidRDefault="002460E7" w:rsidP="005356DA">
            <w:pPr>
              <w:pStyle w:val="af4"/>
              <w:rPr>
                <w:rFonts w:eastAsiaTheme="minorEastAsia" w:cs="Times New Roman"/>
              </w:rPr>
            </w:pPr>
            <w:proofErr w:type="spellStart"/>
            <w:r w:rsidRPr="00C500A5">
              <w:rPr>
                <w:rFonts w:eastAsiaTheme="minorEastAsia" w:cs="Times New Roman"/>
              </w:rPr>
              <w:t>DGFont</w:t>
            </w:r>
            <w:proofErr w:type="spellEnd"/>
            <w:r w:rsidRPr="00C500A5">
              <w:rPr>
                <w:rFonts w:eastAsiaTheme="minorEastAsia" w:cs="Times New Roman"/>
              </w:rPr>
              <w:t>++ [8]</w:t>
            </w:r>
            <w:r w:rsidRPr="00C500A5">
              <w:rPr>
                <w:rFonts w:eastAsiaTheme="minorEastAsia" w:cs="Times New Roman"/>
              </w:rPr>
              <w:t>（</w:t>
            </w:r>
            <w:r w:rsidRPr="00C500A5">
              <w:rPr>
                <w:rFonts w:eastAsiaTheme="minorEastAsia" w:cs="Times New Roman"/>
              </w:rPr>
              <w:t>2022</w:t>
            </w:r>
            <w:r w:rsidRPr="00C500A5">
              <w:rPr>
                <w:rFonts w:eastAsiaTheme="minorEastAsia" w:cs="Times New Roman"/>
              </w:rPr>
              <w:t>）</w:t>
            </w:r>
          </w:p>
        </w:tc>
        <w:tc>
          <w:tcPr>
            <w:tcW w:w="1614" w:type="dxa"/>
          </w:tcPr>
          <w:p w14:paraId="01CB2093" w14:textId="738EFC12" w:rsidR="002460E7" w:rsidRPr="00A62FD0" w:rsidRDefault="002460E7" w:rsidP="005356DA">
            <w:pPr>
              <w:pStyle w:val="af4"/>
              <w:rPr>
                <w:rFonts w:eastAsiaTheme="minorEastAsia" w:cs="Times New Roman"/>
                <w:b/>
                <w:bCs/>
              </w:rPr>
            </w:pPr>
            <w:r w:rsidRPr="00A62FD0">
              <w:rPr>
                <w:rFonts w:eastAsiaTheme="minorEastAsia" w:cs="Times New Roman"/>
                <w:b/>
                <w:bCs/>
              </w:rPr>
              <w:t>0.8125</w:t>
            </w:r>
          </w:p>
        </w:tc>
        <w:tc>
          <w:tcPr>
            <w:tcW w:w="1617" w:type="dxa"/>
          </w:tcPr>
          <w:p w14:paraId="68AD5AE0" w14:textId="4F693CF1" w:rsidR="002460E7" w:rsidRPr="00C500A5" w:rsidRDefault="002460E7" w:rsidP="005356DA">
            <w:pPr>
              <w:pStyle w:val="af4"/>
              <w:rPr>
                <w:rFonts w:eastAsiaTheme="minorEastAsia" w:cs="Times New Roman"/>
                <w:u w:val="single"/>
              </w:rPr>
            </w:pPr>
            <w:r w:rsidRPr="00C500A5">
              <w:rPr>
                <w:rFonts w:eastAsiaTheme="minorEastAsia" w:cs="Times New Roman"/>
              </w:rPr>
              <w:t>0.1234</w:t>
            </w:r>
          </w:p>
        </w:tc>
        <w:tc>
          <w:tcPr>
            <w:tcW w:w="1615" w:type="dxa"/>
          </w:tcPr>
          <w:p w14:paraId="5D843B69" w14:textId="1353D3E1" w:rsidR="002460E7" w:rsidRPr="00C500A5" w:rsidRDefault="002460E7" w:rsidP="005356DA">
            <w:pPr>
              <w:pStyle w:val="af4"/>
              <w:rPr>
                <w:rFonts w:eastAsiaTheme="minorEastAsia" w:cs="Times New Roman"/>
              </w:rPr>
            </w:pPr>
            <w:r w:rsidRPr="00C500A5">
              <w:rPr>
                <w:rFonts w:eastAsiaTheme="minorEastAsia" w:cs="Times New Roman"/>
              </w:rPr>
              <w:t>34.54</w:t>
            </w:r>
          </w:p>
        </w:tc>
        <w:tc>
          <w:tcPr>
            <w:tcW w:w="1721" w:type="dxa"/>
          </w:tcPr>
          <w:p w14:paraId="24601C06" w14:textId="5992DD8C" w:rsidR="002460E7" w:rsidRPr="00C500A5" w:rsidRDefault="002460E7" w:rsidP="005356DA">
            <w:pPr>
              <w:pStyle w:val="af4"/>
              <w:rPr>
                <w:rFonts w:eastAsiaTheme="minorEastAsia" w:cs="Times New Roman"/>
              </w:rPr>
            </w:pPr>
            <w:r>
              <w:rPr>
                <w:rFonts w:eastAsiaTheme="minorEastAsia" w:cs="Times New Roman" w:hint="eastAsia"/>
              </w:rPr>
              <w:t>800 / per Font</w:t>
            </w:r>
          </w:p>
        </w:tc>
      </w:tr>
      <w:tr w:rsidR="002460E7" w:rsidRPr="00671D8D" w14:paraId="381E8FB6" w14:textId="161FE787" w:rsidTr="005356DA">
        <w:trPr>
          <w:trHeight w:val="269"/>
        </w:trPr>
        <w:tc>
          <w:tcPr>
            <w:tcW w:w="3067" w:type="dxa"/>
          </w:tcPr>
          <w:p w14:paraId="49C9975D" w14:textId="2CFCBE70" w:rsidR="002460E7" w:rsidRPr="00C500A5" w:rsidRDefault="002460E7" w:rsidP="005356DA">
            <w:pPr>
              <w:pStyle w:val="af4"/>
              <w:rPr>
                <w:rFonts w:eastAsiaTheme="minorEastAsia" w:cs="Times New Roman"/>
              </w:rPr>
            </w:pPr>
            <w:r w:rsidRPr="00C500A5">
              <w:rPr>
                <w:rFonts w:eastAsiaTheme="minorEastAsia" w:cs="Times New Roman"/>
              </w:rPr>
              <w:t>RAC-Font [11]</w:t>
            </w:r>
            <w:r w:rsidRPr="00C500A5">
              <w:rPr>
                <w:rFonts w:eastAsiaTheme="minorEastAsia" w:cs="Times New Roman"/>
              </w:rPr>
              <w:t>（</w:t>
            </w:r>
            <w:r w:rsidRPr="00C500A5">
              <w:rPr>
                <w:rFonts w:eastAsiaTheme="minorEastAsia" w:cs="Times New Roman"/>
              </w:rPr>
              <w:t>2024</w:t>
            </w:r>
            <w:r w:rsidRPr="00C500A5">
              <w:rPr>
                <w:rFonts w:eastAsiaTheme="minorEastAsia" w:cs="Times New Roman"/>
              </w:rPr>
              <w:t>）</w:t>
            </w:r>
          </w:p>
        </w:tc>
        <w:tc>
          <w:tcPr>
            <w:tcW w:w="1614" w:type="dxa"/>
          </w:tcPr>
          <w:p w14:paraId="55C0ADD7" w14:textId="59F8CA56" w:rsidR="002460E7" w:rsidRPr="00A62FD0" w:rsidRDefault="002460E7" w:rsidP="005356DA">
            <w:pPr>
              <w:pStyle w:val="af4"/>
              <w:rPr>
                <w:rFonts w:eastAsiaTheme="minorEastAsia" w:cs="Times New Roman"/>
                <w:b/>
                <w:bCs/>
                <w:u w:val="single"/>
              </w:rPr>
            </w:pPr>
            <w:r w:rsidRPr="00A62FD0">
              <w:rPr>
                <w:rFonts w:eastAsiaTheme="minorEastAsia" w:cs="Times New Roman"/>
                <w:u w:val="single"/>
              </w:rPr>
              <w:t>0.7051</w:t>
            </w:r>
          </w:p>
        </w:tc>
        <w:tc>
          <w:tcPr>
            <w:tcW w:w="1617" w:type="dxa"/>
          </w:tcPr>
          <w:p w14:paraId="5BD9EFE3" w14:textId="4C0D2484" w:rsidR="002460E7" w:rsidRPr="00A62FD0" w:rsidRDefault="002460E7" w:rsidP="005356DA">
            <w:pPr>
              <w:pStyle w:val="af4"/>
              <w:rPr>
                <w:rFonts w:eastAsiaTheme="minorEastAsia" w:cs="Times New Roman"/>
                <w:u w:val="single"/>
              </w:rPr>
            </w:pPr>
            <w:r w:rsidRPr="00A62FD0">
              <w:rPr>
                <w:rFonts w:eastAsiaTheme="minorEastAsia" w:cs="Times New Roman"/>
                <w:u w:val="single"/>
              </w:rPr>
              <w:t>0.1119</w:t>
            </w:r>
          </w:p>
        </w:tc>
        <w:tc>
          <w:tcPr>
            <w:tcW w:w="1615" w:type="dxa"/>
          </w:tcPr>
          <w:p w14:paraId="52D4CF0D" w14:textId="168B7EFF" w:rsidR="002460E7" w:rsidRPr="00C500A5" w:rsidRDefault="002460E7" w:rsidP="005356DA">
            <w:pPr>
              <w:pStyle w:val="af4"/>
              <w:rPr>
                <w:rFonts w:eastAsiaTheme="minorEastAsia" w:cs="Times New Roman"/>
              </w:rPr>
            </w:pPr>
            <w:r w:rsidRPr="00C500A5">
              <w:rPr>
                <w:rFonts w:eastAsiaTheme="minorEastAsia" w:cs="Times New Roman"/>
              </w:rPr>
              <w:t>34.34</w:t>
            </w:r>
          </w:p>
        </w:tc>
        <w:tc>
          <w:tcPr>
            <w:tcW w:w="1721" w:type="dxa"/>
          </w:tcPr>
          <w:p w14:paraId="6101D53F" w14:textId="245C2276" w:rsidR="002460E7" w:rsidRPr="00C500A5" w:rsidRDefault="002460E7" w:rsidP="005356DA">
            <w:pPr>
              <w:pStyle w:val="af4"/>
              <w:rPr>
                <w:rFonts w:eastAsiaTheme="minorEastAsia" w:cs="Times New Roman"/>
              </w:rPr>
            </w:pPr>
            <w:r>
              <w:rPr>
                <w:rFonts w:eastAsiaTheme="minorEastAsia" w:cs="Times New Roman" w:hint="eastAsia"/>
              </w:rPr>
              <w:t>3300 / per Font</w:t>
            </w:r>
          </w:p>
        </w:tc>
      </w:tr>
    </w:tbl>
    <w:p w14:paraId="4FAF96CA" w14:textId="45D5E869" w:rsidR="00A62FD0" w:rsidRDefault="00A62FD0" w:rsidP="002460E7">
      <w:pPr>
        <w:pStyle w:val="a1"/>
        <w:spacing w:beforeLines="100" w:before="240"/>
      </w:pPr>
      <w:r>
        <w:tab/>
      </w:r>
      <w:r>
        <w:rPr>
          <w:rFonts w:hint="eastAsia"/>
        </w:rPr>
        <w:t>表</w:t>
      </w:r>
      <w:r>
        <w:rPr>
          <w:rFonts w:hint="eastAsia"/>
        </w:rPr>
        <w:t xml:space="preserve"> </w:t>
      </w:r>
      <w:r w:rsidR="00375F6E">
        <w:rPr>
          <w:rFonts w:hint="eastAsia"/>
        </w:rPr>
        <w:t xml:space="preserve">4 </w:t>
      </w:r>
      <w:r w:rsidRPr="00A62FD0">
        <w:rPr>
          <w:rFonts w:hint="eastAsia"/>
        </w:rPr>
        <w:t>顯示了本研究模型（針對兩種不同字體</w:t>
      </w:r>
      <w:r w:rsidRPr="00A62FD0">
        <w:rPr>
          <w:rFonts w:hint="eastAsia"/>
        </w:rPr>
        <w:t xml:space="preserve"> D </w:t>
      </w:r>
      <w:r w:rsidRPr="00A62FD0">
        <w:rPr>
          <w:rFonts w:hint="eastAsia"/>
        </w:rPr>
        <w:t>與</w:t>
      </w:r>
      <w:r w:rsidRPr="00A62FD0">
        <w:rPr>
          <w:rFonts w:hint="eastAsia"/>
        </w:rPr>
        <w:t xml:space="preserve"> E</w:t>
      </w:r>
      <w:r w:rsidRPr="00A62FD0">
        <w:rPr>
          <w:rFonts w:hint="eastAsia"/>
        </w:rPr>
        <w:t>）與當前</w:t>
      </w:r>
      <w:r w:rsidR="001961CF">
        <w:rPr>
          <w:rFonts w:hint="eastAsia"/>
        </w:rPr>
        <w:t>先進</w:t>
      </w:r>
      <w:r w:rsidRPr="00A62FD0">
        <w:rPr>
          <w:rFonts w:hint="eastAsia"/>
        </w:rPr>
        <w:t>模型</w:t>
      </w:r>
      <w:r w:rsidR="001961CF">
        <w:rPr>
          <w:rFonts w:hint="eastAsia"/>
        </w:rPr>
        <w:t xml:space="preserve"> </w:t>
      </w:r>
      <w:proofErr w:type="spellStart"/>
      <w:r w:rsidRPr="00A62FD0">
        <w:rPr>
          <w:rFonts w:hint="eastAsia"/>
        </w:rPr>
        <w:t>DGFont</w:t>
      </w:r>
      <w:proofErr w:type="spellEnd"/>
      <w:r w:rsidRPr="00A62FD0">
        <w:rPr>
          <w:rFonts w:hint="eastAsia"/>
        </w:rPr>
        <w:t xml:space="preserve">++ [8] </w:t>
      </w:r>
      <w:r w:rsidRPr="00A62FD0">
        <w:rPr>
          <w:rFonts w:hint="eastAsia"/>
        </w:rPr>
        <w:t>及</w:t>
      </w:r>
      <w:r w:rsidRPr="00A62FD0">
        <w:rPr>
          <w:rFonts w:hint="eastAsia"/>
        </w:rPr>
        <w:t xml:space="preserve"> RAC-Font [11] </w:t>
      </w:r>
      <w:r w:rsidRPr="00A62FD0">
        <w:rPr>
          <w:rFonts w:hint="eastAsia"/>
        </w:rPr>
        <w:t>的量化數據對比。</w:t>
      </w:r>
      <w:r w:rsidR="002460E7">
        <w:rPr>
          <w:rFonts w:hint="eastAsia"/>
        </w:rPr>
        <w:t>在使用之訓練</w:t>
      </w:r>
      <w:proofErr w:type="gramStart"/>
      <w:r w:rsidR="002460E7">
        <w:rPr>
          <w:rFonts w:hint="eastAsia"/>
        </w:rPr>
        <w:t>字符數</w:t>
      </w:r>
      <w:proofErr w:type="gramEnd"/>
      <w:r w:rsidR="002460E7">
        <w:rPr>
          <w:rFonts w:hint="eastAsia"/>
        </w:rPr>
        <w:t>低於其餘研究的情況下，</w:t>
      </w:r>
      <w:r w:rsidR="001961CF" w:rsidRPr="001961CF">
        <w:rPr>
          <w:rFonts w:hint="eastAsia"/>
        </w:rPr>
        <w:t>本研究的</w:t>
      </w:r>
      <w:r w:rsidR="002460E7">
        <w:rPr>
          <w:rFonts w:hint="eastAsia"/>
        </w:rPr>
        <w:lastRenderedPageBreak/>
        <w:t>模型</w:t>
      </w:r>
      <w:r w:rsidR="001961CF" w:rsidRPr="001961CF">
        <w:rPr>
          <w:rFonts w:hint="eastAsia"/>
        </w:rPr>
        <w:t>架構在</w:t>
      </w:r>
      <w:r w:rsidR="001961CF" w:rsidRPr="001961CF">
        <w:rPr>
          <w:rFonts w:hint="eastAsia"/>
        </w:rPr>
        <w:t xml:space="preserve"> FID</w:t>
      </w:r>
      <w:r w:rsidR="001961CF">
        <w:rPr>
          <w:rFonts w:hint="eastAsia"/>
        </w:rPr>
        <w:t xml:space="preserve"> </w:t>
      </w:r>
      <w:r w:rsidR="001961CF" w:rsidRPr="001961CF">
        <w:rPr>
          <w:rFonts w:hint="eastAsia"/>
        </w:rPr>
        <w:t>與</w:t>
      </w:r>
      <w:r w:rsidR="001961CF" w:rsidRPr="001961CF">
        <w:rPr>
          <w:rFonts w:hint="eastAsia"/>
        </w:rPr>
        <w:t xml:space="preserve"> LPIPS</w:t>
      </w:r>
      <w:r w:rsidR="001961CF">
        <w:rPr>
          <w:rFonts w:hint="eastAsia"/>
        </w:rPr>
        <w:t xml:space="preserve"> </w:t>
      </w:r>
      <w:r w:rsidR="001961CF" w:rsidRPr="001961CF">
        <w:rPr>
          <w:rFonts w:hint="eastAsia"/>
        </w:rPr>
        <w:t>指標上，取得</w:t>
      </w:r>
      <w:r w:rsidR="001961CF">
        <w:rPr>
          <w:rFonts w:hint="eastAsia"/>
        </w:rPr>
        <w:t>了</w:t>
      </w:r>
      <w:r w:rsidR="001961CF" w:rsidRPr="001961CF">
        <w:rPr>
          <w:rFonts w:hint="eastAsia"/>
        </w:rPr>
        <w:t>優於或持平於前沿模型的成績。然而，在衡量結構</w:t>
      </w:r>
      <w:r w:rsidR="001961CF">
        <w:rPr>
          <w:rFonts w:hint="eastAsia"/>
        </w:rPr>
        <w:t>像素</w:t>
      </w:r>
      <w:r w:rsidR="001961CF" w:rsidRPr="001961CF">
        <w:rPr>
          <w:rFonts w:hint="eastAsia"/>
        </w:rPr>
        <w:t>準確度的</w:t>
      </w:r>
      <w:r w:rsidR="001961CF" w:rsidRPr="001961CF">
        <w:rPr>
          <w:rFonts w:hint="eastAsia"/>
        </w:rPr>
        <w:t xml:space="preserve"> SSIM </w:t>
      </w:r>
      <w:r w:rsidR="001961CF" w:rsidRPr="001961CF">
        <w:rPr>
          <w:rFonts w:hint="eastAsia"/>
        </w:rPr>
        <w:t>指標上，本</w:t>
      </w:r>
      <w:r w:rsidR="001961CF">
        <w:rPr>
          <w:rFonts w:hint="eastAsia"/>
        </w:rPr>
        <w:t>研究之</w:t>
      </w:r>
      <w:r w:rsidR="001961CF" w:rsidRPr="001961CF">
        <w:rPr>
          <w:rFonts w:hint="eastAsia"/>
        </w:rPr>
        <w:t>模型則顯著落後於</w:t>
      </w:r>
      <w:r w:rsidR="001961CF" w:rsidRPr="001961CF">
        <w:rPr>
          <w:rFonts w:hint="eastAsia"/>
        </w:rPr>
        <w:t xml:space="preserve"> </w:t>
      </w:r>
      <w:proofErr w:type="spellStart"/>
      <w:r w:rsidR="001961CF" w:rsidRPr="001961CF">
        <w:rPr>
          <w:rFonts w:hint="eastAsia"/>
        </w:rPr>
        <w:t>DGFont</w:t>
      </w:r>
      <w:proofErr w:type="spellEnd"/>
      <w:r w:rsidR="001961CF" w:rsidRPr="001961CF">
        <w:rPr>
          <w:rFonts w:hint="eastAsia"/>
        </w:rPr>
        <w:t>++</w:t>
      </w:r>
      <w:r w:rsidR="001961CF" w:rsidRPr="001961CF">
        <w:rPr>
          <w:rFonts w:hint="eastAsia"/>
        </w:rPr>
        <w:t>。</w:t>
      </w:r>
      <w:proofErr w:type="gramStart"/>
      <w:r w:rsidR="001961CF" w:rsidRPr="001961CF">
        <w:rPr>
          <w:rFonts w:hint="eastAsia"/>
        </w:rPr>
        <w:t>此外，</w:t>
      </w:r>
      <w:proofErr w:type="gramEnd"/>
      <w:r w:rsidR="001961CF" w:rsidRPr="001961CF">
        <w:rPr>
          <w:rFonts w:hint="eastAsia"/>
        </w:rPr>
        <w:t>對比</w:t>
      </w:r>
      <w:r w:rsidR="00096F4C">
        <w:rPr>
          <w:rFonts w:hint="eastAsia"/>
        </w:rPr>
        <w:t>本研究</w:t>
      </w:r>
      <w:r w:rsidR="001961CF">
        <w:rPr>
          <w:rFonts w:hint="eastAsia"/>
        </w:rPr>
        <w:t>兩字體生成圖像及量化</w:t>
      </w:r>
      <w:r w:rsidR="001961CF" w:rsidRPr="001961CF">
        <w:rPr>
          <w:rFonts w:hint="eastAsia"/>
        </w:rPr>
        <w:t>數據可發現，</w:t>
      </w:r>
      <w:r w:rsidR="00096F4C">
        <w:rPr>
          <w:rFonts w:hint="eastAsia"/>
        </w:rPr>
        <w:t>此訓練方法</w:t>
      </w:r>
      <w:r w:rsidR="001961CF" w:rsidRPr="001961CF">
        <w:rPr>
          <w:rFonts w:hint="eastAsia"/>
        </w:rPr>
        <w:t>在不同目標</w:t>
      </w:r>
      <w:proofErr w:type="gramStart"/>
      <w:r w:rsidR="001961CF" w:rsidRPr="001961CF">
        <w:rPr>
          <w:rFonts w:hint="eastAsia"/>
        </w:rPr>
        <w:t>字體間的表現</w:t>
      </w:r>
      <w:proofErr w:type="gramEnd"/>
      <w:r w:rsidR="001961CF" w:rsidRPr="001961CF">
        <w:rPr>
          <w:rFonts w:hint="eastAsia"/>
        </w:rPr>
        <w:t>存在較大波動</w:t>
      </w:r>
      <w:r w:rsidR="001961CF">
        <w:rPr>
          <w:rFonts w:hint="eastAsia"/>
        </w:rPr>
        <w:t>，</w:t>
      </w:r>
      <w:r w:rsidR="006E3CCF">
        <w:rPr>
          <w:rFonts w:hint="eastAsia"/>
        </w:rPr>
        <w:t>亦為</w:t>
      </w:r>
      <w:r w:rsidR="001961CF">
        <w:rPr>
          <w:rFonts w:hint="eastAsia"/>
        </w:rPr>
        <w:t>輕量化架構</w:t>
      </w:r>
      <w:r w:rsidR="006E3CCF">
        <w:rPr>
          <w:rFonts w:hint="eastAsia"/>
        </w:rPr>
        <w:t>待改善的</w:t>
      </w:r>
      <w:r w:rsidR="001961CF">
        <w:rPr>
          <w:rFonts w:hint="eastAsia"/>
        </w:rPr>
        <w:t>缺陷之</w:t>
      </w:r>
      <w:proofErr w:type="gramStart"/>
      <w:r w:rsidR="001961CF">
        <w:rPr>
          <w:rFonts w:hint="eastAsia"/>
        </w:rPr>
        <w:t>一</w:t>
      </w:r>
      <w:proofErr w:type="gramEnd"/>
      <w:r w:rsidR="001961CF" w:rsidRPr="001961CF">
        <w:rPr>
          <w:rFonts w:hint="eastAsia"/>
        </w:rPr>
        <w:t>。</w:t>
      </w:r>
    </w:p>
    <w:p w14:paraId="387097E9" w14:textId="3F4C33F1" w:rsidR="008071DA" w:rsidRDefault="004235F9" w:rsidP="009761F9">
      <w:pPr>
        <w:pStyle w:val="3"/>
        <w:numPr>
          <w:ilvl w:val="2"/>
          <w:numId w:val="16"/>
        </w:numPr>
      </w:pPr>
      <w:r>
        <w:t>未來展望</w:t>
      </w:r>
    </w:p>
    <w:p w14:paraId="52809A17" w14:textId="77777777" w:rsidR="008071DA" w:rsidRDefault="004235F9" w:rsidP="009761F9">
      <w:pPr>
        <w:pStyle w:val="4"/>
        <w:numPr>
          <w:ilvl w:val="3"/>
          <w:numId w:val="16"/>
        </w:numPr>
        <w:ind w:leftChars="0"/>
      </w:pPr>
      <w:r>
        <w:t>針對</w:t>
      </w:r>
      <w:r>
        <w:t xml:space="preserve">Wasserstein </w:t>
      </w:r>
      <w:r>
        <w:t>距離的幾何引導力之量化驗證</w:t>
      </w:r>
    </w:p>
    <w:p w14:paraId="2AA43308" w14:textId="5B46036E" w:rsidR="008071DA" w:rsidRDefault="004235F9" w:rsidP="00FE75A4">
      <w:pPr>
        <w:pStyle w:val="a3"/>
      </w:pPr>
      <w:r>
        <w:t>本研究基於實驗現象推論，</w:t>
      </w:r>
      <w:r>
        <w:t xml:space="preserve">WGAN-GP </w:t>
      </w:r>
      <w:r>
        <w:t>能夠擺脫</w:t>
      </w:r>
      <w:r>
        <w:t xml:space="preserve"> L1 </w:t>
      </w:r>
      <w:r>
        <w:t>損失的依賴，應歸功於</w:t>
      </w:r>
      <w:r>
        <w:t xml:space="preserve"> Wasserstein </w:t>
      </w:r>
      <w:r>
        <w:t>距離在分佈不重疊時仍能提供</w:t>
      </w:r>
      <w:proofErr w:type="gramStart"/>
      <w:r>
        <w:t>有效梯</w:t>
      </w:r>
      <w:proofErr w:type="gramEnd"/>
      <w:r>
        <w:t>度的底層特性。未來</w:t>
      </w:r>
      <w:r w:rsidR="00BA05D0">
        <w:rPr>
          <w:rFonts w:hint="eastAsia"/>
        </w:rPr>
        <w:t>可</w:t>
      </w:r>
      <w:r>
        <w:t>設計更深入的實驗對此現象進行分析，例如：追蹤並</w:t>
      </w:r>
      <w:proofErr w:type="gramStart"/>
      <w:r>
        <w:t>可視化訓練</w:t>
      </w:r>
      <w:proofErr w:type="gramEnd"/>
      <w:r>
        <w:t>過程中不同評估方式（</w:t>
      </w:r>
      <w:r>
        <w:t xml:space="preserve">JS </w:t>
      </w:r>
      <w:r>
        <w:t>散度</w:t>
      </w:r>
      <w:r w:rsidR="00CC4DB6">
        <w:rPr>
          <w:rFonts w:hint="eastAsia"/>
        </w:rPr>
        <w:t>與</w:t>
      </w:r>
      <w:r>
        <w:t xml:space="preserve"> Wasserstein </w:t>
      </w:r>
      <w:r>
        <w:t>距離）下的</w:t>
      </w:r>
      <w:proofErr w:type="gramStart"/>
      <w:r>
        <w:t>梯度流</w:t>
      </w:r>
      <w:proofErr w:type="gramEnd"/>
      <w:r>
        <w:t>（</w:t>
      </w:r>
      <w:r>
        <w:t>Gradient Flow</w:t>
      </w:r>
      <w:r>
        <w:t>）與特徵空間變化等，</w:t>
      </w:r>
      <w:r w:rsidR="002A473C">
        <w:rPr>
          <w:rFonts w:hint="eastAsia"/>
        </w:rPr>
        <w:t>並</w:t>
      </w:r>
      <w:r>
        <w:t>給出更嚴謹的說明與討論。</w:t>
      </w:r>
      <w:r>
        <w:t xml:space="preserve"> </w:t>
      </w:r>
    </w:p>
    <w:p w14:paraId="7846891A" w14:textId="77777777" w:rsidR="008071DA" w:rsidRDefault="004235F9" w:rsidP="009761F9">
      <w:pPr>
        <w:pStyle w:val="4"/>
        <w:numPr>
          <w:ilvl w:val="3"/>
          <w:numId w:val="16"/>
        </w:numPr>
        <w:ind w:leftChars="0"/>
      </w:pPr>
      <w:r>
        <w:t>針對中文字體持續優化</w:t>
      </w:r>
    </w:p>
    <w:p w14:paraId="4506AA6C" w14:textId="4AD4B2AE" w:rsidR="008071DA" w:rsidRDefault="004235F9" w:rsidP="00FE75A4">
      <w:pPr>
        <w:pStyle w:val="a3"/>
      </w:pPr>
      <w:r>
        <w:t>未來針對中文字體的深入優化，除必須將輸入圖像解析度提升外，也將針對訓練</w:t>
      </w:r>
      <w:proofErr w:type="gramStart"/>
      <w:r>
        <w:t>集字符</w:t>
      </w:r>
      <w:proofErr w:type="gramEnd"/>
      <w:r>
        <w:t>的選擇做優化。更考慮借</w:t>
      </w:r>
      <w:proofErr w:type="gramStart"/>
      <w:r>
        <w:t>鑑</w:t>
      </w:r>
      <w:proofErr w:type="gramEnd"/>
      <w:r>
        <w:t>前沿研究的特殊架構，例如，</w:t>
      </w:r>
      <w:proofErr w:type="spellStart"/>
      <w:r>
        <w:t>StrokeGAN</w:t>
      </w:r>
      <w:proofErr w:type="spellEnd"/>
      <w:r>
        <w:t xml:space="preserve"> [12] </w:t>
      </w:r>
      <w:r>
        <w:t>使用的「顯性筆劃特徵引導」，或是</w:t>
      </w:r>
      <w:r>
        <w:t xml:space="preserve"> RAC-Font [11]</w:t>
      </w:r>
      <w:r w:rsidR="00375F6E">
        <w:rPr>
          <w:rFonts w:hint="eastAsia"/>
        </w:rPr>
        <w:t xml:space="preserve"> </w:t>
      </w:r>
      <w:r>
        <w:t>針對局部筆畫細節改善的「區域感知對比損失（</w:t>
      </w:r>
      <w:r>
        <w:t>RAC-loss</w:t>
      </w:r>
      <w:r>
        <w:t>）」。結合本研究所證實的</w:t>
      </w:r>
      <w:r>
        <w:t xml:space="preserve"> WGAN-GP </w:t>
      </w:r>
      <w:r>
        <w:t>底層優勢，預期將能進一步</w:t>
      </w:r>
      <w:r w:rsidR="00AC5863">
        <w:rPr>
          <w:rFonts w:hint="eastAsia"/>
        </w:rPr>
        <w:t>降低</w:t>
      </w:r>
      <w:r>
        <w:t>複雜漢字生成的</w:t>
      </w:r>
      <w:r w:rsidR="00AC5863">
        <w:rPr>
          <w:rFonts w:hint="eastAsia"/>
        </w:rPr>
        <w:t>門檻</w:t>
      </w:r>
      <w:r>
        <w:t>。</w:t>
      </w:r>
    </w:p>
    <w:p w14:paraId="2BC4D45E" w14:textId="77777777" w:rsidR="008071DA" w:rsidRDefault="004235F9" w:rsidP="000C758E">
      <w:pPr>
        <w:pStyle w:val="2"/>
      </w:pPr>
      <w:r>
        <w:t>結論</w:t>
      </w:r>
    </w:p>
    <w:p w14:paraId="3913D98A" w14:textId="77777777" w:rsidR="008071DA" w:rsidRDefault="004235F9" w:rsidP="00FE75A4">
      <w:pPr>
        <w:pStyle w:val="3"/>
        <w:numPr>
          <w:ilvl w:val="2"/>
          <w:numId w:val="18"/>
        </w:numPr>
      </w:pPr>
      <w:r>
        <w:t xml:space="preserve">WGAN-GP </w:t>
      </w:r>
      <w:r>
        <w:t>架構的高穩定性</w:t>
      </w:r>
    </w:p>
    <w:p w14:paraId="498D503C" w14:textId="50E40196" w:rsidR="008071DA" w:rsidRDefault="004235F9">
      <w:pPr>
        <w:pStyle w:val="Firstparagraph"/>
      </w:pPr>
      <w:r>
        <w:tab/>
      </w:r>
      <w:r>
        <w:t>本研究驗證了</w:t>
      </w:r>
      <w:r>
        <w:t xml:space="preserve"> WGAN-GP </w:t>
      </w:r>
      <w:r>
        <w:t>在字體生成的高穩定性。相較傳統</w:t>
      </w:r>
      <w:r>
        <w:t xml:space="preserve"> GAN </w:t>
      </w:r>
      <w:r>
        <w:t>易發生梯度消失、模式崩潰或生成模糊等問題，</w:t>
      </w:r>
      <w:r>
        <w:t xml:space="preserve">WGAN-GP </w:t>
      </w:r>
      <w:r>
        <w:t>透過</w:t>
      </w:r>
      <w:r>
        <w:t xml:space="preserve"> Wasserstein </w:t>
      </w:r>
      <w:proofErr w:type="gramStart"/>
      <w:r>
        <w:t>距離與梯度</w:t>
      </w:r>
      <w:proofErr w:type="gramEnd"/>
      <w:r>
        <w:t>懲罰，</w:t>
      </w:r>
      <w:r w:rsidR="00FC6AA1">
        <w:rPr>
          <w:rFonts w:hint="eastAsia"/>
        </w:rPr>
        <w:t>能</w:t>
      </w:r>
      <w:r>
        <w:t>確保訓練全程提供</w:t>
      </w:r>
      <w:proofErr w:type="gramStart"/>
      <w:r>
        <w:t>有效梯</w:t>
      </w:r>
      <w:proofErr w:type="gramEnd"/>
      <w:r>
        <w:t>度指引</w:t>
      </w:r>
      <w:r w:rsidR="00BB5E83">
        <w:rPr>
          <w:rFonts w:hint="eastAsia"/>
        </w:rPr>
        <w:t>，</w:t>
      </w:r>
      <w:r w:rsidR="0007140E">
        <w:rPr>
          <w:rFonts w:hint="eastAsia"/>
        </w:rPr>
        <w:t>具有</w:t>
      </w:r>
      <w:r w:rsidR="00BB5E83">
        <w:rPr>
          <w:rFonts w:hint="eastAsia"/>
        </w:rPr>
        <w:t>更穩定的表現。</w:t>
      </w:r>
    </w:p>
    <w:p w14:paraId="4D4BE41D" w14:textId="77777777" w:rsidR="008071DA" w:rsidRDefault="004235F9" w:rsidP="009761F9">
      <w:pPr>
        <w:pStyle w:val="3"/>
        <w:numPr>
          <w:ilvl w:val="2"/>
          <w:numId w:val="16"/>
        </w:numPr>
      </w:pPr>
      <w:r>
        <w:t>同步變換增強的邊界效應</w:t>
      </w:r>
    </w:p>
    <w:p w14:paraId="737B0FF6" w14:textId="30C52787" w:rsidR="008071DA" w:rsidRDefault="004235F9">
      <w:pPr>
        <w:pStyle w:val="Firstparagraph"/>
      </w:pPr>
      <w:r>
        <w:tab/>
      </w:r>
      <w:r>
        <w:t>「同步變換增強</w:t>
      </w:r>
      <w:proofErr w:type="gramStart"/>
      <w:r>
        <w:t>（</w:t>
      </w:r>
      <w:proofErr w:type="gramEnd"/>
      <w:r>
        <w:t>Sync. Aug.</w:t>
      </w:r>
      <w:r>
        <w:t>）」被證實是提升模型泛化能力的關鍵。然而過度的變換將導致結構裁切，形成誤導性的無效數據。</w:t>
      </w:r>
      <w:proofErr w:type="gramStart"/>
      <w:r>
        <w:t>此外，</w:t>
      </w:r>
      <w:proofErr w:type="gramEnd"/>
      <w:r>
        <w:t>隨機遮罩與旋轉變換則因可能</w:t>
      </w:r>
      <w:proofErr w:type="gramStart"/>
      <w:r>
        <w:t>破壞字符的</w:t>
      </w:r>
      <w:proofErr w:type="gramEnd"/>
      <w:r>
        <w:t>筆畫與結構邏輯，在字體生成任務中被證實是效果不顯著甚至負面的。</w:t>
      </w:r>
    </w:p>
    <w:p w14:paraId="532051FE" w14:textId="77777777" w:rsidR="008071DA" w:rsidRDefault="004235F9" w:rsidP="009761F9">
      <w:pPr>
        <w:pStyle w:val="3"/>
        <w:numPr>
          <w:ilvl w:val="2"/>
          <w:numId w:val="16"/>
        </w:numPr>
      </w:pPr>
      <w:r>
        <w:t>瓶頸層空間維度是結構完整性的關鍵</w:t>
      </w:r>
    </w:p>
    <w:p w14:paraId="19F66068" w14:textId="77777777" w:rsidR="008071DA" w:rsidRDefault="004235F9">
      <w:pPr>
        <w:pStyle w:val="Firstparagraph"/>
      </w:pPr>
      <w:r>
        <w:tab/>
      </w:r>
      <w:r>
        <w:t>相對於認為應將輸入壓縮至</w:t>
      </w:r>
      <w:r>
        <w:t xml:space="preserve"> 1×1 </w:t>
      </w:r>
      <w:r>
        <w:t>以提取純粹特徵的觀點，本研究透過</w:t>
      </w:r>
      <w:r>
        <w:t xml:space="preserve"> t-SNE </w:t>
      </w:r>
      <w:r>
        <w:t>與</w:t>
      </w:r>
      <w:r>
        <w:t xml:space="preserve"> Linear Probe </w:t>
      </w:r>
      <w:r>
        <w:t>探針實驗證實</w:t>
      </w:r>
      <w:r>
        <w:t xml:space="preserve"> 1×1 </w:t>
      </w:r>
      <w:r>
        <w:t>的瓶頸層會造成過度壓縮，導致空間位置資訊的流失，引發結構</w:t>
      </w:r>
      <w:r>
        <w:lastRenderedPageBreak/>
        <w:t>崩塌。而過大的瓶頸層則存在保留過多雜訊的缺陷。最終得出在不使用</w:t>
      </w:r>
      <w:r>
        <w:t xml:space="preserve"> U-Net  </w:t>
      </w:r>
      <w:r>
        <w:t>跳躍連接輔助下，</w:t>
      </w:r>
      <w:r>
        <w:t xml:space="preserve">4×4 </w:t>
      </w:r>
      <w:r>
        <w:t>及</w:t>
      </w:r>
      <w:r>
        <w:t xml:space="preserve"> 8×8 </w:t>
      </w:r>
      <w:r>
        <w:t>的瓶頸層為最佳配置。</w:t>
      </w:r>
    </w:p>
    <w:p w14:paraId="1BDD352C" w14:textId="77777777" w:rsidR="008071DA" w:rsidRDefault="004235F9" w:rsidP="009761F9">
      <w:pPr>
        <w:pStyle w:val="3"/>
        <w:numPr>
          <w:ilvl w:val="2"/>
          <w:numId w:val="16"/>
        </w:numPr>
      </w:pPr>
      <w:r>
        <w:t>基於</w:t>
      </w:r>
      <w:r>
        <w:t xml:space="preserve"> WGAN-GP </w:t>
      </w:r>
      <w:r>
        <w:t>時，</w:t>
      </w:r>
      <w:r>
        <w:t xml:space="preserve">L1 </w:t>
      </w:r>
      <w:r>
        <w:t>損失依賴性方面之突破</w:t>
      </w:r>
    </w:p>
    <w:p w14:paraId="104DA617" w14:textId="1076F559" w:rsidR="008071DA" w:rsidRDefault="004235F9">
      <w:pPr>
        <w:pStyle w:val="Firstparagraph"/>
      </w:pPr>
      <w:r>
        <w:tab/>
      </w:r>
      <w:r>
        <w:t>本研究進一步發現，</w:t>
      </w:r>
      <w:r w:rsidR="001763D2">
        <w:rPr>
          <w:rFonts w:hint="eastAsia"/>
        </w:rPr>
        <w:t>在此架構下，</w:t>
      </w:r>
      <w:r>
        <w:t>當瓶頸層配置得當</w:t>
      </w:r>
      <w:proofErr w:type="gramStart"/>
      <w:r>
        <w:t>（</w:t>
      </w:r>
      <w:proofErr w:type="gramEnd"/>
      <w:r>
        <w:t>n≥4</w:t>
      </w:r>
      <w:r>
        <w:t>）時，模型可完全擺脫對傳統</w:t>
      </w:r>
      <w:r>
        <w:t xml:space="preserve"> L1 </w:t>
      </w:r>
      <w:r>
        <w:t>像素損失的依賴。此突破源自於</w:t>
      </w:r>
      <w:r>
        <w:t xml:space="preserve"> WGAN-GP </w:t>
      </w:r>
      <w:r>
        <w:t>架構中</w:t>
      </w:r>
      <w:r>
        <w:t xml:space="preserve"> Wasserstein </w:t>
      </w:r>
      <w:r>
        <w:t>距離的特性，其能在生成結構錯誤時持續提供</w:t>
      </w:r>
      <w:proofErr w:type="gramStart"/>
      <w:r>
        <w:t>有效梯</w:t>
      </w:r>
      <w:proofErr w:type="gramEnd"/>
      <w:r>
        <w:t>度，引導模型修正幾何結構。這允許我們完全移除易造成模糊的</w:t>
      </w:r>
      <w:r>
        <w:t xml:space="preserve"> L1 </w:t>
      </w:r>
      <w:r>
        <w:t>損失，生成結構準確同時保有銳利筆畫細節</w:t>
      </w:r>
      <w:r w:rsidR="001763D2">
        <w:rPr>
          <w:rFonts w:hint="eastAsia"/>
        </w:rPr>
        <w:t>的圖像</w:t>
      </w:r>
      <w:r>
        <w:t>。此發現</w:t>
      </w:r>
      <w:r w:rsidR="00EF5109">
        <w:rPr>
          <w:rFonts w:hint="eastAsia"/>
        </w:rPr>
        <w:t>更</w:t>
      </w:r>
      <w:r>
        <w:t>為輕量化模型與改善模糊現象提供了一條簡潔有效的優化路徑。</w:t>
      </w:r>
    </w:p>
    <w:p w14:paraId="0DE97050" w14:textId="77777777" w:rsidR="008071DA" w:rsidRDefault="004235F9" w:rsidP="009761F9">
      <w:pPr>
        <w:pStyle w:val="3"/>
        <w:numPr>
          <w:ilvl w:val="2"/>
          <w:numId w:val="16"/>
        </w:numPr>
      </w:pPr>
      <w:r>
        <w:t>跨語言生成的潛力與限制</w:t>
      </w:r>
    </w:p>
    <w:p w14:paraId="4F866A21" w14:textId="08C5A6B7" w:rsidR="008071DA" w:rsidRDefault="004235F9">
      <w:pPr>
        <w:pStyle w:val="Firstparagraph"/>
      </w:pPr>
      <w:r>
        <w:tab/>
      </w:r>
      <w:r>
        <w:t>在英文資料集驗證成功後，本架構模型遷移至中文字體亦展現了高度可行性。利用漢字部件重複比例較高的特性，僅使用</w:t>
      </w:r>
      <w:r>
        <w:t xml:space="preserve"> 230 </w:t>
      </w:r>
      <w:proofErr w:type="gramStart"/>
      <w:r>
        <w:t>個字符</w:t>
      </w:r>
      <w:proofErr w:type="gramEnd"/>
      <w:r>
        <w:t>訓練，模型即能推論出從未見過的漢字，實現少樣本生成。</w:t>
      </w:r>
      <w:r w:rsidR="00D56B94">
        <w:rPr>
          <w:rFonts w:hint="eastAsia"/>
        </w:rPr>
        <w:t>更</w:t>
      </w:r>
      <w:r w:rsidR="009F5CFA">
        <w:rPr>
          <w:rFonts w:hint="eastAsia"/>
        </w:rPr>
        <w:t>在部分量化評估指標取得優於</w:t>
      </w:r>
      <w:r w:rsidR="00D56B94">
        <w:rPr>
          <w:rFonts w:hint="eastAsia"/>
        </w:rPr>
        <w:t>前沿模型的成果。</w:t>
      </w:r>
      <w:r>
        <w:t>不過受限於目前</w:t>
      </w:r>
      <w:r>
        <w:t xml:space="preserve"> 64×64 </w:t>
      </w:r>
      <w:r>
        <w:t>的圖像解析度，在處理筆畫密集的漢字時，仍存在筆畫沾</w:t>
      </w:r>
      <w:proofErr w:type="gramStart"/>
      <w:r>
        <w:t>黏</w:t>
      </w:r>
      <w:proofErr w:type="gramEnd"/>
      <w:r w:rsidR="00D35F18">
        <w:rPr>
          <w:rFonts w:hint="eastAsia"/>
        </w:rPr>
        <w:t>與</w:t>
      </w:r>
      <w:r>
        <w:t>模糊等限制。</w:t>
      </w:r>
    </w:p>
    <w:p w14:paraId="72A24F40" w14:textId="77777777" w:rsidR="008071DA" w:rsidRDefault="004235F9" w:rsidP="000C758E">
      <w:pPr>
        <w:pStyle w:val="2"/>
      </w:pPr>
      <w:r>
        <w:t>參考文獻</w:t>
      </w:r>
    </w:p>
    <w:p w14:paraId="57C72D3B" w14:textId="77777777" w:rsidR="008071DA" w:rsidRDefault="004235F9">
      <w:pPr>
        <w:pStyle w:val="Firstparagraph"/>
        <w:numPr>
          <w:ilvl w:val="0"/>
          <w:numId w:val="10"/>
        </w:numPr>
      </w:pPr>
      <w:proofErr w:type="spellStart"/>
      <w:r>
        <w:t>Goodfellow</w:t>
      </w:r>
      <w:proofErr w:type="spellEnd"/>
      <w:r>
        <w:t xml:space="preserve">, I. J., </w:t>
      </w:r>
      <w:proofErr w:type="spellStart"/>
      <w:r>
        <w:t>Pouget-Abadie</w:t>
      </w:r>
      <w:proofErr w:type="spellEnd"/>
      <w:r>
        <w:t xml:space="preserve">, J., Mirza, M., Xu, B., </w:t>
      </w:r>
      <w:proofErr w:type="spellStart"/>
      <w:r>
        <w:t>Warde</w:t>
      </w:r>
      <w:proofErr w:type="spellEnd"/>
      <w:r>
        <w:t xml:space="preserve">-Farley, D., </w:t>
      </w:r>
      <w:proofErr w:type="spellStart"/>
      <w:r>
        <w:t>Ozair</w:t>
      </w:r>
      <w:proofErr w:type="spellEnd"/>
      <w:r>
        <w:t>, S</w:t>
      </w:r>
      <w:proofErr w:type="gramStart"/>
      <w:r>
        <w:t>., …</w:t>
      </w:r>
      <w:proofErr w:type="gramEnd"/>
      <w:r>
        <w:t xml:space="preserve"> &amp; </w:t>
      </w:r>
      <w:proofErr w:type="spellStart"/>
      <w:r>
        <w:t>Bengio</w:t>
      </w:r>
      <w:proofErr w:type="spellEnd"/>
      <w:r>
        <w:t>, Y. (2014). Generative adversarial nets. </w:t>
      </w:r>
      <w:r>
        <w:rPr>
          <w:i/>
          <w:iCs/>
        </w:rPr>
        <w:t>Advances in neural information processing systems</w:t>
      </w:r>
      <w:r>
        <w:t>, </w:t>
      </w:r>
      <w:r>
        <w:rPr>
          <w:i/>
          <w:iCs/>
        </w:rPr>
        <w:t>27</w:t>
      </w:r>
      <w:r>
        <w:t>.</w:t>
      </w:r>
    </w:p>
    <w:p w14:paraId="0F1F0854" w14:textId="77777777" w:rsidR="008071DA" w:rsidRDefault="004235F9">
      <w:pPr>
        <w:pStyle w:val="a1"/>
        <w:numPr>
          <w:ilvl w:val="0"/>
          <w:numId w:val="10"/>
        </w:numPr>
      </w:pPr>
      <w:r>
        <w:t xml:space="preserve">Radford, A., Metz, L., &amp; </w:t>
      </w:r>
      <w:proofErr w:type="spellStart"/>
      <w:r>
        <w:t>Chintala</w:t>
      </w:r>
      <w:proofErr w:type="spellEnd"/>
      <w:r>
        <w:t>, S. (2015). Unsupervised representation learning with deep convolutional generative adversarial networks. </w:t>
      </w:r>
      <w:proofErr w:type="spellStart"/>
      <w:proofErr w:type="gramStart"/>
      <w:r>
        <w:rPr>
          <w:i/>
          <w:iCs/>
        </w:rPr>
        <w:t>arXiv</w:t>
      </w:r>
      <w:proofErr w:type="spellEnd"/>
      <w:proofErr w:type="gramEnd"/>
      <w:r>
        <w:rPr>
          <w:i/>
          <w:iCs/>
        </w:rPr>
        <w:t xml:space="preserve"> preprint arXiv:1511.06434</w:t>
      </w:r>
      <w:r>
        <w:t>.</w:t>
      </w:r>
    </w:p>
    <w:p w14:paraId="348F3477" w14:textId="77777777" w:rsidR="008071DA" w:rsidRDefault="004235F9">
      <w:pPr>
        <w:pStyle w:val="a1"/>
        <w:numPr>
          <w:ilvl w:val="0"/>
          <w:numId w:val="10"/>
        </w:numPr>
      </w:pPr>
      <w:proofErr w:type="spellStart"/>
      <w:r>
        <w:t>Arjovsky</w:t>
      </w:r>
      <w:proofErr w:type="spellEnd"/>
      <w:r>
        <w:t xml:space="preserve">, M., </w:t>
      </w:r>
      <w:proofErr w:type="spellStart"/>
      <w:r>
        <w:t>Chintala</w:t>
      </w:r>
      <w:proofErr w:type="spellEnd"/>
      <w:r>
        <w:t xml:space="preserve">, S., &amp; </w:t>
      </w:r>
      <w:proofErr w:type="spellStart"/>
      <w:r>
        <w:t>Bottou</w:t>
      </w:r>
      <w:proofErr w:type="spellEnd"/>
      <w:r>
        <w:t>, L. (2017). Wasserstein generative adversarial networks. In </w:t>
      </w:r>
      <w:r>
        <w:rPr>
          <w:i/>
          <w:iCs/>
        </w:rPr>
        <w:t>International conference on machine learning</w:t>
      </w:r>
      <w:r>
        <w:t> (pp. 214-223). PMLR.</w:t>
      </w:r>
    </w:p>
    <w:p w14:paraId="74DC8AAD" w14:textId="77777777" w:rsidR="008071DA" w:rsidRDefault="004235F9">
      <w:pPr>
        <w:pStyle w:val="a1"/>
        <w:numPr>
          <w:ilvl w:val="0"/>
          <w:numId w:val="10"/>
        </w:numPr>
      </w:pPr>
      <w:proofErr w:type="spellStart"/>
      <w:r>
        <w:t>Gulrajani</w:t>
      </w:r>
      <w:proofErr w:type="spellEnd"/>
      <w:r>
        <w:t xml:space="preserve">, I., Ahmed, F., </w:t>
      </w:r>
      <w:proofErr w:type="spellStart"/>
      <w:r>
        <w:t>Arjovsky</w:t>
      </w:r>
      <w:proofErr w:type="spellEnd"/>
      <w:r>
        <w:t xml:space="preserve">, M., </w:t>
      </w:r>
      <w:proofErr w:type="spellStart"/>
      <w:r>
        <w:t>Dumoulin</w:t>
      </w:r>
      <w:proofErr w:type="spellEnd"/>
      <w:r>
        <w:t xml:space="preserve">, V., &amp; </w:t>
      </w:r>
      <w:proofErr w:type="spellStart"/>
      <w:r>
        <w:t>Courville</w:t>
      </w:r>
      <w:proofErr w:type="spellEnd"/>
      <w:r>
        <w:t xml:space="preserve">, A. C. (2017). Improved training of </w:t>
      </w:r>
      <w:proofErr w:type="spellStart"/>
      <w:r>
        <w:t>wasserstein</w:t>
      </w:r>
      <w:proofErr w:type="spellEnd"/>
      <w:r>
        <w:t xml:space="preserve"> </w:t>
      </w:r>
      <w:proofErr w:type="spellStart"/>
      <w:r>
        <w:t>gans</w:t>
      </w:r>
      <w:proofErr w:type="spellEnd"/>
      <w:r>
        <w:t>. </w:t>
      </w:r>
      <w:r>
        <w:rPr>
          <w:i/>
          <w:iCs/>
        </w:rPr>
        <w:t>Advances in neural information processing systems</w:t>
      </w:r>
      <w:r>
        <w:t>, </w:t>
      </w:r>
      <w:r>
        <w:rPr>
          <w:i/>
          <w:iCs/>
        </w:rPr>
        <w:t>30</w:t>
      </w:r>
      <w:r>
        <w:t>.</w:t>
      </w:r>
    </w:p>
    <w:p w14:paraId="4BC0F9B2" w14:textId="77777777" w:rsidR="008071DA" w:rsidRDefault="004235F9">
      <w:pPr>
        <w:pStyle w:val="a1"/>
        <w:numPr>
          <w:ilvl w:val="0"/>
          <w:numId w:val="10"/>
        </w:numPr>
      </w:pPr>
      <w:r>
        <w:t xml:space="preserve">Isola, P., Zhu, J. Y., Zhou, T., &amp; </w:t>
      </w:r>
      <w:proofErr w:type="spellStart"/>
      <w:r>
        <w:t>Efros</w:t>
      </w:r>
      <w:proofErr w:type="spellEnd"/>
      <w:r>
        <w:t>, A. A. (2017). Image-to-image translation with conditional adversarial networks. In </w:t>
      </w:r>
      <w:r>
        <w:rPr>
          <w:i/>
          <w:iCs/>
        </w:rPr>
        <w:t>Proceedings of the IEEE conference on computer vision and pattern recognition</w:t>
      </w:r>
      <w:r>
        <w:t> (pp. 1125-1134).</w:t>
      </w:r>
    </w:p>
    <w:p w14:paraId="4537FC67" w14:textId="77777777" w:rsidR="008071DA" w:rsidRDefault="004235F9">
      <w:pPr>
        <w:pStyle w:val="a1"/>
        <w:numPr>
          <w:ilvl w:val="0"/>
          <w:numId w:val="10"/>
        </w:numPr>
      </w:pPr>
      <w:r>
        <w:t>Tian, Y. (2017). </w:t>
      </w:r>
      <w:r>
        <w:rPr>
          <w:i/>
          <w:iCs/>
        </w:rPr>
        <w:t>Zi2zi: Master Chinese Calligraphy with Conditional Adversarial Networks</w:t>
      </w:r>
      <w:r>
        <w:t xml:space="preserve">. </w:t>
      </w:r>
      <w:proofErr w:type="spellStart"/>
      <w:r>
        <w:t>Github</w:t>
      </w:r>
      <w:proofErr w:type="spellEnd"/>
      <w:r>
        <w:t>. https://github.com/kaonashi-tyc/zi2zi</w:t>
      </w:r>
    </w:p>
    <w:p w14:paraId="0FDAD3FD" w14:textId="77777777" w:rsidR="008071DA" w:rsidRDefault="004235F9">
      <w:pPr>
        <w:pStyle w:val="a1"/>
        <w:numPr>
          <w:ilvl w:val="0"/>
          <w:numId w:val="10"/>
        </w:numPr>
      </w:pPr>
      <w:r>
        <w:t>Wen, C., Pan, Y., Chang, J., Zhang, Y., Chen, S., Wang, Y</w:t>
      </w:r>
      <w:proofErr w:type="gramStart"/>
      <w:r>
        <w:t>., …</w:t>
      </w:r>
      <w:proofErr w:type="gramEnd"/>
      <w:r>
        <w:t xml:space="preserve"> &amp; Tian, Q. (2021). Handwritten Chinese font generation with collaborative stroke refinement. In </w:t>
      </w:r>
      <w:r>
        <w:rPr>
          <w:i/>
          <w:iCs/>
        </w:rPr>
        <w:t>Proceedings of the IEEE/CVF winter conference on applications of computer vision</w:t>
      </w:r>
      <w:r>
        <w:t> (pp. 3882-3891).</w:t>
      </w:r>
    </w:p>
    <w:p w14:paraId="590338D9" w14:textId="77777777" w:rsidR="008071DA" w:rsidRDefault="004235F9">
      <w:pPr>
        <w:pStyle w:val="a1"/>
        <w:numPr>
          <w:ilvl w:val="0"/>
          <w:numId w:val="10"/>
        </w:numPr>
      </w:pPr>
      <w:r>
        <w:lastRenderedPageBreak/>
        <w:t xml:space="preserve">Chen, X., </w:t>
      </w:r>
      <w:proofErr w:type="spellStart"/>
      <w:r>
        <w:t>Xie</w:t>
      </w:r>
      <w:proofErr w:type="spellEnd"/>
      <w:r>
        <w:t xml:space="preserve">, Y., Sun, L., &amp; Lu, Y. (2022). </w:t>
      </w:r>
      <w:proofErr w:type="spellStart"/>
      <w:r>
        <w:t>Dgfont</w:t>
      </w:r>
      <w:proofErr w:type="spellEnd"/>
      <w:r>
        <w:t>++: Robust deformable generative networks for unsupervised font generation. </w:t>
      </w:r>
      <w:proofErr w:type="spellStart"/>
      <w:proofErr w:type="gramStart"/>
      <w:r>
        <w:rPr>
          <w:i/>
          <w:iCs/>
        </w:rPr>
        <w:t>arXiv</w:t>
      </w:r>
      <w:proofErr w:type="spellEnd"/>
      <w:proofErr w:type="gramEnd"/>
      <w:r>
        <w:rPr>
          <w:i/>
          <w:iCs/>
        </w:rPr>
        <w:t xml:space="preserve"> preprint arXiv:2212.14742</w:t>
      </w:r>
      <w:r>
        <w:t>.</w:t>
      </w:r>
    </w:p>
    <w:p w14:paraId="6BA8AF8D" w14:textId="77777777" w:rsidR="008071DA" w:rsidRDefault="004235F9">
      <w:pPr>
        <w:pStyle w:val="a1"/>
        <w:numPr>
          <w:ilvl w:val="0"/>
          <w:numId w:val="10"/>
        </w:numPr>
      </w:pPr>
      <w:r>
        <w:t>邱泓翔（</w:t>
      </w:r>
      <w:r>
        <w:t>2018</w:t>
      </w:r>
      <w:r>
        <w:t>）。運用</w:t>
      </w:r>
      <w:r>
        <w:t>GAN</w:t>
      </w:r>
      <w:r>
        <w:t>實現字體風格轉換。中華民國第</w:t>
      </w:r>
      <w:r>
        <w:t xml:space="preserve"> 58 </w:t>
      </w:r>
      <w:r>
        <w:t>屆中小學科學展覽會</w:t>
      </w:r>
      <w:proofErr w:type="gramStart"/>
      <w:r>
        <w:t>（</w:t>
      </w:r>
      <w:proofErr w:type="gramEnd"/>
      <w:r>
        <w:t>作品編號：</w:t>
      </w:r>
      <w:r>
        <w:t xml:space="preserve">052511 </w:t>
      </w:r>
      <w:proofErr w:type="gramStart"/>
      <w:r>
        <w:t>）</w:t>
      </w:r>
      <w:proofErr w:type="gramEnd"/>
      <w:r>
        <w:t>。高級中等學校組電腦與資訊學科。</w:t>
      </w:r>
    </w:p>
    <w:p w14:paraId="4163A271" w14:textId="77777777" w:rsidR="008071DA" w:rsidRDefault="004235F9">
      <w:pPr>
        <w:pStyle w:val="a1"/>
        <w:numPr>
          <w:ilvl w:val="0"/>
          <w:numId w:val="10"/>
        </w:numPr>
      </w:pPr>
      <w:r>
        <w:t xml:space="preserve">Pathak, D., </w:t>
      </w:r>
      <w:proofErr w:type="spellStart"/>
      <w:r>
        <w:t>Krahenbuhl</w:t>
      </w:r>
      <w:proofErr w:type="spellEnd"/>
      <w:r>
        <w:t xml:space="preserve">, P., Donahue, J., Darrell, T., &amp; </w:t>
      </w:r>
      <w:proofErr w:type="spellStart"/>
      <w:r>
        <w:t>Efros</w:t>
      </w:r>
      <w:proofErr w:type="spellEnd"/>
      <w:r>
        <w:t xml:space="preserve">, A. A. (2016). Context encoders: Feature learning by </w:t>
      </w:r>
      <w:proofErr w:type="spellStart"/>
      <w:r>
        <w:t>inpainting</w:t>
      </w:r>
      <w:proofErr w:type="spellEnd"/>
      <w:r>
        <w:t>. In </w:t>
      </w:r>
      <w:r>
        <w:rPr>
          <w:i/>
          <w:iCs/>
        </w:rPr>
        <w:t>Proceedings of the IEEE conference on computer vision and pattern recognition</w:t>
      </w:r>
      <w:r>
        <w:t> (pp. 2536-2544).</w:t>
      </w:r>
    </w:p>
    <w:p w14:paraId="265BAA62" w14:textId="77777777" w:rsidR="008071DA" w:rsidRDefault="004235F9">
      <w:pPr>
        <w:pStyle w:val="a1"/>
        <w:numPr>
          <w:ilvl w:val="0"/>
          <w:numId w:val="10"/>
        </w:numPr>
      </w:pPr>
      <w:r>
        <w:t>Lee, J. S., &amp; Choi, H. C. (2024). One-shot font generation via local style self-supervision using Region-Aware Contrastive Loss. </w:t>
      </w:r>
      <w:r>
        <w:rPr>
          <w:i/>
          <w:iCs/>
        </w:rPr>
        <w:t>Journal of King Saud University-Computer and Information Sciences</w:t>
      </w:r>
      <w:r>
        <w:t>, </w:t>
      </w:r>
      <w:r>
        <w:rPr>
          <w:i/>
          <w:iCs/>
        </w:rPr>
        <w:t>36</w:t>
      </w:r>
      <w:r>
        <w:t>(4), 102028.</w:t>
      </w:r>
    </w:p>
    <w:p w14:paraId="25A44992" w14:textId="77777777" w:rsidR="008071DA" w:rsidRDefault="004235F9">
      <w:pPr>
        <w:pStyle w:val="a1"/>
        <w:numPr>
          <w:ilvl w:val="0"/>
          <w:numId w:val="10"/>
        </w:numPr>
      </w:pPr>
      <w:r>
        <w:t xml:space="preserve">Zeng, J., Chen, Q., Liu, Y., Wang, M., &amp; Yao, Y. (2021, May). </w:t>
      </w:r>
      <w:proofErr w:type="spellStart"/>
      <w:r>
        <w:t>Strokegan</w:t>
      </w:r>
      <w:proofErr w:type="spellEnd"/>
      <w:r>
        <w:t xml:space="preserve">: Reducing mode collapse in </w:t>
      </w:r>
      <w:proofErr w:type="spellStart"/>
      <w:proofErr w:type="gramStart"/>
      <w:r>
        <w:t>chinese</w:t>
      </w:r>
      <w:proofErr w:type="spellEnd"/>
      <w:proofErr w:type="gramEnd"/>
      <w:r>
        <w:t xml:space="preserve"> font generation via stroke encoding. In </w:t>
      </w:r>
      <w:r>
        <w:rPr>
          <w:i/>
          <w:iCs/>
        </w:rPr>
        <w:t>Proceedings of the AAAI conference on artificial intelligence</w:t>
      </w:r>
      <w:r>
        <w:t> (Vol. 35, No. 4, pp. 3270-3277).</w:t>
      </w:r>
    </w:p>
    <w:p w14:paraId="2AA722F5" w14:textId="77777777" w:rsidR="00D34B50" w:rsidRDefault="004235F9">
      <w:pPr>
        <w:pStyle w:val="a1"/>
        <w:numPr>
          <w:ilvl w:val="0"/>
          <w:numId w:val="10"/>
        </w:numPr>
      </w:pPr>
      <w:proofErr w:type="spellStart"/>
      <w:r>
        <w:t>Goldfeld</w:t>
      </w:r>
      <w:proofErr w:type="spellEnd"/>
      <w:r>
        <w:t xml:space="preserve">, Z., &amp; </w:t>
      </w:r>
      <w:proofErr w:type="spellStart"/>
      <w:r>
        <w:t>Polyanskiy</w:t>
      </w:r>
      <w:proofErr w:type="spellEnd"/>
      <w:r>
        <w:t>, Y. (2020). The information bottleneck problem and its applications in machine learning. </w:t>
      </w:r>
      <w:r>
        <w:rPr>
          <w:i/>
          <w:iCs/>
        </w:rPr>
        <w:t>IEEE Journal on Selected Areas in Information Theory</w:t>
      </w:r>
      <w:r>
        <w:t>, </w:t>
      </w:r>
      <w:r>
        <w:rPr>
          <w:i/>
          <w:iCs/>
        </w:rPr>
        <w:t>1</w:t>
      </w:r>
      <w:r>
        <w:t>(1), 19-38.</w:t>
      </w:r>
    </w:p>
    <w:sectPr w:rsidR="00D34B50" w:rsidSect="00A106F7">
      <w:footerReference w:type="default" r:id="rId44"/>
      <w:footerReference w:type="first" r:id="rId45"/>
      <w:pgSz w:w="11906" w:h="16838"/>
      <w:pgMar w:top="1134" w:right="1134" w:bottom="1134" w:left="1134" w:header="720" w:footer="1134" w:gutter="0"/>
      <w:pgNumType w:start="0"/>
      <w:cols w:space="720"/>
      <w:titlePg/>
      <w:docGrid w:linePitch="312" w:charSpace="-6145"/>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F949E89" w14:textId="77777777" w:rsidR="00D03A95" w:rsidRDefault="00D03A95">
      <w:r>
        <w:separator/>
      </w:r>
    </w:p>
  </w:endnote>
  <w:endnote w:type="continuationSeparator" w:id="0">
    <w:p w14:paraId="0122FBCC" w14:textId="77777777" w:rsidR="00D03A95" w:rsidRDefault="00D03A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tarSymbol">
    <w:altName w:val="Arial Unicode MS"/>
    <w:charset w:val="88"/>
    <w:family w:val="auto"/>
    <w:pitch w:val="default"/>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Lucida Sans">
    <w:panose1 w:val="020B0602030504020204"/>
    <w:charset w:val="00"/>
    <w:family w:val="swiss"/>
    <w:pitch w:val="variable"/>
    <w:sig w:usb0="00000003" w:usb1="00000000" w:usb2="00000000" w:usb3="00000000" w:csb0="00000001" w:csb1="00000000"/>
  </w:font>
  <w:font w:name="標楷體">
    <w:panose1 w:val="03000509000000000000"/>
    <w:charset w:val="88"/>
    <w:family w:val="script"/>
    <w:pitch w:val="fixed"/>
    <w:sig w:usb0="00000003" w:usb1="080E0000" w:usb2="00000016" w:usb3="00000000" w:csb0="00100001" w:csb1="00000000"/>
  </w:font>
  <w:font w:name="Courier New">
    <w:panose1 w:val="02070309020205020404"/>
    <w:charset w:val="00"/>
    <w:family w:val="modern"/>
    <w:pitch w:val="fixed"/>
    <w:sig w:usb0="E0002EFF" w:usb1="C0007843" w:usb2="00000009" w:usb3="00000000" w:csb0="000001FF" w:csb1="00000000"/>
  </w:font>
  <w:font w:name="Liberation Mono">
    <w:altName w:val="Courier New"/>
    <w:panose1 w:val="02070409020205020404"/>
    <w:charset w:val="00"/>
    <w:family w:val="modern"/>
    <w:pitch w:val="fixed"/>
    <w:sig w:usb0="E0000AFF" w:usb1="400078FF" w:usb2="00000001" w:usb3="00000000" w:csb0="000001BF" w:csb1="00000000"/>
  </w:font>
  <w:font w:name="Mangal">
    <w:altName w:val="Liberation Mono"/>
    <w:panose1 w:val="00000400000000000000"/>
    <w:charset w:val="01"/>
    <w:family w:val="roman"/>
    <w:notTrueType/>
    <w:pitch w:val="variable"/>
    <w:sig w:usb0="00002000" w:usb1="00000000" w:usb2="00000000" w:usb3="00000000" w:csb0="00000000" w:csb1="00000000"/>
  </w:font>
  <w:font w:name="Cambria Math">
    <w:panose1 w:val="02040503050406030204"/>
    <w:charset w:val="00"/>
    <w:family w:val="roman"/>
    <w:pitch w:val="variable"/>
    <w:sig w:usb0="E00006FF" w:usb1="420024FF" w:usb2="02000000" w:usb3="00000000" w:csb0="0000019F" w:csb1="00000000"/>
  </w:font>
  <w:font w:name="Noto Serif TC">
    <w:panose1 w:val="02020200000000000000"/>
    <w:charset w:val="88"/>
    <w:family w:val="roman"/>
    <w:pitch w:val="variable"/>
    <w:sig w:usb0="20000287" w:usb1="2ADF3C10" w:usb2="00000016" w:usb3="00000000" w:csb0="00120107" w:csb1="00000000"/>
  </w:font>
  <w:font w:name="Liberation Serif">
    <w:altName w:val="Times New Roman"/>
    <w:panose1 w:val="02020603050405020304"/>
    <w:charset w:val="00"/>
    <w:family w:val="roman"/>
    <w:pitch w:val="variable"/>
    <w:sig w:usb0="E0000AFF" w:usb1="500078FF" w:usb2="00000021" w:usb3="00000000" w:csb0="000001BF" w:csb1="00000000"/>
  </w:font>
  <w:font w:name="Aptos Display">
    <w:altName w:val="Arial"/>
    <w:charset w:val="00"/>
    <w:family w:val="swiss"/>
    <w:pitch w:val="variable"/>
    <w:sig w:usb0="00000001"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62F772E" w14:textId="77777777" w:rsidR="00E540B3" w:rsidRDefault="00E540B3">
    <w:pPr>
      <w:pStyle w:val="af2"/>
      <w:jc w:val="center"/>
    </w:pPr>
    <w:r>
      <w:fldChar w:fldCharType="begin"/>
    </w:r>
    <w:r>
      <w:instrText xml:space="preserve"> PAGE </w:instrText>
    </w:r>
    <w:r>
      <w:fldChar w:fldCharType="separate"/>
    </w:r>
    <w:r w:rsidR="00945903">
      <w:rPr>
        <w:noProof/>
      </w:rPr>
      <w:t>10</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05EF3D9" w14:textId="77777777" w:rsidR="00E540B3" w:rsidRDefault="00E540B3">
    <w:pPr>
      <w:pStyle w:val="af2"/>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8F7C4B4" w14:textId="77777777" w:rsidR="00D03A95" w:rsidRDefault="00D03A95">
      <w:r>
        <w:separator/>
      </w:r>
    </w:p>
  </w:footnote>
  <w:footnote w:type="continuationSeparator" w:id="0">
    <w:p w14:paraId="2F2B6D03" w14:textId="77777777" w:rsidR="00D03A95" w:rsidRDefault="00D03A9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multilevel"/>
    <w:tmpl w:val="10D64484"/>
    <w:lvl w:ilvl="0">
      <w:start w:val="1"/>
      <w:numFmt w:val="none"/>
      <w:pStyle w:val="1"/>
      <w:suff w:val="nothing"/>
      <w:lvlText w:val="%1"/>
      <w:lvlJc w:val="left"/>
      <w:pPr>
        <w:tabs>
          <w:tab w:val="num" w:pos="0"/>
        </w:tabs>
        <w:ind w:left="0" w:firstLine="0"/>
      </w:pPr>
    </w:lvl>
    <w:lvl w:ilvl="1">
      <w:start w:val="1"/>
      <w:numFmt w:val="ideographLegalTraditional"/>
      <w:lvlText w:val="%2、"/>
      <w:lvlJc w:val="left"/>
      <w:pPr>
        <w:tabs>
          <w:tab w:val="num" w:pos="57"/>
        </w:tabs>
        <w:ind w:left="0" w:firstLine="0"/>
      </w:pPr>
    </w:lvl>
    <w:lvl w:ilvl="2">
      <w:start w:val="1"/>
      <w:numFmt w:val="taiwaneseCountingThousand"/>
      <w:pStyle w:val="3"/>
      <w:lvlText w:val="%3、"/>
      <w:lvlJc w:val="left"/>
      <w:pPr>
        <w:tabs>
          <w:tab w:val="num" w:pos="737"/>
        </w:tabs>
        <w:ind w:left="0" w:firstLine="0"/>
      </w:pPr>
    </w:lvl>
    <w:lvl w:ilvl="3">
      <w:start w:val="1"/>
      <w:numFmt w:val="taiwaneseCountingThousand"/>
      <w:pStyle w:val="4"/>
      <w:suff w:val="nothing"/>
      <w:lvlText w:val="（%4）"/>
      <w:lvlJc w:val="left"/>
      <w:pPr>
        <w:tabs>
          <w:tab w:val="num" w:pos="0"/>
        </w:tabs>
        <w:ind w:left="0" w:firstLine="170"/>
      </w:pPr>
    </w:lvl>
    <w:lvl w:ilvl="4">
      <w:start w:val="1"/>
      <w:numFmt w:val="decimal"/>
      <w:lvlText w:val="%5."/>
      <w:lvlJc w:val="left"/>
      <w:pPr>
        <w:tabs>
          <w:tab w:val="num" w:pos="0"/>
        </w:tabs>
        <w:ind w:left="454" w:firstLine="283"/>
      </w:pPr>
    </w:lvl>
    <w:lvl w:ilvl="5">
      <w:start w:val="1"/>
      <w:numFmt w:val="decimal"/>
      <w:pStyle w:val="6"/>
      <w:lvlText w:val="（%6）、"/>
      <w:lvlJc w:val="left"/>
      <w:pPr>
        <w:tabs>
          <w:tab w:val="num" w:pos="0"/>
        </w:tabs>
        <w:ind w:left="0" w:firstLine="0"/>
      </w:pPr>
    </w:lvl>
    <w:lvl w:ilvl="6">
      <w:start w:val="1"/>
      <w:numFmt w:val="none"/>
      <w:pStyle w:val="7"/>
      <w:suff w:val="nothing"/>
      <w:lvlText w:val="%7"/>
      <w:lvlJc w:val="left"/>
      <w:pPr>
        <w:tabs>
          <w:tab w:val="num" w:pos="0"/>
        </w:tabs>
        <w:ind w:left="0" w:firstLine="0"/>
      </w:pPr>
    </w:lvl>
    <w:lvl w:ilvl="7">
      <w:start w:val="1"/>
      <w:numFmt w:val="none"/>
      <w:pStyle w:val="8"/>
      <w:suff w:val="nothing"/>
      <w:lvlText w:val="%8"/>
      <w:lvlJc w:val="left"/>
      <w:pPr>
        <w:tabs>
          <w:tab w:val="num" w:pos="0"/>
        </w:tabs>
        <w:ind w:left="0" w:firstLine="0"/>
      </w:pPr>
    </w:lvl>
    <w:lvl w:ilvl="8">
      <w:start w:val="1"/>
      <w:numFmt w:val="none"/>
      <w:pStyle w:val="9"/>
      <w:suff w:val="nothing"/>
      <w:lvlText w:val="%9"/>
      <w:lvlJc w:val="left"/>
      <w:pPr>
        <w:tabs>
          <w:tab w:val="num" w:pos="0"/>
        </w:tabs>
        <w:ind w:left="0" w:firstLine="0"/>
      </w:pPr>
    </w:lvl>
  </w:abstractNum>
  <w:abstractNum w:abstractNumId="1" w15:restartNumberingAfterBreak="0">
    <w:nsid w:val="00000002"/>
    <w:multiLevelType w:val="multilevel"/>
    <w:tmpl w:val="00000002"/>
    <w:lvl w:ilvl="0">
      <w:start w:val="1"/>
      <w:numFmt w:val="bullet"/>
      <w:lvlText w:val=""/>
      <w:lvlJc w:val="left"/>
      <w:pPr>
        <w:tabs>
          <w:tab w:val="num" w:pos="720"/>
        </w:tabs>
        <w:ind w:left="720" w:hanging="360"/>
      </w:pPr>
      <w:rPr>
        <w:rFonts w:ascii="Symbol" w:hAnsi="Symbol" w:cs="StarSymbol"/>
        <w:sz w:val="18"/>
        <w:szCs w:val="18"/>
      </w:rPr>
    </w:lvl>
    <w:lvl w:ilvl="1">
      <w:start w:val="1"/>
      <w:numFmt w:val="bullet"/>
      <w:lvlText w:val=""/>
      <w:lvlJc w:val="left"/>
      <w:pPr>
        <w:tabs>
          <w:tab w:val="num" w:pos="1080"/>
        </w:tabs>
        <w:ind w:left="1080" w:hanging="360"/>
      </w:pPr>
      <w:rPr>
        <w:rFonts w:ascii="Symbol" w:hAnsi="Symbol" w:cs="StarSymbol"/>
        <w:sz w:val="18"/>
        <w:szCs w:val="18"/>
      </w:rPr>
    </w:lvl>
    <w:lvl w:ilvl="2">
      <w:start w:val="1"/>
      <w:numFmt w:val="bullet"/>
      <w:lvlText w:val=""/>
      <w:lvlJc w:val="left"/>
      <w:pPr>
        <w:tabs>
          <w:tab w:val="num" w:pos="1440"/>
        </w:tabs>
        <w:ind w:left="1440" w:hanging="360"/>
      </w:pPr>
      <w:rPr>
        <w:rFonts w:ascii="Symbol" w:hAnsi="Symbol" w:cs="StarSymbol"/>
        <w:sz w:val="18"/>
        <w:szCs w:val="18"/>
      </w:rPr>
    </w:lvl>
    <w:lvl w:ilvl="3">
      <w:start w:val="1"/>
      <w:numFmt w:val="bullet"/>
      <w:lvlText w:val=""/>
      <w:lvlJc w:val="left"/>
      <w:pPr>
        <w:tabs>
          <w:tab w:val="num" w:pos="1800"/>
        </w:tabs>
        <w:ind w:left="1800" w:hanging="360"/>
      </w:pPr>
      <w:rPr>
        <w:rFonts w:ascii="Symbol" w:hAnsi="Symbol" w:cs="StarSymbol"/>
        <w:sz w:val="18"/>
        <w:szCs w:val="18"/>
      </w:rPr>
    </w:lvl>
    <w:lvl w:ilvl="4">
      <w:start w:val="1"/>
      <w:numFmt w:val="bullet"/>
      <w:lvlText w:val=""/>
      <w:lvlJc w:val="left"/>
      <w:pPr>
        <w:tabs>
          <w:tab w:val="num" w:pos="2160"/>
        </w:tabs>
        <w:ind w:left="2160" w:hanging="360"/>
      </w:pPr>
      <w:rPr>
        <w:rFonts w:ascii="Symbol" w:hAnsi="Symbol" w:cs="StarSymbol"/>
        <w:sz w:val="18"/>
        <w:szCs w:val="18"/>
      </w:rPr>
    </w:lvl>
    <w:lvl w:ilvl="5">
      <w:start w:val="1"/>
      <w:numFmt w:val="bullet"/>
      <w:lvlText w:val=""/>
      <w:lvlJc w:val="left"/>
      <w:pPr>
        <w:tabs>
          <w:tab w:val="num" w:pos="2520"/>
        </w:tabs>
        <w:ind w:left="2520" w:hanging="360"/>
      </w:pPr>
      <w:rPr>
        <w:rFonts w:ascii="Symbol" w:hAnsi="Symbol" w:cs="StarSymbol"/>
        <w:sz w:val="18"/>
        <w:szCs w:val="18"/>
      </w:rPr>
    </w:lvl>
    <w:lvl w:ilvl="6">
      <w:start w:val="1"/>
      <w:numFmt w:val="bullet"/>
      <w:lvlText w:val=""/>
      <w:lvlJc w:val="left"/>
      <w:pPr>
        <w:tabs>
          <w:tab w:val="num" w:pos="2880"/>
        </w:tabs>
        <w:ind w:left="2880" w:hanging="360"/>
      </w:pPr>
      <w:rPr>
        <w:rFonts w:ascii="Symbol" w:hAnsi="Symbol" w:cs="StarSymbol"/>
        <w:sz w:val="18"/>
        <w:szCs w:val="18"/>
      </w:rPr>
    </w:lvl>
    <w:lvl w:ilvl="7">
      <w:start w:val="1"/>
      <w:numFmt w:val="bullet"/>
      <w:lvlText w:val=""/>
      <w:lvlJc w:val="left"/>
      <w:pPr>
        <w:tabs>
          <w:tab w:val="num" w:pos="3240"/>
        </w:tabs>
        <w:ind w:left="3240" w:hanging="360"/>
      </w:pPr>
      <w:rPr>
        <w:rFonts w:ascii="Symbol" w:hAnsi="Symbol" w:cs="StarSymbol"/>
        <w:sz w:val="18"/>
        <w:szCs w:val="18"/>
      </w:rPr>
    </w:lvl>
    <w:lvl w:ilvl="8">
      <w:start w:val="1"/>
      <w:numFmt w:val="bullet"/>
      <w:lvlText w:val=""/>
      <w:lvlJc w:val="left"/>
      <w:pPr>
        <w:tabs>
          <w:tab w:val="num" w:pos="3600"/>
        </w:tabs>
        <w:ind w:left="3600" w:hanging="360"/>
      </w:pPr>
      <w:rPr>
        <w:rFonts w:ascii="Symbol" w:hAnsi="Symbol" w:cs="StarSymbol"/>
        <w:sz w:val="18"/>
        <w:szCs w:val="18"/>
      </w:rPr>
    </w:lvl>
  </w:abstractNum>
  <w:abstractNum w:abstractNumId="2" w15:restartNumberingAfterBreak="0">
    <w:nsid w:val="00000003"/>
    <w:multiLevelType w:val="multilevel"/>
    <w:tmpl w:val="00000003"/>
    <w:lvl w:ilvl="0">
      <w:start w:val="1"/>
      <w:numFmt w:val="bullet"/>
      <w:lvlText w:val=""/>
      <w:lvlJc w:val="left"/>
      <w:pPr>
        <w:tabs>
          <w:tab w:val="num" w:pos="720"/>
        </w:tabs>
        <w:ind w:left="720" w:hanging="360"/>
      </w:pPr>
      <w:rPr>
        <w:rFonts w:ascii="Symbol" w:hAnsi="Symbol" w:cs="StarSymbol"/>
        <w:sz w:val="18"/>
        <w:szCs w:val="18"/>
      </w:rPr>
    </w:lvl>
    <w:lvl w:ilvl="1">
      <w:start w:val="1"/>
      <w:numFmt w:val="bullet"/>
      <w:lvlText w:val=""/>
      <w:lvlJc w:val="left"/>
      <w:pPr>
        <w:tabs>
          <w:tab w:val="num" w:pos="1080"/>
        </w:tabs>
        <w:ind w:left="1080" w:hanging="360"/>
      </w:pPr>
      <w:rPr>
        <w:rFonts w:ascii="Symbol" w:hAnsi="Symbol" w:cs="StarSymbol"/>
        <w:sz w:val="18"/>
        <w:szCs w:val="18"/>
      </w:rPr>
    </w:lvl>
    <w:lvl w:ilvl="2">
      <w:start w:val="1"/>
      <w:numFmt w:val="bullet"/>
      <w:lvlText w:val=""/>
      <w:lvlJc w:val="left"/>
      <w:pPr>
        <w:tabs>
          <w:tab w:val="num" w:pos="1440"/>
        </w:tabs>
        <w:ind w:left="1440" w:hanging="360"/>
      </w:pPr>
      <w:rPr>
        <w:rFonts w:ascii="Symbol" w:hAnsi="Symbol" w:cs="StarSymbol"/>
        <w:sz w:val="18"/>
        <w:szCs w:val="18"/>
      </w:rPr>
    </w:lvl>
    <w:lvl w:ilvl="3">
      <w:start w:val="1"/>
      <w:numFmt w:val="bullet"/>
      <w:lvlText w:val=""/>
      <w:lvlJc w:val="left"/>
      <w:pPr>
        <w:tabs>
          <w:tab w:val="num" w:pos="1800"/>
        </w:tabs>
        <w:ind w:left="1800" w:hanging="360"/>
      </w:pPr>
      <w:rPr>
        <w:rFonts w:ascii="Symbol" w:hAnsi="Symbol" w:cs="StarSymbol"/>
        <w:sz w:val="18"/>
        <w:szCs w:val="18"/>
      </w:rPr>
    </w:lvl>
    <w:lvl w:ilvl="4">
      <w:start w:val="1"/>
      <w:numFmt w:val="bullet"/>
      <w:lvlText w:val=""/>
      <w:lvlJc w:val="left"/>
      <w:pPr>
        <w:tabs>
          <w:tab w:val="num" w:pos="2160"/>
        </w:tabs>
        <w:ind w:left="2160" w:hanging="360"/>
      </w:pPr>
      <w:rPr>
        <w:rFonts w:ascii="Symbol" w:hAnsi="Symbol" w:cs="StarSymbol"/>
        <w:sz w:val="18"/>
        <w:szCs w:val="18"/>
      </w:rPr>
    </w:lvl>
    <w:lvl w:ilvl="5">
      <w:start w:val="1"/>
      <w:numFmt w:val="bullet"/>
      <w:lvlText w:val=""/>
      <w:lvlJc w:val="left"/>
      <w:pPr>
        <w:tabs>
          <w:tab w:val="num" w:pos="2520"/>
        </w:tabs>
        <w:ind w:left="2520" w:hanging="360"/>
      </w:pPr>
      <w:rPr>
        <w:rFonts w:ascii="Symbol" w:hAnsi="Symbol" w:cs="StarSymbol"/>
        <w:sz w:val="18"/>
        <w:szCs w:val="18"/>
      </w:rPr>
    </w:lvl>
    <w:lvl w:ilvl="6">
      <w:start w:val="1"/>
      <w:numFmt w:val="bullet"/>
      <w:lvlText w:val=""/>
      <w:lvlJc w:val="left"/>
      <w:pPr>
        <w:tabs>
          <w:tab w:val="num" w:pos="2880"/>
        </w:tabs>
        <w:ind w:left="2880" w:hanging="360"/>
      </w:pPr>
      <w:rPr>
        <w:rFonts w:ascii="Symbol" w:hAnsi="Symbol" w:cs="StarSymbol"/>
        <w:sz w:val="18"/>
        <w:szCs w:val="18"/>
      </w:rPr>
    </w:lvl>
    <w:lvl w:ilvl="7">
      <w:start w:val="1"/>
      <w:numFmt w:val="bullet"/>
      <w:lvlText w:val=""/>
      <w:lvlJc w:val="left"/>
      <w:pPr>
        <w:tabs>
          <w:tab w:val="num" w:pos="3240"/>
        </w:tabs>
        <w:ind w:left="3240" w:hanging="360"/>
      </w:pPr>
      <w:rPr>
        <w:rFonts w:ascii="Symbol" w:hAnsi="Symbol" w:cs="StarSymbol"/>
        <w:sz w:val="18"/>
        <w:szCs w:val="18"/>
      </w:rPr>
    </w:lvl>
    <w:lvl w:ilvl="8">
      <w:start w:val="1"/>
      <w:numFmt w:val="bullet"/>
      <w:lvlText w:val=""/>
      <w:lvlJc w:val="left"/>
      <w:pPr>
        <w:tabs>
          <w:tab w:val="num" w:pos="3600"/>
        </w:tabs>
        <w:ind w:left="3600" w:hanging="360"/>
      </w:pPr>
      <w:rPr>
        <w:rFonts w:ascii="Symbol" w:hAnsi="Symbol" w:cs="StarSymbol"/>
        <w:sz w:val="18"/>
        <w:szCs w:val="18"/>
      </w:rPr>
    </w:lvl>
  </w:abstractNum>
  <w:abstractNum w:abstractNumId="3" w15:restartNumberingAfterBreak="0">
    <w:nsid w:val="00000004"/>
    <w:multiLevelType w:val="multilevel"/>
    <w:tmpl w:val="00000004"/>
    <w:lvl w:ilvl="0">
      <w:start w:val="1"/>
      <w:numFmt w:val="bullet"/>
      <w:lvlText w:val=""/>
      <w:lvlJc w:val="left"/>
      <w:pPr>
        <w:tabs>
          <w:tab w:val="num" w:pos="720"/>
        </w:tabs>
        <w:ind w:left="720" w:hanging="360"/>
      </w:pPr>
      <w:rPr>
        <w:rFonts w:ascii="Symbol" w:hAnsi="Symbol" w:cs="StarSymbol"/>
        <w:sz w:val="18"/>
        <w:szCs w:val="18"/>
      </w:rPr>
    </w:lvl>
    <w:lvl w:ilvl="1">
      <w:start w:val="1"/>
      <w:numFmt w:val="bullet"/>
      <w:lvlText w:val=""/>
      <w:lvlJc w:val="left"/>
      <w:pPr>
        <w:tabs>
          <w:tab w:val="num" w:pos="1080"/>
        </w:tabs>
        <w:ind w:left="1080" w:hanging="360"/>
      </w:pPr>
      <w:rPr>
        <w:rFonts w:ascii="Symbol" w:hAnsi="Symbol" w:cs="StarSymbol"/>
        <w:sz w:val="18"/>
        <w:szCs w:val="18"/>
      </w:rPr>
    </w:lvl>
    <w:lvl w:ilvl="2">
      <w:start w:val="1"/>
      <w:numFmt w:val="bullet"/>
      <w:lvlText w:val=""/>
      <w:lvlJc w:val="left"/>
      <w:pPr>
        <w:tabs>
          <w:tab w:val="num" w:pos="1440"/>
        </w:tabs>
        <w:ind w:left="1440" w:hanging="360"/>
      </w:pPr>
      <w:rPr>
        <w:rFonts w:ascii="Symbol" w:hAnsi="Symbol" w:cs="StarSymbol"/>
        <w:sz w:val="18"/>
        <w:szCs w:val="18"/>
      </w:rPr>
    </w:lvl>
    <w:lvl w:ilvl="3">
      <w:start w:val="1"/>
      <w:numFmt w:val="bullet"/>
      <w:lvlText w:val=""/>
      <w:lvlJc w:val="left"/>
      <w:pPr>
        <w:tabs>
          <w:tab w:val="num" w:pos="1800"/>
        </w:tabs>
        <w:ind w:left="1800" w:hanging="360"/>
      </w:pPr>
      <w:rPr>
        <w:rFonts w:ascii="Symbol" w:hAnsi="Symbol" w:cs="StarSymbol"/>
        <w:sz w:val="18"/>
        <w:szCs w:val="18"/>
      </w:rPr>
    </w:lvl>
    <w:lvl w:ilvl="4">
      <w:start w:val="1"/>
      <w:numFmt w:val="bullet"/>
      <w:lvlText w:val=""/>
      <w:lvlJc w:val="left"/>
      <w:pPr>
        <w:tabs>
          <w:tab w:val="num" w:pos="2160"/>
        </w:tabs>
        <w:ind w:left="2160" w:hanging="360"/>
      </w:pPr>
      <w:rPr>
        <w:rFonts w:ascii="Symbol" w:hAnsi="Symbol" w:cs="StarSymbol"/>
        <w:sz w:val="18"/>
        <w:szCs w:val="18"/>
      </w:rPr>
    </w:lvl>
    <w:lvl w:ilvl="5">
      <w:start w:val="1"/>
      <w:numFmt w:val="bullet"/>
      <w:lvlText w:val=""/>
      <w:lvlJc w:val="left"/>
      <w:pPr>
        <w:tabs>
          <w:tab w:val="num" w:pos="2520"/>
        </w:tabs>
        <w:ind w:left="2520" w:hanging="360"/>
      </w:pPr>
      <w:rPr>
        <w:rFonts w:ascii="Symbol" w:hAnsi="Symbol" w:cs="StarSymbol"/>
        <w:sz w:val="18"/>
        <w:szCs w:val="18"/>
      </w:rPr>
    </w:lvl>
    <w:lvl w:ilvl="6">
      <w:start w:val="1"/>
      <w:numFmt w:val="bullet"/>
      <w:lvlText w:val=""/>
      <w:lvlJc w:val="left"/>
      <w:pPr>
        <w:tabs>
          <w:tab w:val="num" w:pos="2880"/>
        </w:tabs>
        <w:ind w:left="2880" w:hanging="360"/>
      </w:pPr>
      <w:rPr>
        <w:rFonts w:ascii="Symbol" w:hAnsi="Symbol" w:cs="StarSymbol"/>
        <w:sz w:val="18"/>
        <w:szCs w:val="18"/>
      </w:rPr>
    </w:lvl>
    <w:lvl w:ilvl="7">
      <w:start w:val="1"/>
      <w:numFmt w:val="bullet"/>
      <w:lvlText w:val=""/>
      <w:lvlJc w:val="left"/>
      <w:pPr>
        <w:tabs>
          <w:tab w:val="num" w:pos="3240"/>
        </w:tabs>
        <w:ind w:left="3240" w:hanging="360"/>
      </w:pPr>
      <w:rPr>
        <w:rFonts w:ascii="Symbol" w:hAnsi="Symbol" w:cs="StarSymbol"/>
        <w:sz w:val="18"/>
        <w:szCs w:val="18"/>
      </w:rPr>
    </w:lvl>
    <w:lvl w:ilvl="8">
      <w:start w:val="1"/>
      <w:numFmt w:val="bullet"/>
      <w:lvlText w:val=""/>
      <w:lvlJc w:val="left"/>
      <w:pPr>
        <w:tabs>
          <w:tab w:val="num" w:pos="3600"/>
        </w:tabs>
        <w:ind w:left="3600" w:hanging="360"/>
      </w:pPr>
      <w:rPr>
        <w:rFonts w:ascii="Symbol" w:hAnsi="Symbol" w:cs="StarSymbol"/>
        <w:sz w:val="18"/>
        <w:szCs w:val="18"/>
      </w:rPr>
    </w:lvl>
  </w:abstractNum>
  <w:abstractNum w:abstractNumId="4" w15:restartNumberingAfterBreak="0">
    <w:nsid w:val="00000005"/>
    <w:multiLevelType w:val="multilevel"/>
    <w:tmpl w:val="00000005"/>
    <w:lvl w:ilvl="0">
      <w:start w:val="1"/>
      <w:numFmt w:val="bullet"/>
      <w:lvlText w:val=""/>
      <w:lvlJc w:val="left"/>
      <w:pPr>
        <w:tabs>
          <w:tab w:val="num" w:pos="720"/>
        </w:tabs>
        <w:ind w:left="720" w:hanging="360"/>
      </w:pPr>
      <w:rPr>
        <w:rFonts w:ascii="Symbol" w:hAnsi="Symbol" w:cs="StarSymbol"/>
        <w:sz w:val="18"/>
        <w:szCs w:val="18"/>
      </w:rPr>
    </w:lvl>
    <w:lvl w:ilvl="1">
      <w:start w:val="1"/>
      <w:numFmt w:val="bullet"/>
      <w:lvlText w:val=""/>
      <w:lvlJc w:val="left"/>
      <w:pPr>
        <w:tabs>
          <w:tab w:val="num" w:pos="1080"/>
        </w:tabs>
        <w:ind w:left="1080" w:hanging="360"/>
      </w:pPr>
      <w:rPr>
        <w:rFonts w:ascii="Symbol" w:hAnsi="Symbol" w:cs="StarSymbol"/>
        <w:sz w:val="18"/>
        <w:szCs w:val="18"/>
      </w:rPr>
    </w:lvl>
    <w:lvl w:ilvl="2">
      <w:start w:val="1"/>
      <w:numFmt w:val="bullet"/>
      <w:lvlText w:val=""/>
      <w:lvlJc w:val="left"/>
      <w:pPr>
        <w:tabs>
          <w:tab w:val="num" w:pos="1440"/>
        </w:tabs>
        <w:ind w:left="1440" w:hanging="360"/>
      </w:pPr>
      <w:rPr>
        <w:rFonts w:ascii="Symbol" w:hAnsi="Symbol" w:cs="StarSymbol"/>
        <w:sz w:val="18"/>
        <w:szCs w:val="18"/>
      </w:rPr>
    </w:lvl>
    <w:lvl w:ilvl="3">
      <w:start w:val="1"/>
      <w:numFmt w:val="bullet"/>
      <w:lvlText w:val=""/>
      <w:lvlJc w:val="left"/>
      <w:pPr>
        <w:tabs>
          <w:tab w:val="num" w:pos="1800"/>
        </w:tabs>
        <w:ind w:left="1800" w:hanging="360"/>
      </w:pPr>
      <w:rPr>
        <w:rFonts w:ascii="Symbol" w:hAnsi="Symbol" w:cs="StarSymbol"/>
        <w:sz w:val="18"/>
        <w:szCs w:val="18"/>
      </w:rPr>
    </w:lvl>
    <w:lvl w:ilvl="4">
      <w:start w:val="1"/>
      <w:numFmt w:val="bullet"/>
      <w:lvlText w:val=""/>
      <w:lvlJc w:val="left"/>
      <w:pPr>
        <w:tabs>
          <w:tab w:val="num" w:pos="2160"/>
        </w:tabs>
        <w:ind w:left="2160" w:hanging="360"/>
      </w:pPr>
      <w:rPr>
        <w:rFonts w:ascii="Symbol" w:hAnsi="Symbol" w:cs="StarSymbol"/>
        <w:sz w:val="18"/>
        <w:szCs w:val="18"/>
      </w:rPr>
    </w:lvl>
    <w:lvl w:ilvl="5">
      <w:start w:val="1"/>
      <w:numFmt w:val="bullet"/>
      <w:lvlText w:val=""/>
      <w:lvlJc w:val="left"/>
      <w:pPr>
        <w:tabs>
          <w:tab w:val="num" w:pos="2520"/>
        </w:tabs>
        <w:ind w:left="2520" w:hanging="360"/>
      </w:pPr>
      <w:rPr>
        <w:rFonts w:ascii="Symbol" w:hAnsi="Symbol" w:cs="StarSymbol"/>
        <w:sz w:val="18"/>
        <w:szCs w:val="18"/>
      </w:rPr>
    </w:lvl>
    <w:lvl w:ilvl="6">
      <w:start w:val="1"/>
      <w:numFmt w:val="bullet"/>
      <w:lvlText w:val=""/>
      <w:lvlJc w:val="left"/>
      <w:pPr>
        <w:tabs>
          <w:tab w:val="num" w:pos="2880"/>
        </w:tabs>
        <w:ind w:left="2880" w:hanging="360"/>
      </w:pPr>
      <w:rPr>
        <w:rFonts w:ascii="Symbol" w:hAnsi="Symbol" w:cs="StarSymbol"/>
        <w:sz w:val="18"/>
        <w:szCs w:val="18"/>
      </w:rPr>
    </w:lvl>
    <w:lvl w:ilvl="7">
      <w:start w:val="1"/>
      <w:numFmt w:val="bullet"/>
      <w:lvlText w:val=""/>
      <w:lvlJc w:val="left"/>
      <w:pPr>
        <w:tabs>
          <w:tab w:val="num" w:pos="3240"/>
        </w:tabs>
        <w:ind w:left="3240" w:hanging="360"/>
      </w:pPr>
      <w:rPr>
        <w:rFonts w:ascii="Symbol" w:hAnsi="Symbol" w:cs="StarSymbol"/>
        <w:sz w:val="18"/>
        <w:szCs w:val="18"/>
      </w:rPr>
    </w:lvl>
    <w:lvl w:ilvl="8">
      <w:start w:val="1"/>
      <w:numFmt w:val="bullet"/>
      <w:lvlText w:val=""/>
      <w:lvlJc w:val="left"/>
      <w:pPr>
        <w:tabs>
          <w:tab w:val="num" w:pos="3600"/>
        </w:tabs>
        <w:ind w:left="3600" w:hanging="360"/>
      </w:pPr>
      <w:rPr>
        <w:rFonts w:ascii="Symbol" w:hAnsi="Symbol" w:cs="StarSymbol"/>
        <w:sz w:val="18"/>
        <w:szCs w:val="18"/>
      </w:rPr>
    </w:lvl>
  </w:abstractNum>
  <w:abstractNum w:abstractNumId="5" w15:restartNumberingAfterBreak="0">
    <w:nsid w:val="00000006"/>
    <w:multiLevelType w:val="multilevel"/>
    <w:tmpl w:val="00000006"/>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00000007"/>
    <w:multiLevelType w:val="multilevel"/>
    <w:tmpl w:val="00000007"/>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0000008"/>
    <w:multiLevelType w:val="multilevel"/>
    <w:tmpl w:val="0000000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00000009"/>
    <w:multiLevelType w:val="multilevel"/>
    <w:tmpl w:val="00000009"/>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0000000A"/>
    <w:multiLevelType w:val="multilevel"/>
    <w:tmpl w:val="0000000A"/>
    <w:lvl w:ilvl="0">
      <w:start w:val="1"/>
      <w:numFmt w:val="decimal"/>
      <w:lvlText w:val="[%1]"/>
      <w:lvlJc w:val="left"/>
      <w:pPr>
        <w:tabs>
          <w:tab w:val="num" w:pos="207"/>
        </w:tabs>
        <w:ind w:left="207" w:hanging="567"/>
      </w:pPr>
    </w:lvl>
    <w:lvl w:ilvl="1">
      <w:start w:val="1"/>
      <w:numFmt w:val="decimal"/>
      <w:lvlText w:val="%2."/>
      <w:lvlJc w:val="left"/>
      <w:pPr>
        <w:tabs>
          <w:tab w:val="num" w:pos="720"/>
        </w:tabs>
        <w:ind w:left="720" w:hanging="360"/>
      </w:pPr>
    </w:lvl>
    <w:lvl w:ilvl="2">
      <w:start w:val="1"/>
      <w:numFmt w:val="decimal"/>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10" w15:restartNumberingAfterBreak="0">
    <w:nsid w:val="0000000B"/>
    <w:multiLevelType w:val="multilevel"/>
    <w:tmpl w:val="04FA6A64"/>
    <w:lvl w:ilvl="0">
      <w:start w:val="1"/>
      <w:numFmt w:val="none"/>
      <w:suff w:val="nothing"/>
      <w:lvlText w:val="%1"/>
      <w:lvlJc w:val="left"/>
      <w:pPr>
        <w:tabs>
          <w:tab w:val="num" w:pos="0"/>
        </w:tabs>
        <w:ind w:left="0" w:firstLine="0"/>
      </w:pPr>
    </w:lvl>
    <w:lvl w:ilvl="1">
      <w:start w:val="1"/>
      <w:numFmt w:val="ideographLegalTraditional"/>
      <w:pStyle w:val="2"/>
      <w:lvlText w:val="%2、"/>
      <w:lvlJc w:val="left"/>
      <w:pPr>
        <w:tabs>
          <w:tab w:val="num" w:pos="57"/>
        </w:tabs>
        <w:ind w:left="0" w:firstLine="0"/>
      </w:pPr>
    </w:lvl>
    <w:lvl w:ilvl="2">
      <w:start w:val="1"/>
      <w:numFmt w:val="taiwaneseCountingThousand"/>
      <w:lvlText w:val="%3、"/>
      <w:lvlJc w:val="left"/>
      <w:pPr>
        <w:tabs>
          <w:tab w:val="num" w:pos="737"/>
        </w:tabs>
        <w:ind w:left="0" w:firstLine="0"/>
      </w:pPr>
    </w:lvl>
    <w:lvl w:ilvl="3">
      <w:start w:val="1"/>
      <w:numFmt w:val="taiwaneseCountingThousand"/>
      <w:suff w:val="nothing"/>
      <w:lvlText w:val="（%4）"/>
      <w:lvlJc w:val="left"/>
      <w:pPr>
        <w:tabs>
          <w:tab w:val="num" w:pos="0"/>
        </w:tabs>
        <w:ind w:left="0" w:firstLine="170"/>
      </w:pPr>
    </w:lvl>
    <w:lvl w:ilvl="4">
      <w:start w:val="1"/>
      <w:numFmt w:val="decimal"/>
      <w:lvlText w:val="%5."/>
      <w:lvlJc w:val="left"/>
      <w:pPr>
        <w:tabs>
          <w:tab w:val="num" w:pos="0"/>
        </w:tabs>
        <w:ind w:left="454" w:firstLine="283"/>
      </w:pPr>
    </w:lvl>
    <w:lvl w:ilvl="5">
      <w:start w:val="1"/>
      <w:numFmt w:val="decimal"/>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11" w15:restartNumberingAfterBreak="0">
    <w:nsid w:val="0000000C"/>
    <w:multiLevelType w:val="multilevel"/>
    <w:tmpl w:val="0000000C"/>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0000000D"/>
    <w:multiLevelType w:val="multilevel"/>
    <w:tmpl w:val="0000000D"/>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24B154C4"/>
    <w:multiLevelType w:val="multilevel"/>
    <w:tmpl w:val="00000001"/>
    <w:lvl w:ilvl="0">
      <w:start w:val="1"/>
      <w:numFmt w:val="none"/>
      <w:suff w:val="nothing"/>
      <w:lvlText w:val="%1"/>
      <w:lvlJc w:val="left"/>
      <w:pPr>
        <w:tabs>
          <w:tab w:val="num" w:pos="0"/>
        </w:tabs>
        <w:ind w:left="0" w:firstLine="0"/>
      </w:pPr>
    </w:lvl>
    <w:lvl w:ilvl="1">
      <w:start w:val="1"/>
      <w:numFmt w:val="ideographLegalTraditional"/>
      <w:lvlText w:val="%2、"/>
      <w:lvlJc w:val="left"/>
      <w:pPr>
        <w:tabs>
          <w:tab w:val="num" w:pos="57"/>
        </w:tabs>
        <w:ind w:left="0" w:firstLine="0"/>
      </w:pPr>
    </w:lvl>
    <w:lvl w:ilvl="2">
      <w:start w:val="1"/>
      <w:numFmt w:val="taiwaneseCountingThousand"/>
      <w:lvlText w:val="%3、"/>
      <w:lvlJc w:val="left"/>
      <w:pPr>
        <w:tabs>
          <w:tab w:val="num" w:pos="737"/>
        </w:tabs>
        <w:ind w:left="0" w:firstLine="0"/>
      </w:pPr>
    </w:lvl>
    <w:lvl w:ilvl="3">
      <w:start w:val="1"/>
      <w:numFmt w:val="taiwaneseCountingThousand"/>
      <w:suff w:val="nothing"/>
      <w:lvlText w:val="（%4）"/>
      <w:lvlJc w:val="left"/>
      <w:pPr>
        <w:tabs>
          <w:tab w:val="num" w:pos="0"/>
        </w:tabs>
        <w:ind w:left="0" w:firstLine="170"/>
      </w:pPr>
    </w:lvl>
    <w:lvl w:ilvl="4">
      <w:start w:val="1"/>
      <w:numFmt w:val="decimal"/>
      <w:lvlText w:val="%5."/>
      <w:lvlJc w:val="left"/>
      <w:pPr>
        <w:tabs>
          <w:tab w:val="num" w:pos="0"/>
        </w:tabs>
        <w:ind w:left="454" w:firstLine="283"/>
      </w:pPr>
    </w:lvl>
    <w:lvl w:ilvl="5">
      <w:start w:val="1"/>
      <w:numFmt w:val="decimal"/>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14" w15:restartNumberingAfterBreak="0">
    <w:nsid w:val="448D1714"/>
    <w:multiLevelType w:val="multilevel"/>
    <w:tmpl w:val="D27C56BC"/>
    <w:lvl w:ilvl="0">
      <w:start w:val="1"/>
      <w:numFmt w:val="none"/>
      <w:suff w:val="nothing"/>
      <w:lvlText w:val="%1"/>
      <w:lvlJc w:val="left"/>
      <w:pPr>
        <w:tabs>
          <w:tab w:val="num" w:pos="0"/>
        </w:tabs>
        <w:ind w:left="0" w:firstLine="0"/>
      </w:pPr>
    </w:lvl>
    <w:lvl w:ilvl="1">
      <w:start w:val="1"/>
      <w:numFmt w:val="ideographLegalTraditional"/>
      <w:lvlText w:val="%2、"/>
      <w:lvlJc w:val="left"/>
      <w:pPr>
        <w:tabs>
          <w:tab w:val="num" w:pos="57"/>
        </w:tabs>
        <w:ind w:left="0" w:firstLine="0"/>
      </w:pPr>
    </w:lvl>
    <w:lvl w:ilvl="2">
      <w:start w:val="1"/>
      <w:numFmt w:val="taiwaneseCountingThousand"/>
      <w:lvlText w:val="%3、"/>
      <w:lvlJc w:val="left"/>
      <w:pPr>
        <w:tabs>
          <w:tab w:val="num" w:pos="737"/>
        </w:tabs>
        <w:ind w:left="0" w:firstLine="0"/>
      </w:pPr>
    </w:lvl>
    <w:lvl w:ilvl="3">
      <w:start w:val="1"/>
      <w:numFmt w:val="taiwaneseCountingThousand"/>
      <w:suff w:val="nothing"/>
      <w:lvlText w:val="（%4）"/>
      <w:lvlJc w:val="left"/>
      <w:pPr>
        <w:tabs>
          <w:tab w:val="num" w:pos="0"/>
        </w:tabs>
        <w:ind w:left="0" w:firstLine="170"/>
      </w:pPr>
    </w:lvl>
    <w:lvl w:ilvl="4">
      <w:start w:val="1"/>
      <w:numFmt w:val="decimal"/>
      <w:pStyle w:val="5"/>
      <w:lvlText w:val="%5."/>
      <w:lvlJc w:val="left"/>
      <w:pPr>
        <w:tabs>
          <w:tab w:val="num" w:pos="0"/>
        </w:tabs>
        <w:ind w:left="454" w:firstLine="283"/>
      </w:pPr>
    </w:lvl>
    <w:lvl w:ilvl="5">
      <w:start w:val="1"/>
      <w:numFmt w:val="decimal"/>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15" w15:restartNumberingAfterBreak="0">
    <w:nsid w:val="6C7A62EB"/>
    <w:multiLevelType w:val="multilevel"/>
    <w:tmpl w:val="00000001"/>
    <w:lvl w:ilvl="0">
      <w:start w:val="1"/>
      <w:numFmt w:val="none"/>
      <w:suff w:val="nothing"/>
      <w:lvlText w:val="%1"/>
      <w:lvlJc w:val="left"/>
      <w:pPr>
        <w:tabs>
          <w:tab w:val="num" w:pos="0"/>
        </w:tabs>
        <w:ind w:left="0" w:firstLine="0"/>
      </w:pPr>
    </w:lvl>
    <w:lvl w:ilvl="1">
      <w:start w:val="1"/>
      <w:numFmt w:val="ideographLegalTraditional"/>
      <w:lvlText w:val="%2、"/>
      <w:lvlJc w:val="left"/>
      <w:pPr>
        <w:tabs>
          <w:tab w:val="num" w:pos="57"/>
        </w:tabs>
        <w:ind w:left="0" w:firstLine="0"/>
      </w:pPr>
    </w:lvl>
    <w:lvl w:ilvl="2">
      <w:start w:val="1"/>
      <w:numFmt w:val="taiwaneseCountingThousand"/>
      <w:lvlText w:val="%3、"/>
      <w:lvlJc w:val="left"/>
      <w:pPr>
        <w:tabs>
          <w:tab w:val="num" w:pos="737"/>
        </w:tabs>
        <w:ind w:left="0" w:firstLine="0"/>
      </w:pPr>
    </w:lvl>
    <w:lvl w:ilvl="3">
      <w:start w:val="1"/>
      <w:numFmt w:val="taiwaneseCountingThousand"/>
      <w:suff w:val="nothing"/>
      <w:lvlText w:val="（%4）"/>
      <w:lvlJc w:val="left"/>
      <w:pPr>
        <w:tabs>
          <w:tab w:val="num" w:pos="0"/>
        </w:tabs>
        <w:ind w:left="0" w:firstLine="170"/>
      </w:pPr>
    </w:lvl>
    <w:lvl w:ilvl="4">
      <w:start w:val="1"/>
      <w:numFmt w:val="decimal"/>
      <w:lvlText w:val="%5."/>
      <w:lvlJc w:val="left"/>
      <w:pPr>
        <w:tabs>
          <w:tab w:val="num" w:pos="0"/>
        </w:tabs>
        <w:ind w:left="454" w:firstLine="283"/>
      </w:pPr>
    </w:lvl>
    <w:lvl w:ilvl="5">
      <w:start w:val="1"/>
      <w:numFmt w:val="decimal"/>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5"/>
  </w:num>
  <w:num w:numId="16">
    <w:abstractNumId w:val="14"/>
  </w:num>
  <w:num w:numId="1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isplayBackgroundShape/>
  <w:embedSystemFonts/>
  <w:bordersDoNotSurroundHeader/>
  <w:bordersDoNotSurroundFooter/>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420"/>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noLineBreaksAfter w:lang="zh-TW" w:val="&quot;'([{£¥‵〈《「『【〔〝︵︷︹︻︽︿﹁﹃﹙﹛﹝（｛"/>
  <w:noLineBreaksBefore w:lang="zh-TW" w:val="!&quot;'),-.:;?]}¢¨·•′、。〉》」』】〕〞︰︱︳︴︶︸︺︼︾﹀﹂﹄﹏﹐﹒﹔﹕﹖﹗﹚﹜﹞！），．：；？｜｝､"/>
  <w:hdrShapeDefaults>
    <o:shapedefaults v:ext="edit" spidmax="2049"/>
  </w:hdrShapeDefaults>
  <w:footnotePr>
    <w:footnote w:id="-1"/>
    <w:footnote w:id="0"/>
  </w:footnotePr>
  <w:endnotePr>
    <w:endnote w:id="-1"/>
    <w:endnote w:id="0"/>
  </w:endnotePr>
  <w:compat>
    <w:spaceForUL/>
    <w:balanceSingleByteDoubleByteWidth/>
    <w:doNotLeaveBackslashAlone/>
    <w:ulTrailSpace/>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20BC"/>
    <w:rsid w:val="00023053"/>
    <w:rsid w:val="0003452B"/>
    <w:rsid w:val="00041837"/>
    <w:rsid w:val="00044A44"/>
    <w:rsid w:val="00047673"/>
    <w:rsid w:val="000547D6"/>
    <w:rsid w:val="00057929"/>
    <w:rsid w:val="0007140E"/>
    <w:rsid w:val="000870B3"/>
    <w:rsid w:val="00093516"/>
    <w:rsid w:val="00096F4C"/>
    <w:rsid w:val="000C1EAD"/>
    <w:rsid w:val="000C758E"/>
    <w:rsid w:val="00107B80"/>
    <w:rsid w:val="00112256"/>
    <w:rsid w:val="001763D2"/>
    <w:rsid w:val="001961CF"/>
    <w:rsid w:val="001C684F"/>
    <w:rsid w:val="001D1854"/>
    <w:rsid w:val="00204A5F"/>
    <w:rsid w:val="002058A0"/>
    <w:rsid w:val="00206311"/>
    <w:rsid w:val="00214704"/>
    <w:rsid w:val="002460E7"/>
    <w:rsid w:val="00272481"/>
    <w:rsid w:val="002A473C"/>
    <w:rsid w:val="002A610F"/>
    <w:rsid w:val="002C60DE"/>
    <w:rsid w:val="002D29D0"/>
    <w:rsid w:val="002D4969"/>
    <w:rsid w:val="002E29B9"/>
    <w:rsid w:val="002E3BCF"/>
    <w:rsid w:val="00367997"/>
    <w:rsid w:val="00375F6E"/>
    <w:rsid w:val="003805F3"/>
    <w:rsid w:val="00387CF8"/>
    <w:rsid w:val="003A3E8A"/>
    <w:rsid w:val="003D1B6B"/>
    <w:rsid w:val="003E60D2"/>
    <w:rsid w:val="004016B1"/>
    <w:rsid w:val="004235F9"/>
    <w:rsid w:val="004351DE"/>
    <w:rsid w:val="0043619C"/>
    <w:rsid w:val="004459FF"/>
    <w:rsid w:val="00472B01"/>
    <w:rsid w:val="00486338"/>
    <w:rsid w:val="00492080"/>
    <w:rsid w:val="004A0840"/>
    <w:rsid w:val="004B1297"/>
    <w:rsid w:val="004D7571"/>
    <w:rsid w:val="004F0BA2"/>
    <w:rsid w:val="004F47B3"/>
    <w:rsid w:val="00504F7A"/>
    <w:rsid w:val="0051464B"/>
    <w:rsid w:val="0052060D"/>
    <w:rsid w:val="00530903"/>
    <w:rsid w:val="005356DA"/>
    <w:rsid w:val="00536EAC"/>
    <w:rsid w:val="00557A4B"/>
    <w:rsid w:val="005B45E1"/>
    <w:rsid w:val="00626FCB"/>
    <w:rsid w:val="00666E91"/>
    <w:rsid w:val="006708ED"/>
    <w:rsid w:val="00671D8D"/>
    <w:rsid w:val="00673263"/>
    <w:rsid w:val="00684EF7"/>
    <w:rsid w:val="006A25DD"/>
    <w:rsid w:val="006C235B"/>
    <w:rsid w:val="006E3CCF"/>
    <w:rsid w:val="00703FA8"/>
    <w:rsid w:val="00724E98"/>
    <w:rsid w:val="007305A2"/>
    <w:rsid w:val="00736A51"/>
    <w:rsid w:val="007372BE"/>
    <w:rsid w:val="00741F8E"/>
    <w:rsid w:val="0075206F"/>
    <w:rsid w:val="00760C28"/>
    <w:rsid w:val="00763494"/>
    <w:rsid w:val="0076533C"/>
    <w:rsid w:val="007675F1"/>
    <w:rsid w:val="007733DE"/>
    <w:rsid w:val="00780BA1"/>
    <w:rsid w:val="007A3015"/>
    <w:rsid w:val="007C48A8"/>
    <w:rsid w:val="007E387C"/>
    <w:rsid w:val="007F2D98"/>
    <w:rsid w:val="007F615E"/>
    <w:rsid w:val="008071DA"/>
    <w:rsid w:val="00857E93"/>
    <w:rsid w:val="008913AE"/>
    <w:rsid w:val="008A2DC6"/>
    <w:rsid w:val="009120BC"/>
    <w:rsid w:val="00915E25"/>
    <w:rsid w:val="00934C65"/>
    <w:rsid w:val="00945903"/>
    <w:rsid w:val="009566D0"/>
    <w:rsid w:val="009616EF"/>
    <w:rsid w:val="00970362"/>
    <w:rsid w:val="009761F9"/>
    <w:rsid w:val="009A2795"/>
    <w:rsid w:val="009B389A"/>
    <w:rsid w:val="009C4250"/>
    <w:rsid w:val="009D5B65"/>
    <w:rsid w:val="009F200C"/>
    <w:rsid w:val="009F5CFA"/>
    <w:rsid w:val="00A004F6"/>
    <w:rsid w:val="00A05B00"/>
    <w:rsid w:val="00A106F7"/>
    <w:rsid w:val="00A52AEF"/>
    <w:rsid w:val="00A5343B"/>
    <w:rsid w:val="00A558AF"/>
    <w:rsid w:val="00A57464"/>
    <w:rsid w:val="00A62FD0"/>
    <w:rsid w:val="00AC5863"/>
    <w:rsid w:val="00AD5345"/>
    <w:rsid w:val="00AD7C80"/>
    <w:rsid w:val="00AF1424"/>
    <w:rsid w:val="00B074D8"/>
    <w:rsid w:val="00B172E8"/>
    <w:rsid w:val="00B41DE7"/>
    <w:rsid w:val="00B50FE3"/>
    <w:rsid w:val="00BA05D0"/>
    <w:rsid w:val="00BB5E83"/>
    <w:rsid w:val="00BE1E9D"/>
    <w:rsid w:val="00BE6CBC"/>
    <w:rsid w:val="00BF1DB8"/>
    <w:rsid w:val="00C34632"/>
    <w:rsid w:val="00C500A5"/>
    <w:rsid w:val="00C74924"/>
    <w:rsid w:val="00C93323"/>
    <w:rsid w:val="00CC4DB6"/>
    <w:rsid w:val="00D03A95"/>
    <w:rsid w:val="00D31877"/>
    <w:rsid w:val="00D34B50"/>
    <w:rsid w:val="00D35F18"/>
    <w:rsid w:val="00D55056"/>
    <w:rsid w:val="00D56B94"/>
    <w:rsid w:val="00D61B1C"/>
    <w:rsid w:val="00D71918"/>
    <w:rsid w:val="00D747E6"/>
    <w:rsid w:val="00D80496"/>
    <w:rsid w:val="00D81224"/>
    <w:rsid w:val="00DA0167"/>
    <w:rsid w:val="00DA13D3"/>
    <w:rsid w:val="00E10ED3"/>
    <w:rsid w:val="00E35D30"/>
    <w:rsid w:val="00E540B3"/>
    <w:rsid w:val="00E70B58"/>
    <w:rsid w:val="00E746FC"/>
    <w:rsid w:val="00EC0FAC"/>
    <w:rsid w:val="00EF5109"/>
    <w:rsid w:val="00F329B8"/>
    <w:rsid w:val="00F44C21"/>
    <w:rsid w:val="00F8467B"/>
    <w:rsid w:val="00F93E2B"/>
    <w:rsid w:val="00FA6CDD"/>
    <w:rsid w:val="00FC6AA1"/>
    <w:rsid w:val="00FE75A4"/>
    <w:rsid w:val="00FF270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4:docId w14:val="19FC956B"/>
  <w15:chartTrackingRefBased/>
  <w15:docId w15:val="{0B16CCC6-27B5-474F-AE9E-2EBB61A0C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uppressAutoHyphens/>
    </w:pPr>
    <w:rPr>
      <w:rFonts w:eastAsia="細明體" w:cs="Lucida Sans"/>
      <w:kern w:val="2"/>
      <w:sz w:val="24"/>
      <w:szCs w:val="24"/>
      <w:lang w:bidi="hi-IN"/>
    </w:rPr>
  </w:style>
  <w:style w:type="paragraph" w:styleId="1">
    <w:name w:val="heading 1"/>
    <w:basedOn w:val="a0"/>
    <w:next w:val="a1"/>
    <w:qFormat/>
    <w:pPr>
      <w:numPr>
        <w:numId w:val="1"/>
      </w:numPr>
      <w:spacing w:line="480" w:lineRule="auto"/>
      <w:jc w:val="center"/>
      <w:outlineLvl w:val="0"/>
    </w:pPr>
    <w:rPr>
      <w:rFonts w:eastAsia="標楷體"/>
      <w:b/>
      <w:bCs/>
      <w:sz w:val="40"/>
      <w:szCs w:val="32"/>
    </w:rPr>
  </w:style>
  <w:style w:type="paragraph" w:styleId="2">
    <w:name w:val="heading 2"/>
    <w:basedOn w:val="a0"/>
    <w:next w:val="a1"/>
    <w:qFormat/>
    <w:rsid w:val="000C758E"/>
    <w:pPr>
      <w:numPr>
        <w:ilvl w:val="1"/>
        <w:numId w:val="11"/>
      </w:numPr>
      <w:spacing w:before="0" w:after="0" w:line="480" w:lineRule="auto"/>
      <w:jc w:val="center"/>
      <w:outlineLvl w:val="1"/>
    </w:pPr>
    <w:rPr>
      <w:rFonts w:eastAsia="標楷體"/>
      <w:b/>
      <w:bCs/>
      <w:iCs/>
      <w:sz w:val="32"/>
    </w:rPr>
  </w:style>
  <w:style w:type="paragraph" w:styleId="3">
    <w:name w:val="heading 3"/>
    <w:basedOn w:val="a0"/>
    <w:next w:val="a2"/>
    <w:qFormat/>
    <w:pPr>
      <w:numPr>
        <w:ilvl w:val="2"/>
        <w:numId w:val="1"/>
      </w:numPr>
      <w:spacing w:before="0" w:after="156"/>
      <w:outlineLvl w:val="2"/>
    </w:pPr>
    <w:rPr>
      <w:b/>
      <w:bCs/>
      <w:sz w:val="24"/>
    </w:rPr>
  </w:style>
  <w:style w:type="paragraph" w:styleId="4">
    <w:name w:val="heading 4"/>
    <w:basedOn w:val="a0"/>
    <w:next w:val="a3"/>
    <w:qFormat/>
    <w:rsid w:val="000C758E"/>
    <w:pPr>
      <w:numPr>
        <w:ilvl w:val="3"/>
        <w:numId w:val="1"/>
      </w:numPr>
      <w:tabs>
        <w:tab w:val="clear" w:pos="0"/>
        <w:tab w:val="left" w:pos="-1134"/>
      </w:tabs>
      <w:spacing w:before="0" w:after="156"/>
      <w:ind w:leftChars="59" w:left="142" w:firstLine="0"/>
      <w:outlineLvl w:val="3"/>
    </w:pPr>
    <w:rPr>
      <w:bCs/>
      <w:iCs/>
      <w:sz w:val="24"/>
      <w:szCs w:val="24"/>
    </w:rPr>
  </w:style>
  <w:style w:type="paragraph" w:styleId="5">
    <w:name w:val="heading 5"/>
    <w:basedOn w:val="a0"/>
    <w:next w:val="a4"/>
    <w:qFormat/>
    <w:rsid w:val="009761F9"/>
    <w:pPr>
      <w:numPr>
        <w:ilvl w:val="4"/>
        <w:numId w:val="16"/>
      </w:numPr>
      <w:tabs>
        <w:tab w:val="clear" w:pos="0"/>
      </w:tabs>
      <w:spacing w:before="0" w:after="156"/>
      <w:ind w:leftChars="295" w:left="708" w:firstLine="0"/>
      <w:outlineLvl w:val="4"/>
    </w:pPr>
    <w:rPr>
      <w:bCs/>
      <w:sz w:val="24"/>
      <w:szCs w:val="24"/>
    </w:rPr>
  </w:style>
  <w:style w:type="paragraph" w:styleId="6">
    <w:name w:val="heading 6"/>
    <w:basedOn w:val="a0"/>
    <w:next w:val="a1"/>
    <w:qFormat/>
    <w:pPr>
      <w:numPr>
        <w:ilvl w:val="5"/>
        <w:numId w:val="1"/>
      </w:numPr>
      <w:spacing w:before="60" w:after="60"/>
      <w:outlineLvl w:val="5"/>
    </w:pPr>
    <w:rPr>
      <w:b/>
      <w:bCs/>
      <w:i/>
      <w:iCs/>
      <w:sz w:val="24"/>
      <w:szCs w:val="24"/>
    </w:rPr>
  </w:style>
  <w:style w:type="paragraph" w:styleId="7">
    <w:name w:val="heading 7"/>
    <w:basedOn w:val="a0"/>
    <w:next w:val="a1"/>
    <w:qFormat/>
    <w:pPr>
      <w:numPr>
        <w:ilvl w:val="6"/>
        <w:numId w:val="1"/>
      </w:numPr>
      <w:spacing w:before="60" w:after="60"/>
      <w:outlineLvl w:val="6"/>
    </w:pPr>
    <w:rPr>
      <w:b/>
      <w:bCs/>
      <w:sz w:val="20"/>
      <w:szCs w:val="20"/>
    </w:rPr>
  </w:style>
  <w:style w:type="paragraph" w:styleId="8">
    <w:name w:val="heading 8"/>
    <w:basedOn w:val="a0"/>
    <w:next w:val="a1"/>
    <w:qFormat/>
    <w:pPr>
      <w:numPr>
        <w:ilvl w:val="7"/>
        <w:numId w:val="1"/>
      </w:numPr>
      <w:spacing w:before="60" w:after="60"/>
      <w:outlineLvl w:val="7"/>
    </w:pPr>
    <w:rPr>
      <w:b/>
      <w:bCs/>
      <w:i/>
      <w:iCs/>
      <w:sz w:val="20"/>
      <w:szCs w:val="20"/>
    </w:rPr>
  </w:style>
  <w:style w:type="paragraph" w:styleId="9">
    <w:name w:val="heading 9"/>
    <w:basedOn w:val="a0"/>
    <w:next w:val="a1"/>
    <w:qFormat/>
    <w:pPr>
      <w:numPr>
        <w:ilvl w:val="8"/>
        <w:numId w:val="1"/>
      </w:numPr>
      <w:spacing w:before="60" w:after="60"/>
      <w:outlineLvl w:val="8"/>
    </w:pPr>
    <w:rPr>
      <w:b/>
      <w:bCs/>
      <w:sz w:val="18"/>
      <w:szCs w:val="18"/>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character" w:customStyle="1" w:styleId="-">
    <w:name w:val="報告書-標楷"/>
    <w:rPr>
      <w:rFonts w:ascii="Times New Roman" w:hAnsi="Times New Roman"/>
    </w:rPr>
  </w:style>
  <w:style w:type="character" w:customStyle="1" w:styleId="-0">
    <w:name w:val="報告書-標題"/>
    <w:rPr>
      <w:rFonts w:ascii="Times New Roman" w:hAnsi="Times New Roman"/>
      <w:sz w:val="32"/>
    </w:rPr>
  </w:style>
  <w:style w:type="character" w:customStyle="1" w:styleId="10">
    <w:name w:val="項目符號1"/>
    <w:rPr>
      <w:rFonts w:ascii="StarSymbol" w:eastAsia="StarSymbol" w:hAnsi="StarSymbol" w:cs="StarSymbol"/>
      <w:sz w:val="18"/>
      <w:szCs w:val="18"/>
    </w:rPr>
  </w:style>
  <w:style w:type="character" w:customStyle="1" w:styleId="a8">
    <w:name w:val="定義"/>
  </w:style>
  <w:style w:type="character" w:styleId="a9">
    <w:name w:val="Hyperlink"/>
    <w:rPr>
      <w:color w:val="000080"/>
      <w:u w:val="single"/>
    </w:rPr>
  </w:style>
  <w:style w:type="character" w:styleId="aa">
    <w:name w:val="FollowedHyperlink"/>
    <w:rPr>
      <w:color w:val="800000"/>
      <w:u w:val="single"/>
    </w:rPr>
  </w:style>
  <w:style w:type="character" w:customStyle="1" w:styleId="ab">
    <w:name w:val="編號字元"/>
  </w:style>
  <w:style w:type="character" w:customStyle="1" w:styleId="SourceText">
    <w:name w:val="Source_Text"/>
    <w:rPr>
      <w:rFonts w:ascii="Courier New" w:eastAsia="Courier New" w:hAnsi="Courier New" w:cs="Courier New"/>
      <w:sz w:val="20"/>
      <w:szCs w:val="20"/>
    </w:rPr>
  </w:style>
  <w:style w:type="character" w:styleId="ac">
    <w:name w:val="Strong"/>
    <w:qFormat/>
    <w:rPr>
      <w:b/>
      <w:bCs/>
    </w:rPr>
  </w:style>
  <w:style w:type="character" w:customStyle="1" w:styleId="ad">
    <w:name w:val="源碼"/>
    <w:rPr>
      <w:rFonts w:ascii="Liberation Mono" w:eastAsia="細明體" w:hAnsi="Liberation Mono" w:cs="Liberation Mono"/>
    </w:rPr>
  </w:style>
  <w:style w:type="paragraph" w:styleId="a0">
    <w:name w:val="Title"/>
    <w:basedOn w:val="a"/>
    <w:next w:val="a1"/>
    <w:qFormat/>
    <w:pPr>
      <w:keepNext/>
      <w:spacing w:before="240" w:after="120"/>
    </w:pPr>
    <w:rPr>
      <w:sz w:val="28"/>
      <w:szCs w:val="28"/>
    </w:rPr>
  </w:style>
  <w:style w:type="paragraph" w:styleId="a1">
    <w:name w:val="Body Text"/>
    <w:basedOn w:val="a"/>
    <w:pPr>
      <w:spacing w:after="156" w:line="360" w:lineRule="auto"/>
    </w:pPr>
  </w:style>
  <w:style w:type="paragraph" w:styleId="ae">
    <w:name w:val="List"/>
    <w:basedOn w:val="a1"/>
  </w:style>
  <w:style w:type="paragraph" w:styleId="af">
    <w:name w:val="caption"/>
    <w:basedOn w:val="a"/>
    <w:qFormat/>
    <w:pPr>
      <w:suppressLineNumbers/>
      <w:spacing w:before="120" w:after="120"/>
    </w:pPr>
    <w:rPr>
      <w:iCs/>
    </w:rPr>
  </w:style>
  <w:style w:type="paragraph" w:customStyle="1" w:styleId="af0">
    <w:name w:val="索引"/>
    <w:basedOn w:val="a"/>
    <w:pPr>
      <w:suppressLineNumbers/>
    </w:pPr>
  </w:style>
  <w:style w:type="paragraph" w:customStyle="1" w:styleId="af1">
    <w:name w:val="頁首與頁尾"/>
    <w:basedOn w:val="a"/>
    <w:pPr>
      <w:suppressLineNumbers/>
      <w:tabs>
        <w:tab w:val="center" w:pos="4819"/>
        <w:tab w:val="right" w:pos="9638"/>
      </w:tabs>
    </w:pPr>
  </w:style>
  <w:style w:type="paragraph" w:styleId="af2">
    <w:name w:val="footer"/>
    <w:basedOn w:val="af1"/>
  </w:style>
  <w:style w:type="paragraph" w:customStyle="1" w:styleId="Firstparagraph">
    <w:name w:val="First paragraph"/>
    <w:basedOn w:val="a1"/>
    <w:next w:val="a1"/>
    <w:pPr>
      <w:spacing w:after="0"/>
    </w:pPr>
  </w:style>
  <w:style w:type="paragraph" w:customStyle="1" w:styleId="af3">
    <w:name w:val="圖片"/>
    <w:basedOn w:val="a"/>
    <w:pPr>
      <w:suppressLineNumbers/>
      <w:jc w:val="center"/>
    </w:pPr>
  </w:style>
  <w:style w:type="paragraph" w:customStyle="1" w:styleId="FigureWithCaption">
    <w:name w:val="FigureWithCaption"/>
    <w:basedOn w:val="af3"/>
    <w:pPr>
      <w:keepNext/>
    </w:pPr>
  </w:style>
  <w:style w:type="paragraph" w:customStyle="1" w:styleId="FigureCaption">
    <w:name w:val="FigureCaption"/>
    <w:basedOn w:val="af"/>
  </w:style>
  <w:style w:type="paragraph" w:customStyle="1" w:styleId="af4">
    <w:name w:val="表格內容"/>
    <w:basedOn w:val="a"/>
    <w:pPr>
      <w:suppressLineNumbers/>
      <w:ind w:left="43" w:right="43"/>
    </w:pPr>
  </w:style>
  <w:style w:type="paragraph" w:customStyle="1" w:styleId="af5">
    <w:name w:val="表格標題"/>
    <w:basedOn w:val="af4"/>
    <w:rPr>
      <w:b/>
      <w:bCs/>
    </w:rPr>
  </w:style>
  <w:style w:type="paragraph" w:customStyle="1" w:styleId="100">
    <w:name w:val="標題 10"/>
    <w:basedOn w:val="a0"/>
    <w:next w:val="a1"/>
    <w:pPr>
      <w:tabs>
        <w:tab w:val="num" w:pos="0"/>
      </w:tabs>
      <w:spacing w:before="60" w:after="60"/>
      <w:outlineLvl w:val="8"/>
    </w:pPr>
    <w:rPr>
      <w:b/>
      <w:bCs/>
      <w:sz w:val="18"/>
      <w:szCs w:val="18"/>
    </w:rPr>
  </w:style>
  <w:style w:type="paragraph" w:customStyle="1" w:styleId="af6">
    <w:name w:val="已先格式設定文字"/>
    <w:basedOn w:val="a"/>
    <w:rPr>
      <w:rFonts w:ascii="Liberation Mono" w:hAnsi="Liberation Mono" w:cs="Liberation Mono"/>
      <w:sz w:val="20"/>
      <w:szCs w:val="20"/>
    </w:rPr>
  </w:style>
  <w:style w:type="paragraph" w:customStyle="1" w:styleId="a2">
    <w:name w:val="三級下內文"/>
    <w:basedOn w:val="a1"/>
    <w:qFormat/>
  </w:style>
  <w:style w:type="paragraph" w:customStyle="1" w:styleId="a3">
    <w:name w:val="四級下內文"/>
    <w:basedOn w:val="a1"/>
    <w:qFormat/>
    <w:rsid w:val="00FE75A4"/>
    <w:pPr>
      <w:spacing w:after="120"/>
      <w:ind w:left="284" w:firstLineChars="177" w:firstLine="425"/>
    </w:pPr>
  </w:style>
  <w:style w:type="paragraph" w:styleId="af7">
    <w:name w:val="index heading"/>
    <w:basedOn w:val="a0"/>
    <w:pPr>
      <w:suppressLineNumbers/>
    </w:pPr>
    <w:rPr>
      <w:b/>
      <w:bCs/>
      <w:sz w:val="24"/>
      <w:szCs w:val="32"/>
    </w:rPr>
  </w:style>
  <w:style w:type="paragraph" w:customStyle="1" w:styleId="af8">
    <w:name w:val="圖片索引標題"/>
    <w:basedOn w:val="af7"/>
    <w:pPr>
      <w:spacing w:before="0" w:after="0"/>
    </w:pPr>
  </w:style>
  <w:style w:type="paragraph" w:customStyle="1" w:styleId="af9">
    <w:name w:val="圖"/>
    <w:basedOn w:val="af"/>
    <w:pPr>
      <w:spacing w:before="125" w:after="125" w:line="360" w:lineRule="auto"/>
      <w:jc w:val="center"/>
    </w:pPr>
  </w:style>
  <w:style w:type="paragraph" w:styleId="afa">
    <w:name w:val="Body Text Indent"/>
    <w:basedOn w:val="a1"/>
    <w:pPr>
      <w:ind w:left="283"/>
    </w:pPr>
  </w:style>
  <w:style w:type="paragraph" w:customStyle="1" w:styleId="afb">
    <w:name w:val="評註"/>
    <w:basedOn w:val="a"/>
    <w:pPr>
      <w:spacing w:before="56"/>
      <w:ind w:left="57" w:right="57"/>
    </w:pPr>
    <w:rPr>
      <w:sz w:val="20"/>
      <w:szCs w:val="20"/>
    </w:rPr>
  </w:style>
  <w:style w:type="paragraph" w:customStyle="1" w:styleId="afc">
    <w:name w:val="外框內容"/>
    <w:basedOn w:val="a"/>
  </w:style>
  <w:style w:type="paragraph" w:customStyle="1" w:styleId="a4">
    <w:name w:val="五級下內文"/>
    <w:basedOn w:val="a1"/>
    <w:qFormat/>
    <w:rsid w:val="00AD7C80"/>
    <w:pPr>
      <w:spacing w:afterLines="50" w:after="120"/>
      <w:ind w:left="630" w:firstLineChars="151" w:firstLine="362"/>
    </w:pPr>
  </w:style>
  <w:style w:type="paragraph" w:customStyle="1" w:styleId="afd">
    <w:name w:val="水平線"/>
    <w:basedOn w:val="a"/>
    <w:next w:val="a1"/>
    <w:pPr>
      <w:suppressLineNumbers/>
      <w:pBdr>
        <w:top w:val="none" w:sz="0" w:space="0" w:color="000000"/>
        <w:left w:val="none" w:sz="0" w:space="0" w:color="000000"/>
        <w:bottom w:val="double" w:sz="1" w:space="0" w:color="808080"/>
        <w:right w:val="none" w:sz="0" w:space="0" w:color="000000"/>
      </w:pBdr>
      <w:spacing w:after="283"/>
    </w:pPr>
    <w:rPr>
      <w:sz w:val="12"/>
      <w:szCs w:val="12"/>
    </w:rPr>
  </w:style>
  <w:style w:type="paragraph" w:customStyle="1" w:styleId="afe">
    <w:name w:val="表"/>
    <w:basedOn w:val="af"/>
    <w:pPr>
      <w:jc w:val="center"/>
    </w:pPr>
  </w:style>
  <w:style w:type="paragraph" w:styleId="aff">
    <w:name w:val="header"/>
    <w:basedOn w:val="a"/>
    <w:link w:val="aff0"/>
    <w:uiPriority w:val="99"/>
    <w:unhideWhenUsed/>
    <w:rsid w:val="000C758E"/>
    <w:pPr>
      <w:tabs>
        <w:tab w:val="center" w:pos="4153"/>
        <w:tab w:val="right" w:pos="8306"/>
      </w:tabs>
      <w:snapToGrid w:val="0"/>
    </w:pPr>
    <w:rPr>
      <w:rFonts w:cs="Mangal"/>
      <w:sz w:val="20"/>
      <w:szCs w:val="18"/>
    </w:rPr>
  </w:style>
  <w:style w:type="character" w:customStyle="1" w:styleId="aff0">
    <w:name w:val="頁首 字元"/>
    <w:basedOn w:val="a5"/>
    <w:link w:val="aff"/>
    <w:uiPriority w:val="99"/>
    <w:rsid w:val="000C758E"/>
    <w:rPr>
      <w:rFonts w:eastAsia="細明體" w:cs="Mangal"/>
      <w:kern w:val="2"/>
      <w:szCs w:val="18"/>
      <w:lang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4C1299-5255-4F21-B65F-D4D90B2BE6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31</Pages>
  <Words>3114</Words>
  <Characters>17756</Characters>
  <Application>Microsoft Office Word</Application>
  <DocSecurity>0</DocSecurity>
  <Lines>147</Lines>
  <Paragraphs>41</Paragraphs>
  <ScaleCrop>false</ScaleCrop>
  <Company/>
  <LinksUpToDate>false</LinksUpToDate>
  <CharactersWithSpaces>20829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海測 自強</dc:creator>
  <cp:keywords/>
  <cp:lastModifiedBy>jx06t</cp:lastModifiedBy>
  <cp:revision>4</cp:revision>
  <cp:lastPrinted>2026-04-14T11:21:00Z</cp:lastPrinted>
  <dcterms:created xsi:type="dcterms:W3CDTF">2026-04-14T10:51:00Z</dcterms:created>
  <dcterms:modified xsi:type="dcterms:W3CDTF">2026-04-14T15:42:00Z</dcterms:modified>
</cp:coreProperties>
</file>